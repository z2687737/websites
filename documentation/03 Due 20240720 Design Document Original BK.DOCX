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39744279"/>
        <w:docPartObj>
          <w:docPartGallery w:val="Cover Pages"/>
          <w:docPartUnique/>
        </w:docPartObj>
      </w:sdtPr>
      <w:sdtContent>
        <w:p w14:paraId="581E1C62" w14:textId="7994EAE0" w:rsidR="00EB5525" w:rsidRDefault="00EB5525" w:rsidP="002D32BC">
          <w:pPr>
            <w:jc w:val="both"/>
          </w:pPr>
          <w:r>
            <w:rPr>
              <w:noProof/>
            </w:rPr>
            <mc:AlternateContent>
              <mc:Choice Requires="wpg">
                <w:drawing>
                  <wp:anchor distT="0" distB="0" distL="114300" distR="114300" simplePos="0" relativeHeight="251659264" behindDoc="1" locked="0" layoutInCell="1" allowOverlap="1" wp14:anchorId="1633B84A" wp14:editId="5931BCCF">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6C4D16DA" w:rsidR="00EB5525" w:rsidRDefault="004E4014">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302 PTA05</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471CC629" w14:textId="77777777" w:rsidR="00C63069" w:rsidRDefault="00C6306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1B208C1F"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Design Document </w:t>
                                  </w:r>
                                  <w:r w:rsidR="00670808">
                                    <w:rPr>
                                      <w:caps/>
                                      <w:color w:val="FFFFFF" w:themeColor="background1"/>
                                    </w:rPr>
                                    <w:t>DesigDeDe</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091BD295"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0724</w:t>
                                      </w:r>
                                      <w:r w:rsidR="00723478">
                                        <w:rPr>
                                          <w:caps/>
                                          <w:color w:val="44546A" w:themeColor="text2"/>
                                          <w:sz w:val="36"/>
                                          <w:szCs w:val="36"/>
                                        </w:rPr>
                                        <w:t xml:space="preserve"> 2359</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33B84A" id="Group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C60B7FC" w14:textId="6C4D16DA" w:rsidR="00EB5525" w:rsidRDefault="004E4014">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302 PTA05</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471CC629" w14:textId="77777777" w:rsidR="00C63069" w:rsidRDefault="00C6306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1B208C1F"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Design Document </w:t>
                            </w:r>
                            <w:r w:rsidR="00670808">
                              <w:rPr>
                                <w:caps/>
                                <w:color w:val="FFFFFF" w:themeColor="background1"/>
                              </w:rPr>
                              <w:t>DesigDeDe</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9525295" w14:textId="091BD295"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0724</w:t>
                                </w:r>
                                <w:r w:rsidR="00723478">
                                  <w:rPr>
                                    <w:caps/>
                                    <w:color w:val="44546A" w:themeColor="text2"/>
                                    <w:sz w:val="36"/>
                                    <w:szCs w:val="36"/>
                                  </w:rPr>
                                  <w:t xml:space="preserve"> 2359</w:t>
                                </w:r>
                              </w:p>
                            </w:sdtContent>
                          </w:sdt>
                        </w:txbxContent>
                      </v:textbox>
                    </v:shape>
                    <w10:wrap anchorx="page" anchory="page"/>
                  </v:group>
                </w:pict>
              </mc:Fallback>
            </mc:AlternateContent>
          </w:r>
        </w:p>
        <w:p w14:paraId="5809D5A1" w14:textId="6F152486" w:rsidR="00EB5525" w:rsidRDefault="00EB5525" w:rsidP="002D32BC">
          <w:pPr>
            <w:jc w:val="both"/>
          </w:pPr>
          <w:r>
            <w:br w:type="page"/>
          </w:r>
        </w:p>
      </w:sdtContent>
    </w:sdt>
    <w:p w14:paraId="1D9EC14D" w14:textId="77777777" w:rsidR="00723478" w:rsidRPr="00723478" w:rsidRDefault="00723478" w:rsidP="002D32BC">
      <w:pPr>
        <w:spacing w:after="0"/>
        <w:jc w:val="center"/>
      </w:pPr>
      <w:r w:rsidRPr="00723478">
        <w:rPr>
          <w:noProof/>
        </w:rPr>
        <w:lastRenderedPageBreak/>
        <w:drawing>
          <wp:inline distT="0" distB="0" distL="0" distR="0" wp14:anchorId="4399781D" wp14:editId="71A1BA7D">
            <wp:extent cx="1914525" cy="514350"/>
            <wp:effectExtent l="0" t="0" r="9525" b="0"/>
            <wp:docPr id="8463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514350"/>
                    </a:xfrm>
                    <a:prstGeom prst="rect">
                      <a:avLst/>
                    </a:prstGeom>
                    <a:noFill/>
                    <a:ln>
                      <a:noFill/>
                    </a:ln>
                  </pic:spPr>
                </pic:pic>
              </a:graphicData>
            </a:graphic>
          </wp:inline>
        </w:drawing>
      </w:r>
    </w:p>
    <w:p w14:paraId="6E6A5A25" w14:textId="77777777" w:rsidR="00723478" w:rsidRPr="00723478" w:rsidRDefault="00723478" w:rsidP="002D32BC">
      <w:pPr>
        <w:spacing w:after="0"/>
        <w:jc w:val="center"/>
      </w:pPr>
    </w:p>
    <w:p w14:paraId="01113FF8" w14:textId="77777777" w:rsidR="00723478" w:rsidRPr="00723478" w:rsidRDefault="00723478" w:rsidP="002D32BC">
      <w:pPr>
        <w:spacing w:after="0"/>
        <w:jc w:val="center"/>
        <w:rPr>
          <w:b/>
          <w:bCs/>
        </w:rPr>
      </w:pPr>
      <w:r w:rsidRPr="00723478">
        <w:rPr>
          <w:b/>
          <w:bCs/>
        </w:rPr>
        <w:t>School of Engineering and Information Technology</w:t>
      </w:r>
    </w:p>
    <w:p w14:paraId="0DCFD0C2" w14:textId="77777777" w:rsidR="00723478" w:rsidRPr="00723478" w:rsidRDefault="00723478" w:rsidP="002D32BC">
      <w:pPr>
        <w:spacing w:after="0"/>
        <w:jc w:val="center"/>
        <w:rPr>
          <w:b/>
          <w:bCs/>
        </w:rPr>
      </w:pPr>
      <w:r w:rsidRPr="00723478">
        <w:rPr>
          <w:b/>
          <w:bCs/>
        </w:rPr>
        <w:t>ASSIGNMENT COVER SHEET</w:t>
      </w:r>
    </w:p>
    <w:p w14:paraId="098708BB" w14:textId="64358284" w:rsidR="003D31BF" w:rsidRDefault="003D31BF" w:rsidP="003D31BF">
      <w:pPr>
        <w:spacing w:after="0"/>
        <w:jc w:val="right"/>
        <w:rPr>
          <w:b/>
        </w:rPr>
      </w:pPr>
      <w:r>
        <w:rPr>
          <w:b/>
        </w:rPr>
        <w:t>Date: 20240508</w:t>
      </w:r>
    </w:p>
    <w:p w14:paraId="76FADBC8" w14:textId="54D8A14B" w:rsidR="003D31BF" w:rsidRDefault="003D31BF" w:rsidP="003D31BF">
      <w:pPr>
        <w:spacing w:after="0"/>
        <w:jc w:val="both"/>
        <w:rPr>
          <w:b/>
        </w:rPr>
      </w:pPr>
      <w:r>
        <w:rPr>
          <w:b/>
        </w:rPr>
        <w:t>Project Name:</w:t>
      </w:r>
      <w:r w:rsidR="00BD2C20">
        <w:rPr>
          <w:b/>
        </w:rPr>
        <w:tab/>
      </w:r>
      <w:r w:rsidR="00BD2C20">
        <w:rPr>
          <w:b/>
        </w:rPr>
        <w:tab/>
      </w:r>
      <w:r w:rsidR="00BD2C20">
        <w:rPr>
          <w:b/>
        </w:rPr>
        <w:tab/>
        <w:t>ICT302PTA05 IT Professional Practice Project</w:t>
      </w:r>
    </w:p>
    <w:p w14:paraId="2CBF048F" w14:textId="15B0AF70" w:rsidR="003D31BF" w:rsidRDefault="00710F73" w:rsidP="003D31BF">
      <w:pPr>
        <w:spacing w:after="0"/>
        <w:jc w:val="both"/>
        <w:rPr>
          <w:b/>
        </w:rPr>
      </w:pPr>
      <w:r>
        <w:rPr>
          <w:b/>
        </w:rPr>
        <w:t xml:space="preserve">Name of </w:t>
      </w:r>
      <w:r w:rsidR="003D31BF">
        <w:rPr>
          <w:b/>
        </w:rPr>
        <w:t>Client Organization:</w:t>
      </w:r>
      <w:r>
        <w:rPr>
          <w:b/>
        </w:rPr>
        <w:t xml:space="preserve"> </w:t>
      </w:r>
      <w:r w:rsidR="00BD2C20">
        <w:rPr>
          <w:b/>
        </w:rPr>
        <w:tab/>
      </w:r>
      <w:r>
        <w:rPr>
          <w:b/>
        </w:rPr>
        <w:t>Murdoch University ICT302A UC</w:t>
      </w:r>
    </w:p>
    <w:p w14:paraId="37CADDE3" w14:textId="77777777" w:rsidR="009C0BA2" w:rsidRDefault="009C0BA2" w:rsidP="009C0BA2">
      <w:pPr>
        <w:spacing w:after="0"/>
        <w:jc w:val="both"/>
        <w:rPr>
          <w:b/>
        </w:rPr>
      </w:pPr>
      <w:r>
        <w:rPr>
          <w:b/>
        </w:rPr>
        <w:t>Date of Document:</w:t>
      </w:r>
      <w:r>
        <w:rPr>
          <w:b/>
        </w:rPr>
        <w:tab/>
      </w:r>
      <w:r>
        <w:rPr>
          <w:b/>
        </w:rPr>
        <w:tab/>
        <w:t>20240508</w:t>
      </w:r>
    </w:p>
    <w:p w14:paraId="7CAF2D25" w14:textId="77777777" w:rsidR="009C0BA2" w:rsidRDefault="009C0BA2" w:rsidP="009C0BA2">
      <w:pPr>
        <w:spacing w:after="0"/>
        <w:jc w:val="both"/>
        <w:rPr>
          <w:b/>
        </w:rPr>
      </w:pPr>
      <w:r>
        <w:rPr>
          <w:b/>
        </w:rPr>
        <w:t>Version of the Document:</w:t>
      </w:r>
      <w:r>
        <w:rPr>
          <w:b/>
        </w:rPr>
        <w:tab/>
        <w:t>1.0</w:t>
      </w:r>
    </w:p>
    <w:p w14:paraId="7C94AE29" w14:textId="5AB4FA54" w:rsidR="003D31BF" w:rsidRPr="003D31BF" w:rsidRDefault="003D31BF" w:rsidP="002D32BC">
      <w:pPr>
        <w:spacing w:after="0"/>
        <w:jc w:val="both"/>
        <w:rPr>
          <w:b/>
          <w:bCs/>
        </w:rPr>
      </w:pPr>
      <w:r w:rsidRPr="003D31BF">
        <w:rPr>
          <w:b/>
          <w:bCs/>
        </w:rPr>
        <w:t>Group Name:</w:t>
      </w:r>
      <w:r w:rsidR="00710F73">
        <w:rPr>
          <w:b/>
          <w:bCs/>
        </w:rPr>
        <w:tab/>
      </w:r>
      <w:r w:rsidR="00710F73">
        <w:rPr>
          <w:b/>
          <w:bCs/>
        </w:rPr>
        <w:tab/>
      </w:r>
      <w:r w:rsidR="00357A50">
        <w:rPr>
          <w:b/>
          <w:bCs/>
        </w:rPr>
        <w:tab/>
      </w:r>
      <w:r w:rsidR="00710F73">
        <w:rPr>
          <w:b/>
          <w:bCs/>
        </w:rPr>
        <w:t>PTA05</w:t>
      </w:r>
    </w:p>
    <w:p w14:paraId="7BF85E89" w14:textId="7AC10839" w:rsidR="004165F7" w:rsidRPr="00723478" w:rsidRDefault="003D31BF" w:rsidP="002D32BC">
      <w:pPr>
        <w:spacing w:after="0"/>
        <w:jc w:val="both"/>
        <w:rPr>
          <w:b/>
        </w:rPr>
      </w:pPr>
      <w:r>
        <w:rPr>
          <w:b/>
        </w:rPr>
        <w:t>Member</w:t>
      </w:r>
      <w:r w:rsidR="00723478" w:rsidRPr="00723478">
        <w:rPr>
          <w:b/>
        </w:rPr>
        <w:t xml:space="preserve"> Details</w:t>
      </w:r>
      <w:r>
        <w:rPr>
          <w:b/>
        </w:rPr>
        <w:t>:</w:t>
      </w:r>
      <w:r w:rsidR="00710F73">
        <w:rPr>
          <w:b/>
        </w:rPr>
        <w:tab/>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
        <w:gridCol w:w="982"/>
        <w:gridCol w:w="1830"/>
        <w:gridCol w:w="1068"/>
        <w:gridCol w:w="3224"/>
        <w:gridCol w:w="1554"/>
      </w:tblGrid>
      <w:tr w:rsidR="00E2685A" w:rsidRPr="00723478" w14:paraId="7471EB42" w14:textId="34B99131" w:rsidTr="003D298C">
        <w:trPr>
          <w:trHeight w:val="396"/>
          <w:jc w:val="center"/>
        </w:trPr>
        <w:tc>
          <w:tcPr>
            <w:tcW w:w="692" w:type="dxa"/>
            <w:shd w:val="clear" w:color="auto" w:fill="E7E6E6" w:themeFill="background2"/>
          </w:tcPr>
          <w:p w14:paraId="4294A29A" w14:textId="60B987E4" w:rsidR="00E2685A" w:rsidRPr="00723478" w:rsidRDefault="00E2685A" w:rsidP="002D32BC">
            <w:pPr>
              <w:spacing w:after="0"/>
              <w:jc w:val="both"/>
            </w:pPr>
            <w:r>
              <w:t>Role</w:t>
            </w:r>
          </w:p>
        </w:tc>
        <w:tc>
          <w:tcPr>
            <w:tcW w:w="982" w:type="dxa"/>
            <w:shd w:val="clear" w:color="auto" w:fill="E7E6E6" w:themeFill="background2"/>
          </w:tcPr>
          <w:p w14:paraId="0BE44FF8" w14:textId="0DE5C3C9" w:rsidR="00E2685A" w:rsidRPr="00723478" w:rsidRDefault="00E2685A" w:rsidP="002D32BC">
            <w:pPr>
              <w:spacing w:after="0"/>
              <w:jc w:val="both"/>
            </w:pPr>
            <w:r w:rsidRPr="00723478">
              <w:t>Surname</w:t>
            </w:r>
          </w:p>
        </w:tc>
        <w:tc>
          <w:tcPr>
            <w:tcW w:w="1830" w:type="dxa"/>
            <w:shd w:val="clear" w:color="auto" w:fill="E7E6E6" w:themeFill="background2"/>
          </w:tcPr>
          <w:p w14:paraId="50DC90A5" w14:textId="3D153E51" w:rsidR="00E2685A" w:rsidRPr="00723478" w:rsidRDefault="00E2685A" w:rsidP="002D32BC">
            <w:pPr>
              <w:spacing w:after="0"/>
              <w:jc w:val="both"/>
            </w:pPr>
            <w:r>
              <w:t>Given Name</w:t>
            </w:r>
          </w:p>
          <w:p w14:paraId="38A5E295" w14:textId="77777777" w:rsidR="00E2685A" w:rsidRPr="00723478" w:rsidRDefault="00E2685A" w:rsidP="002D32BC">
            <w:pPr>
              <w:spacing w:after="0"/>
              <w:jc w:val="both"/>
            </w:pPr>
          </w:p>
        </w:tc>
        <w:tc>
          <w:tcPr>
            <w:tcW w:w="1068" w:type="dxa"/>
            <w:shd w:val="clear" w:color="auto" w:fill="E7E6E6" w:themeFill="background2"/>
          </w:tcPr>
          <w:p w14:paraId="4EF24366" w14:textId="3A4D881F" w:rsidR="00E2685A" w:rsidRPr="00723478" w:rsidRDefault="00E2685A" w:rsidP="002D32BC">
            <w:pPr>
              <w:spacing w:after="0"/>
              <w:jc w:val="both"/>
            </w:pPr>
            <w:r>
              <w:t>Student Number</w:t>
            </w:r>
          </w:p>
        </w:tc>
        <w:tc>
          <w:tcPr>
            <w:tcW w:w="3224" w:type="dxa"/>
            <w:shd w:val="clear" w:color="auto" w:fill="E7E6E6" w:themeFill="background2"/>
          </w:tcPr>
          <w:p w14:paraId="3F106EA8" w14:textId="2EC4649B" w:rsidR="00E2685A" w:rsidRPr="00723478" w:rsidRDefault="00E2685A" w:rsidP="002D32BC">
            <w:pPr>
              <w:spacing w:after="0"/>
              <w:jc w:val="both"/>
            </w:pPr>
            <w:r>
              <w:t>Email</w:t>
            </w:r>
          </w:p>
        </w:tc>
        <w:tc>
          <w:tcPr>
            <w:tcW w:w="1554" w:type="dxa"/>
            <w:shd w:val="clear" w:color="auto" w:fill="E7E6E6" w:themeFill="background2"/>
          </w:tcPr>
          <w:p w14:paraId="4E03D1C0" w14:textId="37C2BB9D" w:rsidR="00E2685A" w:rsidRDefault="00E2685A" w:rsidP="002D32BC">
            <w:pPr>
              <w:spacing w:after="0"/>
              <w:jc w:val="both"/>
            </w:pPr>
            <w:r>
              <w:t>Whatsapp</w:t>
            </w:r>
          </w:p>
        </w:tc>
      </w:tr>
      <w:tr w:rsidR="00E2685A" w:rsidRPr="00723478" w14:paraId="10D5FA15" w14:textId="77777777" w:rsidTr="003D298C">
        <w:trPr>
          <w:trHeight w:val="396"/>
          <w:jc w:val="center"/>
        </w:trPr>
        <w:tc>
          <w:tcPr>
            <w:tcW w:w="692" w:type="dxa"/>
          </w:tcPr>
          <w:p w14:paraId="1E74605D" w14:textId="77777777" w:rsidR="00E2685A" w:rsidRDefault="00E2685A" w:rsidP="002D32BC">
            <w:pPr>
              <w:spacing w:after="0"/>
              <w:jc w:val="both"/>
            </w:pPr>
          </w:p>
        </w:tc>
        <w:tc>
          <w:tcPr>
            <w:tcW w:w="982" w:type="dxa"/>
          </w:tcPr>
          <w:p w14:paraId="479D4365" w14:textId="411003F3" w:rsidR="00E2685A" w:rsidRDefault="00E2685A" w:rsidP="002D32BC">
            <w:pPr>
              <w:spacing w:after="0"/>
              <w:jc w:val="both"/>
            </w:pPr>
          </w:p>
        </w:tc>
        <w:tc>
          <w:tcPr>
            <w:tcW w:w="1830" w:type="dxa"/>
          </w:tcPr>
          <w:p w14:paraId="772F5207" w14:textId="77777777" w:rsidR="00E2685A" w:rsidRDefault="00E2685A" w:rsidP="002D32BC">
            <w:pPr>
              <w:spacing w:after="0"/>
              <w:jc w:val="both"/>
            </w:pPr>
          </w:p>
        </w:tc>
        <w:tc>
          <w:tcPr>
            <w:tcW w:w="1068" w:type="dxa"/>
          </w:tcPr>
          <w:p w14:paraId="37A044FE" w14:textId="77777777" w:rsidR="00E2685A" w:rsidRDefault="00E2685A" w:rsidP="002D32BC">
            <w:pPr>
              <w:spacing w:after="0"/>
              <w:jc w:val="both"/>
            </w:pPr>
          </w:p>
        </w:tc>
        <w:tc>
          <w:tcPr>
            <w:tcW w:w="3224" w:type="dxa"/>
          </w:tcPr>
          <w:p w14:paraId="1A839905" w14:textId="77777777" w:rsidR="00E2685A" w:rsidRPr="00723478" w:rsidRDefault="00E2685A" w:rsidP="002D32BC">
            <w:pPr>
              <w:spacing w:after="0"/>
              <w:jc w:val="both"/>
            </w:pPr>
          </w:p>
        </w:tc>
        <w:tc>
          <w:tcPr>
            <w:tcW w:w="1554" w:type="dxa"/>
          </w:tcPr>
          <w:p w14:paraId="45921900" w14:textId="77777777" w:rsidR="00E2685A" w:rsidRDefault="00E2685A" w:rsidP="002D32BC">
            <w:pPr>
              <w:spacing w:after="0"/>
              <w:jc w:val="both"/>
            </w:pPr>
          </w:p>
        </w:tc>
      </w:tr>
    </w:tbl>
    <w:p w14:paraId="6C95B8A5" w14:textId="77777777" w:rsidR="00723478" w:rsidRPr="00723478" w:rsidRDefault="00723478" w:rsidP="002D32BC">
      <w:pPr>
        <w:spacing w:after="0"/>
        <w:jc w:val="both"/>
      </w:pPr>
    </w:p>
    <w:p w14:paraId="46D97419" w14:textId="77777777" w:rsidR="00723478" w:rsidRPr="00723478" w:rsidRDefault="00723478" w:rsidP="002D32BC">
      <w:pPr>
        <w:spacing w:after="0"/>
        <w:jc w:val="both"/>
        <w:rPr>
          <w:b/>
        </w:rPr>
      </w:pPr>
      <w:r w:rsidRPr="00723478">
        <w:rPr>
          <w:b/>
        </w:rPr>
        <w:t>Assignment details</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970"/>
        <w:gridCol w:w="2199"/>
        <w:gridCol w:w="2441"/>
      </w:tblGrid>
      <w:tr w:rsidR="00723478" w:rsidRPr="00723478" w14:paraId="1B544E84" w14:textId="77777777" w:rsidTr="00152231">
        <w:trPr>
          <w:trHeight w:val="390"/>
          <w:jc w:val="center"/>
        </w:trPr>
        <w:tc>
          <w:tcPr>
            <w:tcW w:w="1795" w:type="dxa"/>
          </w:tcPr>
          <w:p w14:paraId="1F47BB20" w14:textId="77777777" w:rsidR="00723478" w:rsidRPr="00723478" w:rsidRDefault="00723478" w:rsidP="002D32BC">
            <w:pPr>
              <w:spacing w:after="0"/>
              <w:jc w:val="both"/>
            </w:pPr>
            <w:r w:rsidRPr="00723478">
              <w:t>Unit name</w:t>
            </w:r>
          </w:p>
        </w:tc>
        <w:tc>
          <w:tcPr>
            <w:tcW w:w="2970" w:type="dxa"/>
          </w:tcPr>
          <w:p w14:paraId="1DE27E83" w14:textId="308B2281" w:rsidR="00723478" w:rsidRPr="00723478" w:rsidRDefault="00152231" w:rsidP="002D32BC">
            <w:pPr>
              <w:spacing w:after="0"/>
              <w:jc w:val="both"/>
            </w:pPr>
            <w:r>
              <w:t>IT Professional Practice Project</w:t>
            </w:r>
          </w:p>
        </w:tc>
        <w:tc>
          <w:tcPr>
            <w:tcW w:w="2199" w:type="dxa"/>
          </w:tcPr>
          <w:p w14:paraId="151C30CC" w14:textId="77777777" w:rsidR="00723478" w:rsidRPr="00723478" w:rsidRDefault="00723478" w:rsidP="002D32BC">
            <w:pPr>
              <w:spacing w:after="0"/>
              <w:jc w:val="both"/>
            </w:pPr>
            <w:r w:rsidRPr="00723478">
              <w:t>Unit Code</w:t>
            </w:r>
          </w:p>
        </w:tc>
        <w:tc>
          <w:tcPr>
            <w:tcW w:w="2441" w:type="dxa"/>
          </w:tcPr>
          <w:p w14:paraId="7588C757" w14:textId="457A5DA1" w:rsidR="00723478" w:rsidRPr="00723478" w:rsidRDefault="00723478" w:rsidP="002D32BC">
            <w:pPr>
              <w:spacing w:after="0"/>
              <w:jc w:val="both"/>
            </w:pPr>
            <w:r w:rsidRPr="00723478">
              <w:t>IC</w:t>
            </w:r>
            <w:r>
              <w:t>T</w:t>
            </w:r>
            <w:r w:rsidR="00152231">
              <w:t>302</w:t>
            </w:r>
          </w:p>
        </w:tc>
      </w:tr>
      <w:tr w:rsidR="00723478" w:rsidRPr="00723478" w14:paraId="117B5FDF" w14:textId="77777777" w:rsidTr="00152231">
        <w:trPr>
          <w:trHeight w:val="410"/>
          <w:jc w:val="center"/>
        </w:trPr>
        <w:tc>
          <w:tcPr>
            <w:tcW w:w="1795" w:type="dxa"/>
          </w:tcPr>
          <w:p w14:paraId="0C54E5D0" w14:textId="77777777" w:rsidR="00723478" w:rsidRPr="00723478" w:rsidRDefault="00723478" w:rsidP="002D32BC">
            <w:pPr>
              <w:spacing w:after="0"/>
              <w:jc w:val="both"/>
            </w:pPr>
            <w:r w:rsidRPr="00723478">
              <w:t>Unit Coordinator</w:t>
            </w:r>
          </w:p>
        </w:tc>
        <w:tc>
          <w:tcPr>
            <w:tcW w:w="2970" w:type="dxa"/>
          </w:tcPr>
          <w:p w14:paraId="30011775" w14:textId="660E274B" w:rsidR="00723478" w:rsidRPr="00723478" w:rsidRDefault="00AB3F79" w:rsidP="002D32BC">
            <w:pPr>
              <w:spacing w:after="0"/>
              <w:jc w:val="both"/>
            </w:pPr>
            <w:r w:rsidRPr="00AB3F79">
              <w:t>Peter Arthur Richard COLE</w:t>
            </w:r>
          </w:p>
        </w:tc>
        <w:tc>
          <w:tcPr>
            <w:tcW w:w="2199" w:type="dxa"/>
          </w:tcPr>
          <w:p w14:paraId="34EDB481" w14:textId="77777777" w:rsidR="00723478" w:rsidRPr="00723478" w:rsidRDefault="00723478" w:rsidP="002D32BC">
            <w:pPr>
              <w:spacing w:after="0"/>
              <w:jc w:val="both"/>
            </w:pPr>
            <w:r w:rsidRPr="00723478">
              <w:t>Tutor/Tutorial time</w:t>
            </w:r>
          </w:p>
        </w:tc>
        <w:tc>
          <w:tcPr>
            <w:tcW w:w="2441" w:type="dxa"/>
          </w:tcPr>
          <w:p w14:paraId="1E3279E7" w14:textId="33AC5F0C" w:rsidR="00723478" w:rsidRPr="00723478" w:rsidRDefault="00AB3F79" w:rsidP="002D32BC">
            <w:pPr>
              <w:spacing w:after="0"/>
              <w:jc w:val="both"/>
            </w:pPr>
            <w:r w:rsidRPr="00AB3F79">
              <w:t>Loo Poh Kok</w:t>
            </w:r>
            <w:r>
              <w:t xml:space="preserve"> / Wed 7 pm</w:t>
            </w:r>
          </w:p>
        </w:tc>
      </w:tr>
      <w:tr w:rsidR="00723478" w:rsidRPr="00723478" w14:paraId="39A528B3" w14:textId="77777777" w:rsidTr="00152231">
        <w:trPr>
          <w:trHeight w:val="390"/>
          <w:jc w:val="center"/>
        </w:trPr>
        <w:tc>
          <w:tcPr>
            <w:tcW w:w="1795" w:type="dxa"/>
          </w:tcPr>
          <w:p w14:paraId="4519B664" w14:textId="77777777" w:rsidR="00723478" w:rsidRPr="00723478" w:rsidRDefault="00723478" w:rsidP="002D32BC">
            <w:pPr>
              <w:spacing w:after="0"/>
              <w:jc w:val="both"/>
            </w:pPr>
            <w:r w:rsidRPr="00723478">
              <w:t>Due date/time</w:t>
            </w:r>
          </w:p>
        </w:tc>
        <w:tc>
          <w:tcPr>
            <w:tcW w:w="2970" w:type="dxa"/>
          </w:tcPr>
          <w:p w14:paraId="70C1CBC8" w14:textId="77777777" w:rsidR="00144FD4" w:rsidRDefault="00144FD4" w:rsidP="002D32BC">
            <w:pPr>
              <w:spacing w:after="0"/>
              <w:jc w:val="both"/>
            </w:pPr>
            <w:r>
              <w:t xml:space="preserve">Friday Week 13 3 pm </w:t>
            </w:r>
          </w:p>
          <w:p w14:paraId="06770601" w14:textId="772F6850" w:rsidR="00723478" w:rsidRPr="00723478" w:rsidRDefault="00144FD4" w:rsidP="002D32BC">
            <w:pPr>
              <w:spacing w:after="0"/>
              <w:jc w:val="both"/>
            </w:pPr>
            <w:r>
              <w:t>2024xxxx 1500</w:t>
            </w:r>
          </w:p>
        </w:tc>
        <w:tc>
          <w:tcPr>
            <w:tcW w:w="2199" w:type="dxa"/>
          </w:tcPr>
          <w:p w14:paraId="1F2E0884" w14:textId="77777777" w:rsidR="00723478" w:rsidRPr="00723478" w:rsidRDefault="00723478" w:rsidP="002D32BC">
            <w:pPr>
              <w:spacing w:after="0"/>
              <w:jc w:val="both"/>
            </w:pPr>
            <w:r w:rsidRPr="00723478">
              <w:t>Submission date</w:t>
            </w:r>
          </w:p>
        </w:tc>
        <w:tc>
          <w:tcPr>
            <w:tcW w:w="2441" w:type="dxa"/>
          </w:tcPr>
          <w:p w14:paraId="4409739D" w14:textId="77777777" w:rsidR="00723478" w:rsidRPr="00723478" w:rsidRDefault="00723478" w:rsidP="002D32BC">
            <w:pPr>
              <w:spacing w:after="0"/>
              <w:jc w:val="both"/>
            </w:pPr>
          </w:p>
        </w:tc>
      </w:tr>
      <w:tr w:rsidR="00723478" w:rsidRPr="00723478" w14:paraId="7F757534" w14:textId="77777777" w:rsidTr="00152231">
        <w:trPr>
          <w:trHeight w:val="390"/>
          <w:jc w:val="center"/>
        </w:trPr>
        <w:tc>
          <w:tcPr>
            <w:tcW w:w="1795" w:type="dxa"/>
          </w:tcPr>
          <w:p w14:paraId="10172CA1" w14:textId="77777777" w:rsidR="00723478" w:rsidRPr="00723478" w:rsidRDefault="00723478" w:rsidP="002D32BC">
            <w:pPr>
              <w:spacing w:after="0"/>
              <w:jc w:val="both"/>
            </w:pPr>
            <w:r w:rsidRPr="00723478">
              <w:t>Assignment title</w:t>
            </w:r>
          </w:p>
        </w:tc>
        <w:tc>
          <w:tcPr>
            <w:tcW w:w="7610" w:type="dxa"/>
            <w:gridSpan w:val="3"/>
          </w:tcPr>
          <w:p w14:paraId="6417C88B" w14:textId="221144DE" w:rsidR="00723478" w:rsidRPr="00723478" w:rsidRDefault="00041037" w:rsidP="002D32BC">
            <w:pPr>
              <w:spacing w:after="0"/>
              <w:jc w:val="both"/>
            </w:pPr>
            <w:r>
              <w:t>ICT302A Final Project</w:t>
            </w:r>
            <w:r w:rsidR="005315F1">
              <w:t xml:space="preserve">: </w:t>
            </w:r>
            <w:r w:rsidR="00670808">
              <w:rPr>
                <w:rStyle w:val="Strong"/>
                <w:rFonts w:cstheme="minorHAnsi"/>
                <w:i/>
                <w:iCs/>
                <w:color w:val="4472C4" w:themeColor="accent1"/>
                <w:sz w:val="23"/>
                <w:szCs w:val="23"/>
              </w:rPr>
              <w:t>Design Document</w:t>
            </w:r>
            <w:r w:rsidR="005315F1">
              <w:rPr>
                <w:rStyle w:val="Strong"/>
                <w:rFonts w:cstheme="minorHAnsi"/>
                <w:i/>
                <w:iCs/>
                <w:color w:val="4472C4" w:themeColor="accent1"/>
                <w:sz w:val="23"/>
                <w:szCs w:val="23"/>
              </w:rPr>
              <w:t xml:space="preserve"> </w:t>
            </w:r>
            <w:r w:rsidR="005315F1">
              <w:rPr>
                <w:rStyle w:val="Strong"/>
                <w:rFonts w:cstheme="minorHAnsi"/>
                <w:color w:val="4472C4" w:themeColor="accent1"/>
                <w:sz w:val="23"/>
                <w:szCs w:val="23"/>
              </w:rPr>
              <w:t xml:space="preserve"> </w:t>
            </w:r>
          </w:p>
        </w:tc>
      </w:tr>
      <w:tr w:rsidR="00723478" w:rsidRPr="00723478" w14:paraId="7EA3EE8F" w14:textId="77777777" w:rsidTr="00152231">
        <w:trPr>
          <w:trHeight w:val="390"/>
          <w:jc w:val="center"/>
        </w:trPr>
        <w:tc>
          <w:tcPr>
            <w:tcW w:w="1795" w:type="dxa"/>
          </w:tcPr>
          <w:p w14:paraId="581E3DA1" w14:textId="77777777" w:rsidR="00723478" w:rsidRPr="00723478" w:rsidRDefault="00723478" w:rsidP="002D32BC">
            <w:pPr>
              <w:spacing w:after="0"/>
              <w:jc w:val="both"/>
            </w:pPr>
            <w:r w:rsidRPr="00723478">
              <w:t>Other information</w:t>
            </w:r>
          </w:p>
        </w:tc>
        <w:tc>
          <w:tcPr>
            <w:tcW w:w="7610" w:type="dxa"/>
            <w:gridSpan w:val="3"/>
          </w:tcPr>
          <w:p w14:paraId="1B2F3F81" w14:textId="4CA3A277" w:rsidR="00723478" w:rsidRPr="00152231" w:rsidRDefault="00152231" w:rsidP="002D32BC">
            <w:pPr>
              <w:spacing w:after="0"/>
              <w:jc w:val="both"/>
            </w:pPr>
            <w:r w:rsidRPr="008D273A">
              <w:rPr>
                <w:rStyle w:val="Strong"/>
                <w:rFonts w:cstheme="minorHAnsi"/>
                <w:color w:val="495057"/>
                <w:sz w:val="23"/>
                <w:szCs w:val="23"/>
              </w:rPr>
              <w:t>Murdoch login credentials</w:t>
            </w:r>
            <w:r>
              <w:rPr>
                <w:rStyle w:val="Strong"/>
                <w:rFonts w:cstheme="minorHAnsi"/>
                <w:color w:val="495057"/>
                <w:sz w:val="23"/>
                <w:szCs w:val="23"/>
              </w:rPr>
              <w:t>:</w:t>
            </w:r>
          </w:p>
        </w:tc>
      </w:tr>
    </w:tbl>
    <w:p w14:paraId="7203D4B7" w14:textId="77777777" w:rsidR="00723478" w:rsidRPr="00723478" w:rsidRDefault="00723478" w:rsidP="002D32BC">
      <w:pPr>
        <w:spacing w:after="0"/>
        <w:jc w:val="both"/>
      </w:pPr>
    </w:p>
    <w:p w14:paraId="1804588F" w14:textId="77777777" w:rsidR="00723478" w:rsidRPr="00723478" w:rsidRDefault="00723478" w:rsidP="002D32BC">
      <w:pPr>
        <w:spacing w:after="0"/>
        <w:jc w:val="both"/>
        <w:rPr>
          <w:b/>
          <w:i/>
        </w:rPr>
      </w:pPr>
      <w:r w:rsidRPr="00723478">
        <w:rPr>
          <w:b/>
          <w:i/>
        </w:rPr>
        <w:t>All forms of plagiarism, cheating and unauthorized collusion are regarded seriously by the University and could result in penalties including failure in the unit and possible exclusion from the University. If in doubt, please contact the Unit Coordinator.</w:t>
      </w:r>
    </w:p>
    <w:p w14:paraId="79C624F6" w14:textId="77777777" w:rsidR="00723478" w:rsidRPr="00723478" w:rsidRDefault="00723478" w:rsidP="002D32BC">
      <w:pPr>
        <w:spacing w:after="0"/>
        <w:jc w:val="both"/>
        <w:rPr>
          <w:b/>
          <w:i/>
        </w:rPr>
      </w:pPr>
    </w:p>
    <w:p w14:paraId="4184E85B" w14:textId="77777777" w:rsidR="00723478" w:rsidRPr="00723478" w:rsidRDefault="00723478" w:rsidP="002D32BC">
      <w:pPr>
        <w:spacing w:after="0"/>
        <w:jc w:val="both"/>
        <w:rPr>
          <w:b/>
        </w:rPr>
      </w:pPr>
      <w:r w:rsidRPr="00723478">
        <w:rPr>
          <w:b/>
        </w:rPr>
        <w:t>Student’s Declaration</w:t>
      </w:r>
    </w:p>
    <w:p w14:paraId="22D2AF9F" w14:textId="77777777" w:rsidR="00723478" w:rsidRPr="00723478" w:rsidRDefault="00723478" w:rsidP="002D32BC">
      <w:pPr>
        <w:spacing w:after="0"/>
        <w:jc w:val="both"/>
      </w:pPr>
      <w:r w:rsidRPr="00723478">
        <w:t>Please double click on all the check boxes.</w:t>
      </w:r>
    </w:p>
    <w:p w14:paraId="07A821F5" w14:textId="77777777" w:rsidR="00723478" w:rsidRPr="00723478" w:rsidRDefault="00723478" w:rsidP="002D32BC">
      <w:pPr>
        <w:spacing w:after="0"/>
        <w:jc w:val="both"/>
      </w:pPr>
    </w:p>
    <w:p w14:paraId="582B7A83" w14:textId="77777777" w:rsidR="00723478" w:rsidRPr="00723478" w:rsidRDefault="00723478" w:rsidP="002D32BC">
      <w:pPr>
        <w:spacing w:after="0"/>
        <w:jc w:val="both"/>
      </w:pPr>
      <w:r w:rsidRPr="00723478">
        <w:fldChar w:fldCharType="begin">
          <w:ffData>
            <w:name w:val="Check1"/>
            <w:enabled/>
            <w:calcOnExit w:val="0"/>
            <w:checkBox>
              <w:sizeAuto/>
              <w:default w:val="1"/>
            </w:checkBox>
          </w:ffData>
        </w:fldChar>
      </w:r>
      <w:bookmarkStart w:id="0" w:name="Check1"/>
      <w:r w:rsidRPr="00723478">
        <w:instrText xml:space="preserve"> FORMCHECKBOX </w:instrText>
      </w:r>
      <w:r w:rsidR="00000000">
        <w:fldChar w:fldCharType="separate"/>
      </w:r>
      <w:r w:rsidRPr="00723478">
        <w:fldChar w:fldCharType="end"/>
      </w:r>
      <w:bookmarkEnd w:id="0"/>
      <w:r w:rsidRPr="00723478">
        <w:t xml:space="preserve"> Except where I have indicated, the work I am submitting in this assignment is my own work and has not been submitted for assessment in another unit.</w:t>
      </w:r>
    </w:p>
    <w:p w14:paraId="1707CA82" w14:textId="77777777" w:rsidR="00723478" w:rsidRPr="00723478" w:rsidRDefault="00723478" w:rsidP="002D32BC">
      <w:pPr>
        <w:spacing w:after="0"/>
        <w:jc w:val="both"/>
      </w:pPr>
    </w:p>
    <w:p w14:paraId="20F0ABAE" w14:textId="77777777" w:rsidR="00723478" w:rsidRPr="00723478" w:rsidRDefault="00723478" w:rsidP="002D32BC">
      <w:pPr>
        <w:spacing w:after="0"/>
        <w:jc w:val="both"/>
      </w:pPr>
      <w:r w:rsidRPr="00723478">
        <w:fldChar w:fldCharType="begin">
          <w:ffData>
            <w:name w:val="Check4"/>
            <w:enabled/>
            <w:calcOnExit w:val="0"/>
            <w:checkBox>
              <w:sizeAuto/>
              <w:default w:val="1"/>
            </w:checkBox>
          </w:ffData>
        </w:fldChar>
      </w:r>
      <w:bookmarkStart w:id="1" w:name="Check4"/>
      <w:r w:rsidRPr="00723478">
        <w:instrText xml:space="preserve"> FORMCHECKBOX </w:instrText>
      </w:r>
      <w:r w:rsidR="00000000">
        <w:fldChar w:fldCharType="separate"/>
      </w:r>
      <w:r w:rsidRPr="00723478">
        <w:fldChar w:fldCharType="end"/>
      </w:r>
      <w:bookmarkEnd w:id="1"/>
      <w:r w:rsidRPr="00723478">
        <w:t xml:space="preserve"> This submission complies with Murdoch University policies regarding plagiarism, cheating and collusion.</w:t>
      </w:r>
    </w:p>
    <w:p w14:paraId="4BF6EC81" w14:textId="77777777" w:rsidR="00723478" w:rsidRPr="00723478" w:rsidRDefault="00723478" w:rsidP="002D32BC">
      <w:pPr>
        <w:spacing w:after="0"/>
        <w:jc w:val="both"/>
      </w:pPr>
    </w:p>
    <w:p w14:paraId="0612919D" w14:textId="683CDD08" w:rsidR="0011421E" w:rsidRDefault="00723478" w:rsidP="002D32BC">
      <w:pPr>
        <w:spacing w:after="0"/>
        <w:jc w:val="both"/>
      </w:pPr>
      <w:r w:rsidRPr="00723478">
        <w:fldChar w:fldCharType="begin">
          <w:ffData>
            <w:name w:val="Check3"/>
            <w:enabled/>
            <w:calcOnExit w:val="0"/>
            <w:checkBox>
              <w:sizeAuto/>
              <w:default w:val="1"/>
            </w:checkBox>
          </w:ffData>
        </w:fldChar>
      </w:r>
      <w:bookmarkStart w:id="2" w:name="Check3"/>
      <w:r w:rsidRPr="00723478">
        <w:instrText xml:space="preserve"> FORMCHECKBOX </w:instrText>
      </w:r>
      <w:r w:rsidR="00000000">
        <w:fldChar w:fldCharType="separate"/>
      </w:r>
      <w:r w:rsidRPr="00723478">
        <w:fldChar w:fldCharType="end"/>
      </w:r>
      <w:bookmarkEnd w:id="2"/>
      <w:r w:rsidRPr="00723478">
        <w:t xml:space="preserve"> I have retained a copy of this assignment for my own records.</w:t>
      </w:r>
    </w:p>
    <w:p w14:paraId="40D6B820" w14:textId="7EF310B4" w:rsidR="00A320AF" w:rsidRDefault="00A320AF">
      <w:r>
        <w:br w:type="page"/>
      </w:r>
    </w:p>
    <w:p w14:paraId="4DD4D1D6" w14:textId="77777777" w:rsidR="00EB5525" w:rsidRDefault="00EB5525" w:rsidP="002D32BC">
      <w:pPr>
        <w:jc w:val="both"/>
      </w:pPr>
    </w:p>
    <w:sdt>
      <w:sdtPr>
        <w:rPr>
          <w:rFonts w:asciiTheme="minorHAnsi" w:eastAsiaTheme="minorEastAsia" w:hAnsiTheme="minorHAnsi" w:cstheme="minorBidi"/>
          <w:color w:val="auto"/>
          <w:sz w:val="21"/>
          <w:szCs w:val="21"/>
        </w:rPr>
        <w:id w:val="-793913605"/>
        <w:docPartObj>
          <w:docPartGallery w:val="Table of Contents"/>
          <w:docPartUnique/>
        </w:docPartObj>
      </w:sdtPr>
      <w:sdtEndPr>
        <w:rPr>
          <w:b/>
          <w:bCs/>
          <w:noProof/>
        </w:rPr>
      </w:sdtEndPr>
      <w:sdtContent>
        <w:p w14:paraId="11AF951E" w14:textId="0C77BB3E" w:rsidR="00EB5525" w:rsidRPr="00ED70D3" w:rsidRDefault="00EB5525" w:rsidP="002D32BC">
          <w:pPr>
            <w:pStyle w:val="TOCHeading"/>
            <w:jc w:val="both"/>
            <w:rPr>
              <w:b/>
              <w:bCs/>
            </w:rPr>
          </w:pPr>
          <w:r w:rsidRPr="00ED70D3">
            <w:rPr>
              <w:b/>
              <w:bCs/>
            </w:rPr>
            <w:t>Table of Contents</w:t>
          </w:r>
        </w:p>
        <w:p w14:paraId="69163807" w14:textId="26859B9D" w:rsidR="00E63908" w:rsidRDefault="00EB5525">
          <w:pPr>
            <w:pStyle w:val="TOC1"/>
            <w:tabs>
              <w:tab w:val="right" w:leader="dot" w:pos="9350"/>
            </w:tabs>
            <w:rPr>
              <w:noProof/>
              <w:kern w:val="2"/>
              <w:sz w:val="22"/>
              <w:szCs w:val="22"/>
              <w:lang w:val="en-SG"/>
              <w14:ligatures w14:val="standardContextual"/>
            </w:rPr>
          </w:pPr>
          <w:r>
            <w:fldChar w:fldCharType="begin"/>
          </w:r>
          <w:r>
            <w:instrText xml:space="preserve"> TOC \o "1-3" \h \z \u </w:instrText>
          </w:r>
          <w:r>
            <w:fldChar w:fldCharType="separate"/>
          </w:r>
          <w:hyperlink w:anchor="_Toc171159418" w:history="1">
            <w:r w:rsidR="00E63908" w:rsidRPr="0070437F">
              <w:rPr>
                <w:rStyle w:val="Hyperlink"/>
                <w:noProof/>
              </w:rPr>
              <w:t>Executive Summary</w:t>
            </w:r>
            <w:r w:rsidR="00E63908">
              <w:rPr>
                <w:noProof/>
                <w:webHidden/>
              </w:rPr>
              <w:tab/>
            </w:r>
            <w:r w:rsidR="00E63908">
              <w:rPr>
                <w:noProof/>
                <w:webHidden/>
              </w:rPr>
              <w:fldChar w:fldCharType="begin"/>
            </w:r>
            <w:r w:rsidR="00E63908">
              <w:rPr>
                <w:noProof/>
                <w:webHidden/>
              </w:rPr>
              <w:instrText xml:space="preserve"> PAGEREF _Toc171159418 \h </w:instrText>
            </w:r>
            <w:r w:rsidR="00E63908">
              <w:rPr>
                <w:noProof/>
                <w:webHidden/>
              </w:rPr>
            </w:r>
            <w:r w:rsidR="00E63908">
              <w:rPr>
                <w:noProof/>
                <w:webHidden/>
              </w:rPr>
              <w:fldChar w:fldCharType="separate"/>
            </w:r>
            <w:r w:rsidR="00E63908">
              <w:rPr>
                <w:noProof/>
                <w:webHidden/>
              </w:rPr>
              <w:t>5</w:t>
            </w:r>
            <w:r w:rsidR="00E63908">
              <w:rPr>
                <w:noProof/>
                <w:webHidden/>
              </w:rPr>
              <w:fldChar w:fldCharType="end"/>
            </w:r>
          </w:hyperlink>
        </w:p>
        <w:p w14:paraId="147059A9" w14:textId="5591417F" w:rsidR="00E63908" w:rsidRDefault="00E63908">
          <w:pPr>
            <w:pStyle w:val="TOC1"/>
            <w:tabs>
              <w:tab w:val="right" w:leader="dot" w:pos="9350"/>
            </w:tabs>
            <w:rPr>
              <w:noProof/>
              <w:kern w:val="2"/>
              <w:sz w:val="22"/>
              <w:szCs w:val="22"/>
              <w:lang w:val="en-SG"/>
              <w14:ligatures w14:val="standardContextual"/>
            </w:rPr>
          </w:pPr>
          <w:hyperlink w:anchor="_Toc171159419" w:history="1">
            <w:r w:rsidRPr="0070437F">
              <w:rPr>
                <w:rStyle w:val="Hyperlink"/>
                <w:noProof/>
              </w:rPr>
              <w:t>Introduction</w:t>
            </w:r>
            <w:r>
              <w:rPr>
                <w:noProof/>
                <w:webHidden/>
              </w:rPr>
              <w:tab/>
            </w:r>
            <w:r>
              <w:rPr>
                <w:noProof/>
                <w:webHidden/>
              </w:rPr>
              <w:fldChar w:fldCharType="begin"/>
            </w:r>
            <w:r>
              <w:rPr>
                <w:noProof/>
                <w:webHidden/>
              </w:rPr>
              <w:instrText xml:space="preserve"> PAGEREF _Toc171159419 \h </w:instrText>
            </w:r>
            <w:r>
              <w:rPr>
                <w:noProof/>
                <w:webHidden/>
              </w:rPr>
            </w:r>
            <w:r>
              <w:rPr>
                <w:noProof/>
                <w:webHidden/>
              </w:rPr>
              <w:fldChar w:fldCharType="separate"/>
            </w:r>
            <w:r>
              <w:rPr>
                <w:noProof/>
                <w:webHidden/>
              </w:rPr>
              <w:t>7</w:t>
            </w:r>
            <w:r>
              <w:rPr>
                <w:noProof/>
                <w:webHidden/>
              </w:rPr>
              <w:fldChar w:fldCharType="end"/>
            </w:r>
          </w:hyperlink>
        </w:p>
        <w:p w14:paraId="352C5833" w14:textId="21E9604E" w:rsidR="00E63908" w:rsidRDefault="00E63908">
          <w:pPr>
            <w:pStyle w:val="TOC2"/>
            <w:tabs>
              <w:tab w:val="right" w:leader="dot" w:pos="9350"/>
            </w:tabs>
            <w:rPr>
              <w:noProof/>
              <w:kern w:val="2"/>
              <w:sz w:val="22"/>
              <w:szCs w:val="22"/>
              <w:lang w:val="en-SG"/>
              <w14:ligatures w14:val="standardContextual"/>
            </w:rPr>
          </w:pPr>
          <w:hyperlink w:anchor="_Toc171159420" w:history="1">
            <w:r w:rsidRPr="0070437F">
              <w:rPr>
                <w:rStyle w:val="Hyperlink"/>
                <w:noProof/>
              </w:rPr>
              <w:t>Description of the scope and purpose of the document</w:t>
            </w:r>
            <w:r>
              <w:rPr>
                <w:noProof/>
                <w:webHidden/>
              </w:rPr>
              <w:tab/>
            </w:r>
            <w:r>
              <w:rPr>
                <w:noProof/>
                <w:webHidden/>
              </w:rPr>
              <w:fldChar w:fldCharType="begin"/>
            </w:r>
            <w:r>
              <w:rPr>
                <w:noProof/>
                <w:webHidden/>
              </w:rPr>
              <w:instrText xml:space="preserve"> PAGEREF _Toc171159420 \h </w:instrText>
            </w:r>
            <w:r>
              <w:rPr>
                <w:noProof/>
                <w:webHidden/>
              </w:rPr>
            </w:r>
            <w:r>
              <w:rPr>
                <w:noProof/>
                <w:webHidden/>
              </w:rPr>
              <w:fldChar w:fldCharType="separate"/>
            </w:r>
            <w:r>
              <w:rPr>
                <w:noProof/>
                <w:webHidden/>
              </w:rPr>
              <w:t>7</w:t>
            </w:r>
            <w:r>
              <w:rPr>
                <w:noProof/>
                <w:webHidden/>
              </w:rPr>
              <w:fldChar w:fldCharType="end"/>
            </w:r>
          </w:hyperlink>
        </w:p>
        <w:p w14:paraId="01407206" w14:textId="4FF8D1D9" w:rsidR="00E63908" w:rsidRDefault="00E63908">
          <w:pPr>
            <w:pStyle w:val="TOC2"/>
            <w:tabs>
              <w:tab w:val="right" w:leader="dot" w:pos="9350"/>
            </w:tabs>
            <w:rPr>
              <w:noProof/>
              <w:kern w:val="2"/>
              <w:sz w:val="22"/>
              <w:szCs w:val="22"/>
              <w:lang w:val="en-SG"/>
              <w14:ligatures w14:val="standardContextual"/>
            </w:rPr>
          </w:pPr>
          <w:hyperlink w:anchor="_Toc171159421" w:history="1">
            <w:r w:rsidRPr="0070437F">
              <w:rPr>
                <w:rStyle w:val="Hyperlink"/>
                <w:noProof/>
              </w:rPr>
              <w:t>Description of the document's intended audience</w:t>
            </w:r>
            <w:r>
              <w:rPr>
                <w:noProof/>
                <w:webHidden/>
              </w:rPr>
              <w:tab/>
            </w:r>
            <w:r>
              <w:rPr>
                <w:noProof/>
                <w:webHidden/>
              </w:rPr>
              <w:fldChar w:fldCharType="begin"/>
            </w:r>
            <w:r>
              <w:rPr>
                <w:noProof/>
                <w:webHidden/>
              </w:rPr>
              <w:instrText xml:space="preserve"> PAGEREF _Toc171159421 \h </w:instrText>
            </w:r>
            <w:r>
              <w:rPr>
                <w:noProof/>
                <w:webHidden/>
              </w:rPr>
            </w:r>
            <w:r>
              <w:rPr>
                <w:noProof/>
                <w:webHidden/>
              </w:rPr>
              <w:fldChar w:fldCharType="separate"/>
            </w:r>
            <w:r>
              <w:rPr>
                <w:noProof/>
                <w:webHidden/>
              </w:rPr>
              <w:t>7</w:t>
            </w:r>
            <w:r>
              <w:rPr>
                <w:noProof/>
                <w:webHidden/>
              </w:rPr>
              <w:fldChar w:fldCharType="end"/>
            </w:r>
          </w:hyperlink>
        </w:p>
        <w:p w14:paraId="20630D53" w14:textId="52235F27" w:rsidR="00E63908" w:rsidRDefault="00E63908">
          <w:pPr>
            <w:pStyle w:val="TOC2"/>
            <w:tabs>
              <w:tab w:val="right" w:leader="dot" w:pos="9350"/>
            </w:tabs>
            <w:rPr>
              <w:noProof/>
              <w:kern w:val="2"/>
              <w:sz w:val="22"/>
              <w:szCs w:val="22"/>
              <w:lang w:val="en-SG"/>
              <w14:ligatures w14:val="standardContextual"/>
            </w:rPr>
          </w:pPr>
          <w:hyperlink w:anchor="_Toc171159422" w:history="1">
            <w:r w:rsidRPr="0070437F">
              <w:rPr>
                <w:rStyle w:val="Hyperlink"/>
                <w:noProof/>
              </w:rPr>
              <w:t>Identify the system/product using any applicable names and/or version numbers</w:t>
            </w:r>
            <w:r>
              <w:rPr>
                <w:noProof/>
                <w:webHidden/>
              </w:rPr>
              <w:tab/>
            </w:r>
            <w:r>
              <w:rPr>
                <w:noProof/>
                <w:webHidden/>
              </w:rPr>
              <w:fldChar w:fldCharType="begin"/>
            </w:r>
            <w:r>
              <w:rPr>
                <w:noProof/>
                <w:webHidden/>
              </w:rPr>
              <w:instrText xml:space="preserve"> PAGEREF _Toc171159422 \h </w:instrText>
            </w:r>
            <w:r>
              <w:rPr>
                <w:noProof/>
                <w:webHidden/>
              </w:rPr>
            </w:r>
            <w:r>
              <w:rPr>
                <w:noProof/>
                <w:webHidden/>
              </w:rPr>
              <w:fldChar w:fldCharType="separate"/>
            </w:r>
            <w:r>
              <w:rPr>
                <w:noProof/>
                <w:webHidden/>
              </w:rPr>
              <w:t>8</w:t>
            </w:r>
            <w:r>
              <w:rPr>
                <w:noProof/>
                <w:webHidden/>
              </w:rPr>
              <w:fldChar w:fldCharType="end"/>
            </w:r>
          </w:hyperlink>
        </w:p>
        <w:p w14:paraId="1302E506" w14:textId="4C226D92" w:rsidR="00E63908" w:rsidRDefault="00E63908">
          <w:pPr>
            <w:pStyle w:val="TOC2"/>
            <w:tabs>
              <w:tab w:val="right" w:leader="dot" w:pos="9350"/>
            </w:tabs>
            <w:rPr>
              <w:noProof/>
              <w:kern w:val="2"/>
              <w:sz w:val="22"/>
              <w:szCs w:val="22"/>
              <w:lang w:val="en-SG"/>
              <w14:ligatures w14:val="standardContextual"/>
            </w:rPr>
          </w:pPr>
          <w:hyperlink w:anchor="_Toc171159423" w:history="1">
            <w:r w:rsidRPr="0070437F">
              <w:rPr>
                <w:rStyle w:val="Hyperlink"/>
                <w:noProof/>
              </w:rPr>
              <w:t>Pertinent Documents References</w:t>
            </w:r>
            <w:r>
              <w:rPr>
                <w:noProof/>
                <w:webHidden/>
              </w:rPr>
              <w:tab/>
            </w:r>
            <w:r>
              <w:rPr>
                <w:noProof/>
                <w:webHidden/>
              </w:rPr>
              <w:fldChar w:fldCharType="begin"/>
            </w:r>
            <w:r>
              <w:rPr>
                <w:noProof/>
                <w:webHidden/>
              </w:rPr>
              <w:instrText xml:space="preserve"> PAGEREF _Toc171159423 \h </w:instrText>
            </w:r>
            <w:r>
              <w:rPr>
                <w:noProof/>
                <w:webHidden/>
              </w:rPr>
            </w:r>
            <w:r>
              <w:rPr>
                <w:noProof/>
                <w:webHidden/>
              </w:rPr>
              <w:fldChar w:fldCharType="separate"/>
            </w:r>
            <w:r>
              <w:rPr>
                <w:noProof/>
                <w:webHidden/>
              </w:rPr>
              <w:t>8</w:t>
            </w:r>
            <w:r>
              <w:rPr>
                <w:noProof/>
                <w:webHidden/>
              </w:rPr>
              <w:fldChar w:fldCharType="end"/>
            </w:r>
          </w:hyperlink>
        </w:p>
        <w:p w14:paraId="7118DB2D" w14:textId="2227511F" w:rsidR="00E63908" w:rsidRDefault="00E63908">
          <w:pPr>
            <w:pStyle w:val="TOC3"/>
            <w:tabs>
              <w:tab w:val="right" w:leader="dot" w:pos="9350"/>
            </w:tabs>
            <w:rPr>
              <w:noProof/>
              <w:kern w:val="2"/>
              <w:sz w:val="22"/>
              <w:szCs w:val="22"/>
              <w:lang w:val="en-SG"/>
              <w14:ligatures w14:val="standardContextual"/>
            </w:rPr>
          </w:pPr>
          <w:hyperlink w:anchor="_Toc171159424" w:history="1">
            <w:r w:rsidRPr="0070437F">
              <w:rPr>
                <w:rStyle w:val="Hyperlink"/>
                <w:noProof/>
              </w:rPr>
              <w:t>Related and/or Companion Documents</w:t>
            </w:r>
            <w:r>
              <w:rPr>
                <w:noProof/>
                <w:webHidden/>
              </w:rPr>
              <w:tab/>
            </w:r>
            <w:r>
              <w:rPr>
                <w:noProof/>
                <w:webHidden/>
              </w:rPr>
              <w:fldChar w:fldCharType="begin"/>
            </w:r>
            <w:r>
              <w:rPr>
                <w:noProof/>
                <w:webHidden/>
              </w:rPr>
              <w:instrText xml:space="preserve"> PAGEREF _Toc171159424 \h </w:instrText>
            </w:r>
            <w:r>
              <w:rPr>
                <w:noProof/>
                <w:webHidden/>
              </w:rPr>
            </w:r>
            <w:r>
              <w:rPr>
                <w:noProof/>
                <w:webHidden/>
              </w:rPr>
              <w:fldChar w:fldCharType="separate"/>
            </w:r>
            <w:r>
              <w:rPr>
                <w:noProof/>
                <w:webHidden/>
              </w:rPr>
              <w:t>8</w:t>
            </w:r>
            <w:r>
              <w:rPr>
                <w:noProof/>
                <w:webHidden/>
              </w:rPr>
              <w:fldChar w:fldCharType="end"/>
            </w:r>
          </w:hyperlink>
        </w:p>
        <w:p w14:paraId="619D342F" w14:textId="267E6C21" w:rsidR="00E63908" w:rsidRDefault="00E63908">
          <w:pPr>
            <w:pStyle w:val="TOC3"/>
            <w:tabs>
              <w:tab w:val="right" w:leader="dot" w:pos="9350"/>
            </w:tabs>
            <w:rPr>
              <w:noProof/>
              <w:kern w:val="2"/>
              <w:sz w:val="22"/>
              <w:szCs w:val="22"/>
              <w:lang w:val="en-SG"/>
              <w14:ligatures w14:val="standardContextual"/>
            </w:rPr>
          </w:pPr>
          <w:hyperlink w:anchor="_Toc171159425" w:history="1">
            <w:r w:rsidRPr="0070437F">
              <w:rPr>
                <w:rStyle w:val="Hyperlink"/>
                <w:noProof/>
              </w:rPr>
              <w:t>Prerequisite Documents</w:t>
            </w:r>
            <w:r>
              <w:rPr>
                <w:noProof/>
                <w:webHidden/>
              </w:rPr>
              <w:tab/>
            </w:r>
            <w:r>
              <w:rPr>
                <w:noProof/>
                <w:webHidden/>
              </w:rPr>
              <w:fldChar w:fldCharType="begin"/>
            </w:r>
            <w:r>
              <w:rPr>
                <w:noProof/>
                <w:webHidden/>
              </w:rPr>
              <w:instrText xml:space="preserve"> PAGEREF _Toc171159425 \h </w:instrText>
            </w:r>
            <w:r>
              <w:rPr>
                <w:noProof/>
                <w:webHidden/>
              </w:rPr>
            </w:r>
            <w:r>
              <w:rPr>
                <w:noProof/>
                <w:webHidden/>
              </w:rPr>
              <w:fldChar w:fldCharType="separate"/>
            </w:r>
            <w:r>
              <w:rPr>
                <w:noProof/>
                <w:webHidden/>
              </w:rPr>
              <w:t>8</w:t>
            </w:r>
            <w:r>
              <w:rPr>
                <w:noProof/>
                <w:webHidden/>
              </w:rPr>
              <w:fldChar w:fldCharType="end"/>
            </w:r>
          </w:hyperlink>
        </w:p>
        <w:p w14:paraId="66E7E7C8" w14:textId="12B4617C" w:rsidR="00E63908" w:rsidRDefault="00E63908">
          <w:pPr>
            <w:pStyle w:val="TOC3"/>
            <w:tabs>
              <w:tab w:val="right" w:leader="dot" w:pos="9350"/>
            </w:tabs>
            <w:rPr>
              <w:noProof/>
              <w:kern w:val="2"/>
              <w:sz w:val="22"/>
              <w:szCs w:val="22"/>
              <w:lang w:val="en-SG"/>
              <w14:ligatures w14:val="standardContextual"/>
            </w:rPr>
          </w:pPr>
          <w:hyperlink w:anchor="_Toc171159426" w:history="1">
            <w:r w:rsidRPr="0070437F">
              <w:rPr>
                <w:rStyle w:val="Hyperlink"/>
                <w:noProof/>
              </w:rPr>
              <w:t>Documents Providing Background and Context</w:t>
            </w:r>
            <w:r>
              <w:rPr>
                <w:noProof/>
                <w:webHidden/>
              </w:rPr>
              <w:tab/>
            </w:r>
            <w:r>
              <w:rPr>
                <w:noProof/>
                <w:webHidden/>
              </w:rPr>
              <w:fldChar w:fldCharType="begin"/>
            </w:r>
            <w:r>
              <w:rPr>
                <w:noProof/>
                <w:webHidden/>
              </w:rPr>
              <w:instrText xml:space="preserve"> PAGEREF _Toc171159426 \h </w:instrText>
            </w:r>
            <w:r>
              <w:rPr>
                <w:noProof/>
                <w:webHidden/>
              </w:rPr>
            </w:r>
            <w:r>
              <w:rPr>
                <w:noProof/>
                <w:webHidden/>
              </w:rPr>
              <w:fldChar w:fldCharType="separate"/>
            </w:r>
            <w:r>
              <w:rPr>
                <w:noProof/>
                <w:webHidden/>
              </w:rPr>
              <w:t>8</w:t>
            </w:r>
            <w:r>
              <w:rPr>
                <w:noProof/>
                <w:webHidden/>
              </w:rPr>
              <w:fldChar w:fldCharType="end"/>
            </w:r>
          </w:hyperlink>
        </w:p>
        <w:p w14:paraId="69B3D565" w14:textId="25BBF3EA" w:rsidR="00E63908" w:rsidRDefault="00E63908">
          <w:pPr>
            <w:pStyle w:val="TOC3"/>
            <w:tabs>
              <w:tab w:val="right" w:leader="dot" w:pos="9350"/>
            </w:tabs>
            <w:rPr>
              <w:noProof/>
              <w:kern w:val="2"/>
              <w:sz w:val="22"/>
              <w:szCs w:val="22"/>
              <w:lang w:val="en-SG"/>
              <w14:ligatures w14:val="standardContextual"/>
            </w:rPr>
          </w:pPr>
          <w:hyperlink w:anchor="_Toc171159427" w:history="1">
            <w:r w:rsidRPr="0070437F">
              <w:rPr>
                <w:rStyle w:val="Hyperlink"/>
                <w:noProof/>
              </w:rPr>
              <w:t>Documents Resulting from this Document</w:t>
            </w:r>
            <w:r>
              <w:rPr>
                <w:noProof/>
                <w:webHidden/>
              </w:rPr>
              <w:tab/>
            </w:r>
            <w:r>
              <w:rPr>
                <w:noProof/>
                <w:webHidden/>
              </w:rPr>
              <w:fldChar w:fldCharType="begin"/>
            </w:r>
            <w:r>
              <w:rPr>
                <w:noProof/>
                <w:webHidden/>
              </w:rPr>
              <w:instrText xml:space="preserve"> PAGEREF _Toc171159427 \h </w:instrText>
            </w:r>
            <w:r>
              <w:rPr>
                <w:noProof/>
                <w:webHidden/>
              </w:rPr>
            </w:r>
            <w:r>
              <w:rPr>
                <w:noProof/>
                <w:webHidden/>
              </w:rPr>
              <w:fldChar w:fldCharType="separate"/>
            </w:r>
            <w:r>
              <w:rPr>
                <w:noProof/>
                <w:webHidden/>
              </w:rPr>
              <w:t>9</w:t>
            </w:r>
            <w:r>
              <w:rPr>
                <w:noProof/>
                <w:webHidden/>
              </w:rPr>
              <w:fldChar w:fldCharType="end"/>
            </w:r>
          </w:hyperlink>
        </w:p>
        <w:p w14:paraId="330E798E" w14:textId="32E6D640" w:rsidR="00E63908" w:rsidRDefault="00E63908">
          <w:pPr>
            <w:pStyle w:val="TOC3"/>
            <w:tabs>
              <w:tab w:val="right" w:leader="dot" w:pos="9350"/>
            </w:tabs>
            <w:rPr>
              <w:noProof/>
              <w:kern w:val="2"/>
              <w:sz w:val="22"/>
              <w:szCs w:val="22"/>
              <w:lang w:val="en-SG"/>
              <w14:ligatures w14:val="standardContextual"/>
            </w:rPr>
          </w:pPr>
          <w:hyperlink w:anchor="_Toc171159428" w:history="1">
            <w:r w:rsidRPr="0070437F">
              <w:rPr>
                <w:rStyle w:val="Hyperlink"/>
                <w:noProof/>
              </w:rPr>
              <w:t>Important Terms, Acronyms, and Abbreviations</w:t>
            </w:r>
            <w:r>
              <w:rPr>
                <w:noProof/>
                <w:webHidden/>
              </w:rPr>
              <w:tab/>
            </w:r>
            <w:r>
              <w:rPr>
                <w:noProof/>
                <w:webHidden/>
              </w:rPr>
              <w:fldChar w:fldCharType="begin"/>
            </w:r>
            <w:r>
              <w:rPr>
                <w:noProof/>
                <w:webHidden/>
              </w:rPr>
              <w:instrText xml:space="preserve"> PAGEREF _Toc171159428 \h </w:instrText>
            </w:r>
            <w:r>
              <w:rPr>
                <w:noProof/>
                <w:webHidden/>
              </w:rPr>
            </w:r>
            <w:r>
              <w:rPr>
                <w:noProof/>
                <w:webHidden/>
              </w:rPr>
              <w:fldChar w:fldCharType="separate"/>
            </w:r>
            <w:r>
              <w:rPr>
                <w:noProof/>
                <w:webHidden/>
              </w:rPr>
              <w:t>9</w:t>
            </w:r>
            <w:r>
              <w:rPr>
                <w:noProof/>
                <w:webHidden/>
              </w:rPr>
              <w:fldChar w:fldCharType="end"/>
            </w:r>
          </w:hyperlink>
        </w:p>
        <w:p w14:paraId="4D5A0BB6" w14:textId="548B00F5" w:rsidR="00E63908" w:rsidRDefault="00E63908">
          <w:pPr>
            <w:pStyle w:val="TOC3"/>
            <w:tabs>
              <w:tab w:val="right" w:leader="dot" w:pos="9350"/>
            </w:tabs>
            <w:rPr>
              <w:noProof/>
              <w:kern w:val="2"/>
              <w:sz w:val="22"/>
              <w:szCs w:val="22"/>
              <w:lang w:val="en-SG"/>
              <w14:ligatures w14:val="standardContextual"/>
            </w:rPr>
          </w:pPr>
          <w:hyperlink w:anchor="_Toc171159429" w:history="1">
            <w:r w:rsidRPr="0070437F">
              <w:rPr>
                <w:rStyle w:val="Hyperlink"/>
                <w:noProof/>
              </w:rPr>
              <w:t>Summary of the Contents of This Document</w:t>
            </w:r>
            <w:r>
              <w:rPr>
                <w:noProof/>
                <w:webHidden/>
              </w:rPr>
              <w:tab/>
            </w:r>
            <w:r>
              <w:rPr>
                <w:noProof/>
                <w:webHidden/>
              </w:rPr>
              <w:fldChar w:fldCharType="begin"/>
            </w:r>
            <w:r>
              <w:rPr>
                <w:noProof/>
                <w:webHidden/>
              </w:rPr>
              <w:instrText xml:space="preserve"> PAGEREF _Toc171159429 \h </w:instrText>
            </w:r>
            <w:r>
              <w:rPr>
                <w:noProof/>
                <w:webHidden/>
              </w:rPr>
            </w:r>
            <w:r>
              <w:rPr>
                <w:noProof/>
                <w:webHidden/>
              </w:rPr>
              <w:fldChar w:fldCharType="separate"/>
            </w:r>
            <w:r>
              <w:rPr>
                <w:noProof/>
                <w:webHidden/>
              </w:rPr>
              <w:t>9</w:t>
            </w:r>
            <w:r>
              <w:rPr>
                <w:noProof/>
                <w:webHidden/>
              </w:rPr>
              <w:fldChar w:fldCharType="end"/>
            </w:r>
          </w:hyperlink>
        </w:p>
        <w:p w14:paraId="128017C4" w14:textId="394BB1AA" w:rsidR="00E63908" w:rsidRDefault="00E63908">
          <w:pPr>
            <w:pStyle w:val="TOC1"/>
            <w:tabs>
              <w:tab w:val="right" w:leader="dot" w:pos="9350"/>
            </w:tabs>
            <w:rPr>
              <w:noProof/>
              <w:kern w:val="2"/>
              <w:sz w:val="22"/>
              <w:szCs w:val="22"/>
              <w:lang w:val="en-SG"/>
              <w14:ligatures w14:val="standardContextual"/>
            </w:rPr>
          </w:pPr>
          <w:hyperlink w:anchor="_Toc171159430" w:history="1">
            <w:r w:rsidRPr="0070437F">
              <w:rPr>
                <w:rStyle w:val="Hyperlink"/>
                <w:noProof/>
              </w:rPr>
              <w:t>Data Design</w:t>
            </w:r>
            <w:r>
              <w:rPr>
                <w:noProof/>
                <w:webHidden/>
              </w:rPr>
              <w:tab/>
            </w:r>
            <w:r>
              <w:rPr>
                <w:noProof/>
                <w:webHidden/>
              </w:rPr>
              <w:fldChar w:fldCharType="begin"/>
            </w:r>
            <w:r>
              <w:rPr>
                <w:noProof/>
                <w:webHidden/>
              </w:rPr>
              <w:instrText xml:space="preserve"> PAGEREF _Toc171159430 \h </w:instrText>
            </w:r>
            <w:r>
              <w:rPr>
                <w:noProof/>
                <w:webHidden/>
              </w:rPr>
            </w:r>
            <w:r>
              <w:rPr>
                <w:noProof/>
                <w:webHidden/>
              </w:rPr>
              <w:fldChar w:fldCharType="separate"/>
            </w:r>
            <w:r>
              <w:rPr>
                <w:noProof/>
                <w:webHidden/>
              </w:rPr>
              <w:t>11</w:t>
            </w:r>
            <w:r>
              <w:rPr>
                <w:noProof/>
                <w:webHidden/>
              </w:rPr>
              <w:fldChar w:fldCharType="end"/>
            </w:r>
          </w:hyperlink>
        </w:p>
        <w:p w14:paraId="571C7B17" w14:textId="27BA5C55" w:rsidR="00E63908" w:rsidRDefault="00E63908">
          <w:pPr>
            <w:pStyle w:val="TOC2"/>
            <w:tabs>
              <w:tab w:val="right" w:leader="dot" w:pos="9350"/>
            </w:tabs>
            <w:rPr>
              <w:noProof/>
              <w:kern w:val="2"/>
              <w:sz w:val="22"/>
              <w:szCs w:val="22"/>
              <w:lang w:val="en-SG"/>
              <w14:ligatures w14:val="standardContextual"/>
            </w:rPr>
          </w:pPr>
          <w:hyperlink w:anchor="_Toc171159431" w:history="1">
            <w:r w:rsidRPr="0070437F">
              <w:rPr>
                <w:rStyle w:val="Hyperlink"/>
                <w:noProof/>
              </w:rPr>
              <w:t>Review and develop data objects, relationships, data flow and content</w:t>
            </w:r>
            <w:r>
              <w:rPr>
                <w:noProof/>
                <w:webHidden/>
              </w:rPr>
              <w:tab/>
            </w:r>
            <w:r>
              <w:rPr>
                <w:noProof/>
                <w:webHidden/>
              </w:rPr>
              <w:fldChar w:fldCharType="begin"/>
            </w:r>
            <w:r>
              <w:rPr>
                <w:noProof/>
                <w:webHidden/>
              </w:rPr>
              <w:instrText xml:space="preserve"> PAGEREF _Toc171159431 \h </w:instrText>
            </w:r>
            <w:r>
              <w:rPr>
                <w:noProof/>
                <w:webHidden/>
              </w:rPr>
            </w:r>
            <w:r>
              <w:rPr>
                <w:noProof/>
                <w:webHidden/>
              </w:rPr>
              <w:fldChar w:fldCharType="separate"/>
            </w:r>
            <w:r>
              <w:rPr>
                <w:noProof/>
                <w:webHidden/>
              </w:rPr>
              <w:t>11</w:t>
            </w:r>
            <w:r>
              <w:rPr>
                <w:noProof/>
                <w:webHidden/>
              </w:rPr>
              <w:fldChar w:fldCharType="end"/>
            </w:r>
          </w:hyperlink>
        </w:p>
        <w:p w14:paraId="7AAB06BB" w14:textId="043B35EF" w:rsidR="00E63908" w:rsidRDefault="00E63908">
          <w:pPr>
            <w:pStyle w:val="TOC3"/>
            <w:tabs>
              <w:tab w:val="right" w:leader="dot" w:pos="9350"/>
            </w:tabs>
            <w:rPr>
              <w:noProof/>
              <w:kern w:val="2"/>
              <w:sz w:val="22"/>
              <w:szCs w:val="22"/>
              <w:lang w:val="en-SG"/>
              <w14:ligatures w14:val="standardContextual"/>
            </w:rPr>
          </w:pPr>
          <w:hyperlink w:anchor="_Toc171159432" w:history="1">
            <w:r w:rsidRPr="0070437F">
              <w:rPr>
                <w:rStyle w:val="Hyperlink"/>
                <w:noProof/>
              </w:rPr>
              <w:t>The Table Registration has to be built before the Table Login.</w:t>
            </w:r>
            <w:r>
              <w:rPr>
                <w:noProof/>
                <w:webHidden/>
              </w:rPr>
              <w:tab/>
            </w:r>
            <w:r>
              <w:rPr>
                <w:noProof/>
                <w:webHidden/>
              </w:rPr>
              <w:fldChar w:fldCharType="begin"/>
            </w:r>
            <w:r>
              <w:rPr>
                <w:noProof/>
                <w:webHidden/>
              </w:rPr>
              <w:instrText xml:space="preserve"> PAGEREF _Toc171159432 \h </w:instrText>
            </w:r>
            <w:r>
              <w:rPr>
                <w:noProof/>
                <w:webHidden/>
              </w:rPr>
            </w:r>
            <w:r>
              <w:rPr>
                <w:noProof/>
                <w:webHidden/>
              </w:rPr>
              <w:fldChar w:fldCharType="separate"/>
            </w:r>
            <w:r>
              <w:rPr>
                <w:noProof/>
                <w:webHidden/>
              </w:rPr>
              <w:t>11</w:t>
            </w:r>
            <w:r>
              <w:rPr>
                <w:noProof/>
                <w:webHidden/>
              </w:rPr>
              <w:fldChar w:fldCharType="end"/>
            </w:r>
          </w:hyperlink>
        </w:p>
        <w:p w14:paraId="0E2E2AEC" w14:textId="6BD62B53" w:rsidR="00E63908" w:rsidRDefault="00E63908">
          <w:pPr>
            <w:pStyle w:val="TOC3"/>
            <w:tabs>
              <w:tab w:val="right" w:leader="dot" w:pos="9350"/>
            </w:tabs>
            <w:rPr>
              <w:noProof/>
              <w:kern w:val="2"/>
              <w:sz w:val="22"/>
              <w:szCs w:val="22"/>
              <w:lang w:val="en-SG"/>
              <w14:ligatures w14:val="standardContextual"/>
            </w:rPr>
          </w:pPr>
          <w:hyperlink w:anchor="_Toc171159433" w:history="1">
            <w:r w:rsidRPr="0070437F">
              <w:rPr>
                <w:rStyle w:val="Hyperlink"/>
                <w:noProof/>
              </w:rPr>
              <w:t>The Contact Us Form</w:t>
            </w:r>
            <w:r>
              <w:rPr>
                <w:noProof/>
                <w:webHidden/>
              </w:rPr>
              <w:tab/>
            </w:r>
            <w:r>
              <w:rPr>
                <w:noProof/>
                <w:webHidden/>
              </w:rPr>
              <w:fldChar w:fldCharType="begin"/>
            </w:r>
            <w:r>
              <w:rPr>
                <w:noProof/>
                <w:webHidden/>
              </w:rPr>
              <w:instrText xml:space="preserve"> PAGEREF _Toc171159433 \h </w:instrText>
            </w:r>
            <w:r>
              <w:rPr>
                <w:noProof/>
                <w:webHidden/>
              </w:rPr>
            </w:r>
            <w:r>
              <w:rPr>
                <w:noProof/>
                <w:webHidden/>
              </w:rPr>
              <w:fldChar w:fldCharType="separate"/>
            </w:r>
            <w:r>
              <w:rPr>
                <w:noProof/>
                <w:webHidden/>
              </w:rPr>
              <w:t>12</w:t>
            </w:r>
            <w:r>
              <w:rPr>
                <w:noProof/>
                <w:webHidden/>
              </w:rPr>
              <w:fldChar w:fldCharType="end"/>
            </w:r>
          </w:hyperlink>
        </w:p>
        <w:p w14:paraId="1C31644C" w14:textId="148070B8" w:rsidR="00E63908" w:rsidRDefault="00E63908">
          <w:pPr>
            <w:pStyle w:val="TOC3"/>
            <w:tabs>
              <w:tab w:val="right" w:leader="dot" w:pos="9350"/>
            </w:tabs>
            <w:rPr>
              <w:noProof/>
              <w:kern w:val="2"/>
              <w:sz w:val="22"/>
              <w:szCs w:val="22"/>
              <w:lang w:val="en-SG"/>
              <w14:ligatures w14:val="standardContextual"/>
            </w:rPr>
          </w:pPr>
          <w:hyperlink w:anchor="_Toc171159434" w:history="1">
            <w:r w:rsidRPr="0070437F">
              <w:rPr>
                <w:rStyle w:val="Hyperlink"/>
                <w:noProof/>
              </w:rPr>
              <w:t>The Volunteer Attendance Form</w:t>
            </w:r>
            <w:r>
              <w:rPr>
                <w:noProof/>
                <w:webHidden/>
              </w:rPr>
              <w:tab/>
            </w:r>
            <w:r>
              <w:rPr>
                <w:noProof/>
                <w:webHidden/>
              </w:rPr>
              <w:fldChar w:fldCharType="begin"/>
            </w:r>
            <w:r>
              <w:rPr>
                <w:noProof/>
                <w:webHidden/>
              </w:rPr>
              <w:instrText xml:space="preserve"> PAGEREF _Toc171159434 \h </w:instrText>
            </w:r>
            <w:r>
              <w:rPr>
                <w:noProof/>
                <w:webHidden/>
              </w:rPr>
            </w:r>
            <w:r>
              <w:rPr>
                <w:noProof/>
                <w:webHidden/>
              </w:rPr>
              <w:fldChar w:fldCharType="separate"/>
            </w:r>
            <w:r>
              <w:rPr>
                <w:noProof/>
                <w:webHidden/>
              </w:rPr>
              <w:t>12</w:t>
            </w:r>
            <w:r>
              <w:rPr>
                <w:noProof/>
                <w:webHidden/>
              </w:rPr>
              <w:fldChar w:fldCharType="end"/>
            </w:r>
          </w:hyperlink>
        </w:p>
        <w:p w14:paraId="2DE172CE" w14:textId="524EA02A" w:rsidR="00E63908" w:rsidRDefault="00E63908">
          <w:pPr>
            <w:pStyle w:val="TOC3"/>
            <w:tabs>
              <w:tab w:val="right" w:leader="dot" w:pos="9350"/>
            </w:tabs>
            <w:rPr>
              <w:noProof/>
              <w:kern w:val="2"/>
              <w:sz w:val="22"/>
              <w:szCs w:val="22"/>
              <w:lang w:val="en-SG"/>
              <w14:ligatures w14:val="standardContextual"/>
            </w:rPr>
          </w:pPr>
          <w:hyperlink w:anchor="_Toc171159435" w:history="1">
            <w:r w:rsidRPr="0070437F">
              <w:rPr>
                <w:rStyle w:val="Hyperlink"/>
                <w:noProof/>
              </w:rPr>
              <w:t>Case Report Form (Track Maintenance Report)</w:t>
            </w:r>
            <w:r>
              <w:rPr>
                <w:noProof/>
                <w:webHidden/>
              </w:rPr>
              <w:tab/>
            </w:r>
            <w:r>
              <w:rPr>
                <w:noProof/>
                <w:webHidden/>
              </w:rPr>
              <w:fldChar w:fldCharType="begin"/>
            </w:r>
            <w:r>
              <w:rPr>
                <w:noProof/>
                <w:webHidden/>
              </w:rPr>
              <w:instrText xml:space="preserve"> PAGEREF _Toc171159435 \h </w:instrText>
            </w:r>
            <w:r>
              <w:rPr>
                <w:noProof/>
                <w:webHidden/>
              </w:rPr>
            </w:r>
            <w:r>
              <w:rPr>
                <w:noProof/>
                <w:webHidden/>
              </w:rPr>
              <w:fldChar w:fldCharType="separate"/>
            </w:r>
            <w:r>
              <w:rPr>
                <w:noProof/>
                <w:webHidden/>
              </w:rPr>
              <w:t>13</w:t>
            </w:r>
            <w:r>
              <w:rPr>
                <w:noProof/>
                <w:webHidden/>
              </w:rPr>
              <w:fldChar w:fldCharType="end"/>
            </w:r>
          </w:hyperlink>
        </w:p>
        <w:p w14:paraId="3CFE0F58" w14:textId="00D53DE1" w:rsidR="00E63908" w:rsidRDefault="00E63908">
          <w:pPr>
            <w:pStyle w:val="TOC2"/>
            <w:tabs>
              <w:tab w:val="right" w:leader="dot" w:pos="9350"/>
            </w:tabs>
            <w:rPr>
              <w:noProof/>
              <w:kern w:val="2"/>
              <w:sz w:val="22"/>
              <w:szCs w:val="22"/>
              <w:lang w:val="en-SG"/>
              <w14:ligatures w14:val="standardContextual"/>
            </w:rPr>
          </w:pPr>
          <w:hyperlink w:anchor="_Toc171159436" w:history="1">
            <w:r w:rsidRPr="0070437F">
              <w:rPr>
                <w:rStyle w:val="Hyperlink"/>
                <w:noProof/>
              </w:rPr>
              <w:t>DATA DICTIONARY</w:t>
            </w:r>
            <w:r>
              <w:rPr>
                <w:noProof/>
                <w:webHidden/>
              </w:rPr>
              <w:tab/>
            </w:r>
            <w:r>
              <w:rPr>
                <w:noProof/>
                <w:webHidden/>
              </w:rPr>
              <w:fldChar w:fldCharType="begin"/>
            </w:r>
            <w:r>
              <w:rPr>
                <w:noProof/>
                <w:webHidden/>
              </w:rPr>
              <w:instrText xml:space="preserve"> PAGEREF _Toc171159436 \h </w:instrText>
            </w:r>
            <w:r>
              <w:rPr>
                <w:noProof/>
                <w:webHidden/>
              </w:rPr>
            </w:r>
            <w:r>
              <w:rPr>
                <w:noProof/>
                <w:webHidden/>
              </w:rPr>
              <w:fldChar w:fldCharType="separate"/>
            </w:r>
            <w:r>
              <w:rPr>
                <w:noProof/>
                <w:webHidden/>
              </w:rPr>
              <w:t>13</w:t>
            </w:r>
            <w:r>
              <w:rPr>
                <w:noProof/>
                <w:webHidden/>
              </w:rPr>
              <w:fldChar w:fldCharType="end"/>
            </w:r>
          </w:hyperlink>
        </w:p>
        <w:p w14:paraId="799F79E2" w14:textId="2F742662" w:rsidR="00E63908" w:rsidRDefault="00E63908">
          <w:pPr>
            <w:pStyle w:val="TOC3"/>
            <w:tabs>
              <w:tab w:val="right" w:leader="dot" w:pos="9350"/>
            </w:tabs>
            <w:rPr>
              <w:noProof/>
              <w:kern w:val="2"/>
              <w:sz w:val="22"/>
              <w:szCs w:val="22"/>
              <w:lang w:val="en-SG"/>
              <w14:ligatures w14:val="standardContextual"/>
            </w:rPr>
          </w:pPr>
          <w:hyperlink w:anchor="_Toc171159437" w:history="1">
            <w:r w:rsidRPr="0070437F">
              <w:rPr>
                <w:rStyle w:val="Hyperlink"/>
                <w:noProof/>
              </w:rPr>
              <w:t>Identify all data structures and the operations performed on them</w:t>
            </w:r>
            <w:r>
              <w:rPr>
                <w:noProof/>
                <w:webHidden/>
              </w:rPr>
              <w:tab/>
            </w:r>
            <w:r>
              <w:rPr>
                <w:noProof/>
                <w:webHidden/>
              </w:rPr>
              <w:fldChar w:fldCharType="begin"/>
            </w:r>
            <w:r>
              <w:rPr>
                <w:noProof/>
                <w:webHidden/>
              </w:rPr>
              <w:instrText xml:space="preserve"> PAGEREF _Toc171159437 \h </w:instrText>
            </w:r>
            <w:r>
              <w:rPr>
                <w:noProof/>
                <w:webHidden/>
              </w:rPr>
            </w:r>
            <w:r>
              <w:rPr>
                <w:noProof/>
                <w:webHidden/>
              </w:rPr>
              <w:fldChar w:fldCharType="separate"/>
            </w:r>
            <w:r>
              <w:rPr>
                <w:noProof/>
                <w:webHidden/>
              </w:rPr>
              <w:t>13</w:t>
            </w:r>
            <w:r>
              <w:rPr>
                <w:noProof/>
                <w:webHidden/>
              </w:rPr>
              <w:fldChar w:fldCharType="end"/>
            </w:r>
          </w:hyperlink>
        </w:p>
        <w:p w14:paraId="7613C7E9" w14:textId="541F423E" w:rsidR="00E63908" w:rsidRDefault="00E63908">
          <w:pPr>
            <w:pStyle w:val="TOC3"/>
            <w:tabs>
              <w:tab w:val="right" w:leader="dot" w:pos="9350"/>
            </w:tabs>
            <w:rPr>
              <w:noProof/>
              <w:kern w:val="2"/>
              <w:sz w:val="22"/>
              <w:szCs w:val="22"/>
              <w:lang w:val="en-SG"/>
              <w14:ligatures w14:val="standardContextual"/>
            </w:rPr>
          </w:pPr>
          <w:hyperlink w:anchor="_Toc171159438" w:history="1">
            <w:r w:rsidRPr="0070437F">
              <w:rPr>
                <w:rStyle w:val="Hyperlink"/>
                <w:noProof/>
              </w:rPr>
              <w:t>Created the data dictionary to represent the relationships among data objects and the constraints on the elements of the data structure</w:t>
            </w:r>
            <w:r>
              <w:rPr>
                <w:noProof/>
                <w:webHidden/>
              </w:rPr>
              <w:tab/>
            </w:r>
            <w:r>
              <w:rPr>
                <w:noProof/>
                <w:webHidden/>
              </w:rPr>
              <w:fldChar w:fldCharType="begin"/>
            </w:r>
            <w:r>
              <w:rPr>
                <w:noProof/>
                <w:webHidden/>
              </w:rPr>
              <w:instrText xml:space="preserve"> PAGEREF _Toc171159438 \h </w:instrText>
            </w:r>
            <w:r>
              <w:rPr>
                <w:noProof/>
                <w:webHidden/>
              </w:rPr>
            </w:r>
            <w:r>
              <w:rPr>
                <w:noProof/>
                <w:webHidden/>
              </w:rPr>
              <w:fldChar w:fldCharType="separate"/>
            </w:r>
            <w:r>
              <w:rPr>
                <w:noProof/>
                <w:webHidden/>
              </w:rPr>
              <w:t>14</w:t>
            </w:r>
            <w:r>
              <w:rPr>
                <w:noProof/>
                <w:webHidden/>
              </w:rPr>
              <w:fldChar w:fldCharType="end"/>
            </w:r>
          </w:hyperlink>
        </w:p>
        <w:p w14:paraId="6FE93CBD" w14:textId="71266B21" w:rsidR="00E63908" w:rsidRDefault="00E63908">
          <w:pPr>
            <w:pStyle w:val="TOC3"/>
            <w:tabs>
              <w:tab w:val="right" w:leader="dot" w:pos="9350"/>
            </w:tabs>
            <w:rPr>
              <w:noProof/>
              <w:kern w:val="2"/>
              <w:sz w:val="22"/>
              <w:szCs w:val="22"/>
              <w:lang w:val="en-SG"/>
              <w14:ligatures w14:val="standardContextual"/>
            </w:rPr>
          </w:pPr>
          <w:hyperlink w:anchor="_Toc171159439" w:history="1">
            <w:r w:rsidRPr="0070437F">
              <w:rPr>
                <w:rStyle w:val="Hyperlink"/>
                <w:noProof/>
              </w:rPr>
              <w:t>DATA DICTIONARY</w:t>
            </w:r>
            <w:r>
              <w:rPr>
                <w:noProof/>
                <w:webHidden/>
              </w:rPr>
              <w:tab/>
            </w:r>
            <w:r>
              <w:rPr>
                <w:noProof/>
                <w:webHidden/>
              </w:rPr>
              <w:fldChar w:fldCharType="begin"/>
            </w:r>
            <w:r>
              <w:rPr>
                <w:noProof/>
                <w:webHidden/>
              </w:rPr>
              <w:instrText xml:space="preserve"> PAGEREF _Toc171159439 \h </w:instrText>
            </w:r>
            <w:r>
              <w:rPr>
                <w:noProof/>
                <w:webHidden/>
              </w:rPr>
            </w:r>
            <w:r>
              <w:rPr>
                <w:noProof/>
                <w:webHidden/>
              </w:rPr>
              <w:fldChar w:fldCharType="separate"/>
            </w:r>
            <w:r>
              <w:rPr>
                <w:noProof/>
                <w:webHidden/>
              </w:rPr>
              <w:t>14</w:t>
            </w:r>
            <w:r>
              <w:rPr>
                <w:noProof/>
                <w:webHidden/>
              </w:rPr>
              <w:fldChar w:fldCharType="end"/>
            </w:r>
          </w:hyperlink>
        </w:p>
        <w:p w14:paraId="61CC0BAE" w14:textId="02D2CB56" w:rsidR="00E63908" w:rsidRDefault="00E63908">
          <w:pPr>
            <w:pStyle w:val="TOC2"/>
            <w:tabs>
              <w:tab w:val="right" w:leader="dot" w:pos="9350"/>
            </w:tabs>
            <w:rPr>
              <w:noProof/>
              <w:kern w:val="2"/>
              <w:sz w:val="22"/>
              <w:szCs w:val="22"/>
              <w:lang w:val="en-SG"/>
              <w14:ligatures w14:val="standardContextual"/>
            </w:rPr>
          </w:pPr>
          <w:hyperlink w:anchor="_Toc171159440" w:history="1">
            <w:r w:rsidRPr="0070437F">
              <w:rPr>
                <w:rStyle w:val="Hyperlink"/>
                <w:noProof/>
              </w:rPr>
              <w:t>Database design</w:t>
            </w:r>
            <w:r>
              <w:rPr>
                <w:noProof/>
                <w:webHidden/>
              </w:rPr>
              <w:tab/>
            </w:r>
            <w:r>
              <w:rPr>
                <w:noProof/>
                <w:webHidden/>
              </w:rPr>
              <w:fldChar w:fldCharType="begin"/>
            </w:r>
            <w:r>
              <w:rPr>
                <w:noProof/>
                <w:webHidden/>
              </w:rPr>
              <w:instrText xml:space="preserve"> PAGEREF _Toc171159440 \h </w:instrText>
            </w:r>
            <w:r>
              <w:rPr>
                <w:noProof/>
                <w:webHidden/>
              </w:rPr>
            </w:r>
            <w:r>
              <w:rPr>
                <w:noProof/>
                <w:webHidden/>
              </w:rPr>
              <w:fldChar w:fldCharType="separate"/>
            </w:r>
            <w:r>
              <w:rPr>
                <w:noProof/>
                <w:webHidden/>
              </w:rPr>
              <w:t>15</w:t>
            </w:r>
            <w:r>
              <w:rPr>
                <w:noProof/>
                <w:webHidden/>
              </w:rPr>
              <w:fldChar w:fldCharType="end"/>
            </w:r>
          </w:hyperlink>
        </w:p>
        <w:p w14:paraId="6BE8F723" w14:textId="4DD2FF01" w:rsidR="00E63908" w:rsidRDefault="00E63908">
          <w:pPr>
            <w:pStyle w:val="TOC3"/>
            <w:tabs>
              <w:tab w:val="right" w:leader="dot" w:pos="9350"/>
            </w:tabs>
            <w:rPr>
              <w:noProof/>
              <w:kern w:val="2"/>
              <w:sz w:val="22"/>
              <w:szCs w:val="22"/>
              <w:lang w:val="en-SG"/>
              <w14:ligatures w14:val="standardContextual"/>
            </w:rPr>
          </w:pPr>
          <w:hyperlink w:anchor="_Toc171159441" w:history="1">
            <w:r w:rsidRPr="0070437F">
              <w:rPr>
                <w:rStyle w:val="Hyperlink"/>
                <w:noProof/>
              </w:rPr>
              <w:t>ERD</w:t>
            </w:r>
            <w:r>
              <w:rPr>
                <w:noProof/>
                <w:webHidden/>
              </w:rPr>
              <w:tab/>
            </w:r>
            <w:r>
              <w:rPr>
                <w:noProof/>
                <w:webHidden/>
              </w:rPr>
              <w:fldChar w:fldCharType="begin"/>
            </w:r>
            <w:r>
              <w:rPr>
                <w:noProof/>
                <w:webHidden/>
              </w:rPr>
              <w:instrText xml:space="preserve"> PAGEREF _Toc171159441 \h </w:instrText>
            </w:r>
            <w:r>
              <w:rPr>
                <w:noProof/>
                <w:webHidden/>
              </w:rPr>
            </w:r>
            <w:r>
              <w:rPr>
                <w:noProof/>
                <w:webHidden/>
              </w:rPr>
              <w:fldChar w:fldCharType="separate"/>
            </w:r>
            <w:r>
              <w:rPr>
                <w:noProof/>
                <w:webHidden/>
              </w:rPr>
              <w:t>15</w:t>
            </w:r>
            <w:r>
              <w:rPr>
                <w:noProof/>
                <w:webHidden/>
              </w:rPr>
              <w:fldChar w:fldCharType="end"/>
            </w:r>
          </w:hyperlink>
        </w:p>
        <w:p w14:paraId="635DED41" w14:textId="34A8C6B2" w:rsidR="00E63908" w:rsidRDefault="00E63908">
          <w:pPr>
            <w:pStyle w:val="TOC3"/>
            <w:tabs>
              <w:tab w:val="right" w:leader="dot" w:pos="9350"/>
            </w:tabs>
            <w:rPr>
              <w:noProof/>
              <w:kern w:val="2"/>
              <w:sz w:val="22"/>
              <w:szCs w:val="22"/>
              <w:lang w:val="en-SG"/>
              <w14:ligatures w14:val="standardContextual"/>
            </w:rPr>
          </w:pPr>
          <w:hyperlink w:anchor="_Toc171159442" w:history="1">
            <w:r w:rsidRPr="0070437F">
              <w:rPr>
                <w:rStyle w:val="Hyperlink"/>
                <w:noProof/>
              </w:rPr>
              <w:t>CREATE TABLE</w:t>
            </w:r>
            <w:r>
              <w:rPr>
                <w:noProof/>
                <w:webHidden/>
              </w:rPr>
              <w:tab/>
            </w:r>
            <w:r>
              <w:rPr>
                <w:noProof/>
                <w:webHidden/>
              </w:rPr>
              <w:fldChar w:fldCharType="begin"/>
            </w:r>
            <w:r>
              <w:rPr>
                <w:noProof/>
                <w:webHidden/>
              </w:rPr>
              <w:instrText xml:space="preserve"> PAGEREF _Toc171159442 \h </w:instrText>
            </w:r>
            <w:r>
              <w:rPr>
                <w:noProof/>
                <w:webHidden/>
              </w:rPr>
            </w:r>
            <w:r>
              <w:rPr>
                <w:noProof/>
                <w:webHidden/>
              </w:rPr>
              <w:fldChar w:fldCharType="separate"/>
            </w:r>
            <w:r>
              <w:rPr>
                <w:noProof/>
                <w:webHidden/>
              </w:rPr>
              <w:t>15</w:t>
            </w:r>
            <w:r>
              <w:rPr>
                <w:noProof/>
                <w:webHidden/>
              </w:rPr>
              <w:fldChar w:fldCharType="end"/>
            </w:r>
          </w:hyperlink>
        </w:p>
        <w:p w14:paraId="2563B40D" w14:textId="12814C23" w:rsidR="00E63908" w:rsidRDefault="00E63908">
          <w:pPr>
            <w:pStyle w:val="TOC2"/>
            <w:tabs>
              <w:tab w:val="right" w:leader="dot" w:pos="9350"/>
            </w:tabs>
            <w:rPr>
              <w:noProof/>
              <w:kern w:val="2"/>
              <w:sz w:val="22"/>
              <w:szCs w:val="22"/>
              <w:lang w:val="en-SG"/>
              <w14:ligatures w14:val="standardContextual"/>
            </w:rPr>
          </w:pPr>
          <w:hyperlink w:anchor="_Toc171159443" w:history="1">
            <w:r w:rsidRPr="0070437F">
              <w:rPr>
                <w:rStyle w:val="Hyperlink"/>
                <w:noProof/>
              </w:rPr>
              <w:t>Data-to-Process CRUD Matrix if applicable</w:t>
            </w:r>
            <w:r>
              <w:rPr>
                <w:noProof/>
                <w:webHidden/>
              </w:rPr>
              <w:tab/>
            </w:r>
            <w:r>
              <w:rPr>
                <w:noProof/>
                <w:webHidden/>
              </w:rPr>
              <w:fldChar w:fldCharType="begin"/>
            </w:r>
            <w:r>
              <w:rPr>
                <w:noProof/>
                <w:webHidden/>
              </w:rPr>
              <w:instrText xml:space="preserve"> PAGEREF _Toc171159443 \h </w:instrText>
            </w:r>
            <w:r>
              <w:rPr>
                <w:noProof/>
                <w:webHidden/>
              </w:rPr>
            </w:r>
            <w:r>
              <w:rPr>
                <w:noProof/>
                <w:webHidden/>
              </w:rPr>
              <w:fldChar w:fldCharType="separate"/>
            </w:r>
            <w:r>
              <w:rPr>
                <w:noProof/>
                <w:webHidden/>
              </w:rPr>
              <w:t>17</w:t>
            </w:r>
            <w:r>
              <w:rPr>
                <w:noProof/>
                <w:webHidden/>
              </w:rPr>
              <w:fldChar w:fldCharType="end"/>
            </w:r>
          </w:hyperlink>
        </w:p>
        <w:p w14:paraId="7CFF1D9A" w14:textId="6840B75F" w:rsidR="00E63908" w:rsidRDefault="00E63908">
          <w:pPr>
            <w:pStyle w:val="TOC1"/>
            <w:tabs>
              <w:tab w:val="right" w:leader="dot" w:pos="9350"/>
            </w:tabs>
            <w:rPr>
              <w:noProof/>
              <w:kern w:val="2"/>
              <w:sz w:val="22"/>
              <w:szCs w:val="22"/>
              <w:lang w:val="en-SG"/>
              <w14:ligatures w14:val="standardContextual"/>
            </w:rPr>
          </w:pPr>
          <w:hyperlink w:anchor="_Toc171159444" w:history="1">
            <w:r w:rsidRPr="0070437F">
              <w:rPr>
                <w:rStyle w:val="Hyperlink"/>
                <w:noProof/>
              </w:rPr>
              <w:t>Process Design</w:t>
            </w:r>
            <w:r>
              <w:rPr>
                <w:noProof/>
                <w:webHidden/>
              </w:rPr>
              <w:tab/>
            </w:r>
            <w:r>
              <w:rPr>
                <w:noProof/>
                <w:webHidden/>
              </w:rPr>
              <w:fldChar w:fldCharType="begin"/>
            </w:r>
            <w:r>
              <w:rPr>
                <w:noProof/>
                <w:webHidden/>
              </w:rPr>
              <w:instrText xml:space="preserve"> PAGEREF _Toc171159444 \h </w:instrText>
            </w:r>
            <w:r>
              <w:rPr>
                <w:noProof/>
                <w:webHidden/>
              </w:rPr>
            </w:r>
            <w:r>
              <w:rPr>
                <w:noProof/>
                <w:webHidden/>
              </w:rPr>
              <w:fldChar w:fldCharType="separate"/>
            </w:r>
            <w:r>
              <w:rPr>
                <w:noProof/>
                <w:webHidden/>
              </w:rPr>
              <w:t>19</w:t>
            </w:r>
            <w:r>
              <w:rPr>
                <w:noProof/>
                <w:webHidden/>
              </w:rPr>
              <w:fldChar w:fldCharType="end"/>
            </w:r>
          </w:hyperlink>
        </w:p>
        <w:p w14:paraId="621F96B4" w14:textId="624EA205" w:rsidR="00E63908" w:rsidRDefault="00E63908">
          <w:pPr>
            <w:pStyle w:val="TOC2"/>
            <w:tabs>
              <w:tab w:val="right" w:leader="dot" w:pos="9350"/>
            </w:tabs>
            <w:rPr>
              <w:noProof/>
              <w:kern w:val="2"/>
              <w:sz w:val="22"/>
              <w:szCs w:val="22"/>
              <w:lang w:val="en-SG"/>
              <w14:ligatures w14:val="standardContextual"/>
            </w:rPr>
          </w:pPr>
          <w:hyperlink w:anchor="_Toc171159445" w:history="1">
            <w:r w:rsidRPr="0070437F">
              <w:rPr>
                <w:rStyle w:val="Hyperlink"/>
                <w:noProof/>
              </w:rPr>
              <w:t>Detailed description of each software component:</w:t>
            </w:r>
            <w:r>
              <w:rPr>
                <w:noProof/>
                <w:webHidden/>
              </w:rPr>
              <w:tab/>
            </w:r>
            <w:r>
              <w:rPr>
                <w:noProof/>
                <w:webHidden/>
              </w:rPr>
              <w:fldChar w:fldCharType="begin"/>
            </w:r>
            <w:r>
              <w:rPr>
                <w:noProof/>
                <w:webHidden/>
              </w:rPr>
              <w:instrText xml:space="preserve"> PAGEREF _Toc171159445 \h </w:instrText>
            </w:r>
            <w:r>
              <w:rPr>
                <w:noProof/>
                <w:webHidden/>
              </w:rPr>
            </w:r>
            <w:r>
              <w:rPr>
                <w:noProof/>
                <w:webHidden/>
              </w:rPr>
              <w:fldChar w:fldCharType="separate"/>
            </w:r>
            <w:r>
              <w:rPr>
                <w:noProof/>
                <w:webHidden/>
              </w:rPr>
              <w:t>19</w:t>
            </w:r>
            <w:r>
              <w:rPr>
                <w:noProof/>
                <w:webHidden/>
              </w:rPr>
              <w:fldChar w:fldCharType="end"/>
            </w:r>
          </w:hyperlink>
        </w:p>
        <w:p w14:paraId="70E557AC" w14:textId="3C37A053" w:rsidR="00E63908" w:rsidRDefault="00E63908">
          <w:pPr>
            <w:pStyle w:val="TOC2"/>
            <w:tabs>
              <w:tab w:val="right" w:leader="dot" w:pos="9350"/>
            </w:tabs>
            <w:rPr>
              <w:noProof/>
              <w:kern w:val="2"/>
              <w:sz w:val="22"/>
              <w:szCs w:val="22"/>
              <w:lang w:val="en-SG"/>
              <w14:ligatures w14:val="standardContextual"/>
            </w:rPr>
          </w:pPr>
          <w:hyperlink w:anchor="_Toc171159446" w:history="1">
            <w:r w:rsidRPr="0070437F">
              <w:rPr>
                <w:rStyle w:val="Hyperlink"/>
                <w:noProof/>
              </w:rPr>
              <w:t>Address processing controls</w:t>
            </w:r>
            <w:r>
              <w:rPr>
                <w:noProof/>
                <w:webHidden/>
              </w:rPr>
              <w:tab/>
            </w:r>
            <w:r>
              <w:rPr>
                <w:noProof/>
                <w:webHidden/>
              </w:rPr>
              <w:fldChar w:fldCharType="begin"/>
            </w:r>
            <w:r>
              <w:rPr>
                <w:noProof/>
                <w:webHidden/>
              </w:rPr>
              <w:instrText xml:space="preserve"> PAGEREF _Toc171159446 \h </w:instrText>
            </w:r>
            <w:r>
              <w:rPr>
                <w:noProof/>
                <w:webHidden/>
              </w:rPr>
            </w:r>
            <w:r>
              <w:rPr>
                <w:noProof/>
                <w:webHidden/>
              </w:rPr>
              <w:fldChar w:fldCharType="separate"/>
            </w:r>
            <w:r>
              <w:rPr>
                <w:noProof/>
                <w:webHidden/>
              </w:rPr>
              <w:t>21</w:t>
            </w:r>
            <w:r>
              <w:rPr>
                <w:noProof/>
                <w:webHidden/>
              </w:rPr>
              <w:fldChar w:fldCharType="end"/>
            </w:r>
          </w:hyperlink>
        </w:p>
        <w:p w14:paraId="29614AFC" w14:textId="286C63C9" w:rsidR="00E63908" w:rsidRDefault="00E63908">
          <w:pPr>
            <w:pStyle w:val="TOC1"/>
            <w:tabs>
              <w:tab w:val="right" w:leader="dot" w:pos="9350"/>
            </w:tabs>
            <w:rPr>
              <w:noProof/>
              <w:kern w:val="2"/>
              <w:sz w:val="22"/>
              <w:szCs w:val="22"/>
              <w:lang w:val="en-SG"/>
              <w14:ligatures w14:val="standardContextual"/>
            </w:rPr>
          </w:pPr>
          <w:hyperlink w:anchor="_Toc171159447" w:history="1">
            <w:r w:rsidRPr="0070437F">
              <w:rPr>
                <w:rStyle w:val="Hyperlink"/>
                <w:noProof/>
              </w:rPr>
              <w:t>Architecture/Infrastructure Design</w:t>
            </w:r>
            <w:r>
              <w:rPr>
                <w:noProof/>
                <w:webHidden/>
              </w:rPr>
              <w:tab/>
            </w:r>
            <w:r>
              <w:rPr>
                <w:noProof/>
                <w:webHidden/>
              </w:rPr>
              <w:fldChar w:fldCharType="begin"/>
            </w:r>
            <w:r>
              <w:rPr>
                <w:noProof/>
                <w:webHidden/>
              </w:rPr>
              <w:instrText xml:space="preserve"> PAGEREF _Toc171159447 \h </w:instrText>
            </w:r>
            <w:r>
              <w:rPr>
                <w:noProof/>
                <w:webHidden/>
              </w:rPr>
            </w:r>
            <w:r>
              <w:rPr>
                <w:noProof/>
                <w:webHidden/>
              </w:rPr>
              <w:fldChar w:fldCharType="separate"/>
            </w:r>
            <w:r>
              <w:rPr>
                <w:noProof/>
                <w:webHidden/>
              </w:rPr>
              <w:t>25</w:t>
            </w:r>
            <w:r>
              <w:rPr>
                <w:noProof/>
                <w:webHidden/>
              </w:rPr>
              <w:fldChar w:fldCharType="end"/>
            </w:r>
          </w:hyperlink>
        </w:p>
        <w:p w14:paraId="148675CC" w14:textId="36AC71F7" w:rsidR="00E63908" w:rsidRDefault="00E63908">
          <w:pPr>
            <w:pStyle w:val="TOC2"/>
            <w:tabs>
              <w:tab w:val="right" w:leader="dot" w:pos="9350"/>
            </w:tabs>
            <w:rPr>
              <w:noProof/>
              <w:kern w:val="2"/>
              <w:sz w:val="22"/>
              <w:szCs w:val="22"/>
              <w:lang w:val="en-SG"/>
              <w14:ligatures w14:val="standardContextual"/>
            </w:rPr>
          </w:pPr>
          <w:hyperlink w:anchor="_Toc171159448" w:history="1">
            <w:r w:rsidRPr="0070437F">
              <w:rPr>
                <w:rStyle w:val="Hyperlink"/>
                <w:noProof/>
              </w:rPr>
              <w:t>\Define the architecture of the system</w:t>
            </w:r>
            <w:r>
              <w:rPr>
                <w:noProof/>
                <w:webHidden/>
              </w:rPr>
              <w:tab/>
            </w:r>
            <w:r>
              <w:rPr>
                <w:noProof/>
                <w:webHidden/>
              </w:rPr>
              <w:fldChar w:fldCharType="begin"/>
            </w:r>
            <w:r>
              <w:rPr>
                <w:noProof/>
                <w:webHidden/>
              </w:rPr>
              <w:instrText xml:space="preserve"> PAGEREF _Toc171159448 \h </w:instrText>
            </w:r>
            <w:r>
              <w:rPr>
                <w:noProof/>
                <w:webHidden/>
              </w:rPr>
            </w:r>
            <w:r>
              <w:rPr>
                <w:noProof/>
                <w:webHidden/>
              </w:rPr>
              <w:fldChar w:fldCharType="separate"/>
            </w:r>
            <w:r>
              <w:rPr>
                <w:noProof/>
                <w:webHidden/>
              </w:rPr>
              <w:t>25</w:t>
            </w:r>
            <w:r>
              <w:rPr>
                <w:noProof/>
                <w:webHidden/>
              </w:rPr>
              <w:fldChar w:fldCharType="end"/>
            </w:r>
          </w:hyperlink>
        </w:p>
        <w:p w14:paraId="0561DB32" w14:textId="71CA7339" w:rsidR="00E63908" w:rsidRDefault="00E63908">
          <w:pPr>
            <w:pStyle w:val="TOC2"/>
            <w:tabs>
              <w:tab w:val="right" w:leader="dot" w:pos="9350"/>
            </w:tabs>
            <w:rPr>
              <w:noProof/>
              <w:kern w:val="2"/>
              <w:sz w:val="22"/>
              <w:szCs w:val="22"/>
              <w:lang w:val="en-SG"/>
              <w14:ligatures w14:val="standardContextual"/>
            </w:rPr>
          </w:pPr>
          <w:hyperlink w:anchor="_Toc171159449" w:history="1">
            <w:r w:rsidRPr="0070437F">
              <w:rPr>
                <w:rStyle w:val="Hyperlink"/>
                <w:noProof/>
              </w:rPr>
              <w:t>Provide an architectural diagram if applicable (this can include the structure of static web pages, a guide to navigation).</w:t>
            </w:r>
            <w:r>
              <w:rPr>
                <w:noProof/>
                <w:webHidden/>
              </w:rPr>
              <w:tab/>
            </w:r>
            <w:r>
              <w:rPr>
                <w:noProof/>
                <w:webHidden/>
              </w:rPr>
              <w:fldChar w:fldCharType="begin"/>
            </w:r>
            <w:r>
              <w:rPr>
                <w:noProof/>
                <w:webHidden/>
              </w:rPr>
              <w:instrText xml:space="preserve"> PAGEREF _Toc171159449 \h </w:instrText>
            </w:r>
            <w:r>
              <w:rPr>
                <w:noProof/>
                <w:webHidden/>
              </w:rPr>
            </w:r>
            <w:r>
              <w:rPr>
                <w:noProof/>
                <w:webHidden/>
              </w:rPr>
              <w:fldChar w:fldCharType="separate"/>
            </w:r>
            <w:r>
              <w:rPr>
                <w:noProof/>
                <w:webHidden/>
              </w:rPr>
              <w:t>28</w:t>
            </w:r>
            <w:r>
              <w:rPr>
                <w:noProof/>
                <w:webHidden/>
              </w:rPr>
              <w:fldChar w:fldCharType="end"/>
            </w:r>
          </w:hyperlink>
        </w:p>
        <w:p w14:paraId="1622B69A" w14:textId="4CD4BD2F" w:rsidR="00E63908" w:rsidRDefault="00E63908">
          <w:pPr>
            <w:pStyle w:val="TOC3"/>
            <w:tabs>
              <w:tab w:val="right" w:leader="dot" w:pos="9350"/>
            </w:tabs>
            <w:rPr>
              <w:noProof/>
              <w:kern w:val="2"/>
              <w:sz w:val="22"/>
              <w:szCs w:val="22"/>
              <w:lang w:val="en-SG"/>
              <w14:ligatures w14:val="standardContextual"/>
            </w:rPr>
          </w:pPr>
          <w:hyperlink w:anchor="_Toc171159450" w:history="1">
            <w:r w:rsidRPr="0070437F">
              <w:rPr>
                <w:rStyle w:val="Hyperlink"/>
                <w:noProof/>
              </w:rPr>
              <w:t>Website version and Smart Phone version</w:t>
            </w:r>
            <w:r>
              <w:rPr>
                <w:noProof/>
                <w:webHidden/>
              </w:rPr>
              <w:tab/>
            </w:r>
            <w:r>
              <w:rPr>
                <w:noProof/>
                <w:webHidden/>
              </w:rPr>
              <w:fldChar w:fldCharType="begin"/>
            </w:r>
            <w:r>
              <w:rPr>
                <w:noProof/>
                <w:webHidden/>
              </w:rPr>
              <w:instrText xml:space="preserve"> PAGEREF _Toc171159450 \h </w:instrText>
            </w:r>
            <w:r>
              <w:rPr>
                <w:noProof/>
                <w:webHidden/>
              </w:rPr>
            </w:r>
            <w:r>
              <w:rPr>
                <w:noProof/>
                <w:webHidden/>
              </w:rPr>
              <w:fldChar w:fldCharType="separate"/>
            </w:r>
            <w:r>
              <w:rPr>
                <w:noProof/>
                <w:webHidden/>
              </w:rPr>
              <w:t>28</w:t>
            </w:r>
            <w:r>
              <w:rPr>
                <w:noProof/>
                <w:webHidden/>
              </w:rPr>
              <w:fldChar w:fldCharType="end"/>
            </w:r>
          </w:hyperlink>
        </w:p>
        <w:p w14:paraId="4CC3F694" w14:textId="17645F99" w:rsidR="00E63908" w:rsidRDefault="00E63908">
          <w:pPr>
            <w:pStyle w:val="TOC3"/>
            <w:tabs>
              <w:tab w:val="right" w:leader="dot" w:pos="9350"/>
            </w:tabs>
            <w:rPr>
              <w:noProof/>
              <w:kern w:val="2"/>
              <w:sz w:val="22"/>
              <w:szCs w:val="22"/>
              <w:lang w:val="en-SG"/>
              <w14:ligatures w14:val="standardContextual"/>
            </w:rPr>
          </w:pPr>
          <w:hyperlink w:anchor="_Toc171159451" w:history="1">
            <w:r w:rsidRPr="0070437F">
              <w:rPr>
                <w:rStyle w:val="Hyperlink"/>
                <w:noProof/>
              </w:rPr>
              <w:t>Scalability:</w:t>
            </w:r>
            <w:r>
              <w:rPr>
                <w:noProof/>
                <w:webHidden/>
              </w:rPr>
              <w:tab/>
            </w:r>
            <w:r>
              <w:rPr>
                <w:noProof/>
                <w:webHidden/>
              </w:rPr>
              <w:fldChar w:fldCharType="begin"/>
            </w:r>
            <w:r>
              <w:rPr>
                <w:noProof/>
                <w:webHidden/>
              </w:rPr>
              <w:instrText xml:space="preserve"> PAGEREF _Toc171159451 \h </w:instrText>
            </w:r>
            <w:r>
              <w:rPr>
                <w:noProof/>
                <w:webHidden/>
              </w:rPr>
            </w:r>
            <w:r>
              <w:rPr>
                <w:noProof/>
                <w:webHidden/>
              </w:rPr>
              <w:fldChar w:fldCharType="separate"/>
            </w:r>
            <w:r>
              <w:rPr>
                <w:noProof/>
                <w:webHidden/>
              </w:rPr>
              <w:t>28</w:t>
            </w:r>
            <w:r>
              <w:rPr>
                <w:noProof/>
                <w:webHidden/>
              </w:rPr>
              <w:fldChar w:fldCharType="end"/>
            </w:r>
          </w:hyperlink>
        </w:p>
        <w:p w14:paraId="14D7744B" w14:textId="0B80768C" w:rsidR="00E63908" w:rsidRDefault="00E63908">
          <w:pPr>
            <w:pStyle w:val="TOC2"/>
            <w:tabs>
              <w:tab w:val="right" w:leader="dot" w:pos="9350"/>
            </w:tabs>
            <w:rPr>
              <w:noProof/>
              <w:kern w:val="2"/>
              <w:sz w:val="22"/>
              <w:szCs w:val="22"/>
              <w:lang w:val="en-SG"/>
              <w14:ligatures w14:val="standardContextual"/>
            </w:rPr>
          </w:pPr>
          <w:hyperlink w:anchor="_Toc171159452" w:history="1">
            <w:r w:rsidRPr="0070437F">
              <w:rPr>
                <w:rStyle w:val="Hyperlink"/>
                <w:noProof/>
              </w:rPr>
              <w:t>Functions and Features</w:t>
            </w:r>
            <w:r>
              <w:rPr>
                <w:noProof/>
                <w:webHidden/>
              </w:rPr>
              <w:tab/>
            </w:r>
            <w:r>
              <w:rPr>
                <w:noProof/>
                <w:webHidden/>
              </w:rPr>
              <w:fldChar w:fldCharType="begin"/>
            </w:r>
            <w:r>
              <w:rPr>
                <w:noProof/>
                <w:webHidden/>
              </w:rPr>
              <w:instrText xml:space="preserve"> PAGEREF _Toc171159452 \h </w:instrText>
            </w:r>
            <w:r>
              <w:rPr>
                <w:noProof/>
                <w:webHidden/>
              </w:rPr>
            </w:r>
            <w:r>
              <w:rPr>
                <w:noProof/>
                <w:webHidden/>
              </w:rPr>
              <w:fldChar w:fldCharType="separate"/>
            </w:r>
            <w:r>
              <w:rPr>
                <w:noProof/>
                <w:webHidden/>
              </w:rPr>
              <w:t>30</w:t>
            </w:r>
            <w:r>
              <w:rPr>
                <w:noProof/>
                <w:webHidden/>
              </w:rPr>
              <w:fldChar w:fldCharType="end"/>
            </w:r>
          </w:hyperlink>
        </w:p>
        <w:p w14:paraId="289523A2" w14:textId="15391DF8" w:rsidR="00E63908" w:rsidRDefault="00E63908">
          <w:pPr>
            <w:pStyle w:val="TOC3"/>
            <w:tabs>
              <w:tab w:val="right" w:leader="dot" w:pos="9350"/>
            </w:tabs>
            <w:rPr>
              <w:noProof/>
              <w:kern w:val="2"/>
              <w:sz w:val="22"/>
              <w:szCs w:val="22"/>
              <w:lang w:val="en-SG"/>
              <w14:ligatures w14:val="standardContextual"/>
            </w:rPr>
          </w:pPr>
          <w:hyperlink w:anchor="_Toc171159453" w:history="1">
            <w:r w:rsidRPr="0070437F">
              <w:rPr>
                <w:rStyle w:val="Hyperlink"/>
                <w:noProof/>
              </w:rPr>
              <w:t>Scan Attendance</w:t>
            </w:r>
            <w:r>
              <w:rPr>
                <w:noProof/>
                <w:webHidden/>
              </w:rPr>
              <w:tab/>
            </w:r>
            <w:r>
              <w:rPr>
                <w:noProof/>
                <w:webHidden/>
              </w:rPr>
              <w:fldChar w:fldCharType="begin"/>
            </w:r>
            <w:r>
              <w:rPr>
                <w:noProof/>
                <w:webHidden/>
              </w:rPr>
              <w:instrText xml:space="preserve"> PAGEREF _Toc171159453 \h </w:instrText>
            </w:r>
            <w:r>
              <w:rPr>
                <w:noProof/>
                <w:webHidden/>
              </w:rPr>
            </w:r>
            <w:r>
              <w:rPr>
                <w:noProof/>
                <w:webHidden/>
              </w:rPr>
              <w:fldChar w:fldCharType="separate"/>
            </w:r>
            <w:r>
              <w:rPr>
                <w:noProof/>
                <w:webHidden/>
              </w:rPr>
              <w:t>30</w:t>
            </w:r>
            <w:r>
              <w:rPr>
                <w:noProof/>
                <w:webHidden/>
              </w:rPr>
              <w:fldChar w:fldCharType="end"/>
            </w:r>
          </w:hyperlink>
        </w:p>
        <w:p w14:paraId="7C84D524" w14:textId="2B61E415" w:rsidR="00E63908" w:rsidRDefault="00E63908">
          <w:pPr>
            <w:pStyle w:val="TOC3"/>
            <w:tabs>
              <w:tab w:val="right" w:leader="dot" w:pos="9350"/>
            </w:tabs>
            <w:rPr>
              <w:noProof/>
              <w:kern w:val="2"/>
              <w:sz w:val="22"/>
              <w:szCs w:val="22"/>
              <w:lang w:val="en-SG"/>
              <w14:ligatures w14:val="standardContextual"/>
            </w:rPr>
          </w:pPr>
          <w:hyperlink w:anchor="_Toc171159454" w:history="1">
            <w:r w:rsidRPr="0070437F">
              <w:rPr>
                <w:rStyle w:val="Hyperlink"/>
                <w:noProof/>
              </w:rPr>
              <w:t>Track Maintenance Report – case report</w:t>
            </w:r>
            <w:r>
              <w:rPr>
                <w:noProof/>
                <w:webHidden/>
              </w:rPr>
              <w:tab/>
            </w:r>
            <w:r>
              <w:rPr>
                <w:noProof/>
                <w:webHidden/>
              </w:rPr>
              <w:fldChar w:fldCharType="begin"/>
            </w:r>
            <w:r>
              <w:rPr>
                <w:noProof/>
                <w:webHidden/>
              </w:rPr>
              <w:instrText xml:space="preserve"> PAGEREF _Toc171159454 \h </w:instrText>
            </w:r>
            <w:r>
              <w:rPr>
                <w:noProof/>
                <w:webHidden/>
              </w:rPr>
            </w:r>
            <w:r>
              <w:rPr>
                <w:noProof/>
                <w:webHidden/>
              </w:rPr>
              <w:fldChar w:fldCharType="separate"/>
            </w:r>
            <w:r>
              <w:rPr>
                <w:noProof/>
                <w:webHidden/>
              </w:rPr>
              <w:t>31</w:t>
            </w:r>
            <w:r>
              <w:rPr>
                <w:noProof/>
                <w:webHidden/>
              </w:rPr>
              <w:fldChar w:fldCharType="end"/>
            </w:r>
          </w:hyperlink>
        </w:p>
        <w:p w14:paraId="0EF1B75F" w14:textId="0109CFDC" w:rsidR="00E63908" w:rsidRDefault="00E63908">
          <w:pPr>
            <w:pStyle w:val="TOC3"/>
            <w:tabs>
              <w:tab w:val="right" w:leader="dot" w:pos="9350"/>
            </w:tabs>
            <w:rPr>
              <w:noProof/>
              <w:kern w:val="2"/>
              <w:sz w:val="22"/>
              <w:szCs w:val="22"/>
              <w:lang w:val="en-SG"/>
              <w14:ligatures w14:val="standardContextual"/>
            </w:rPr>
          </w:pPr>
          <w:hyperlink w:anchor="_Toc171159455" w:history="1">
            <w:r w:rsidRPr="0070437F">
              <w:rPr>
                <w:rStyle w:val="Hyperlink"/>
                <w:noProof/>
              </w:rPr>
              <w:t>GPS function</w:t>
            </w:r>
            <w:r>
              <w:rPr>
                <w:noProof/>
                <w:webHidden/>
              </w:rPr>
              <w:tab/>
            </w:r>
            <w:r>
              <w:rPr>
                <w:noProof/>
                <w:webHidden/>
              </w:rPr>
              <w:fldChar w:fldCharType="begin"/>
            </w:r>
            <w:r>
              <w:rPr>
                <w:noProof/>
                <w:webHidden/>
              </w:rPr>
              <w:instrText xml:space="preserve"> PAGEREF _Toc171159455 \h </w:instrText>
            </w:r>
            <w:r>
              <w:rPr>
                <w:noProof/>
                <w:webHidden/>
              </w:rPr>
            </w:r>
            <w:r>
              <w:rPr>
                <w:noProof/>
                <w:webHidden/>
              </w:rPr>
              <w:fldChar w:fldCharType="separate"/>
            </w:r>
            <w:r>
              <w:rPr>
                <w:noProof/>
                <w:webHidden/>
              </w:rPr>
              <w:t>32</w:t>
            </w:r>
            <w:r>
              <w:rPr>
                <w:noProof/>
                <w:webHidden/>
              </w:rPr>
              <w:fldChar w:fldCharType="end"/>
            </w:r>
          </w:hyperlink>
        </w:p>
        <w:p w14:paraId="6A148390" w14:textId="6BCA5847" w:rsidR="00E63908" w:rsidRDefault="00E63908">
          <w:pPr>
            <w:pStyle w:val="TOC3"/>
            <w:tabs>
              <w:tab w:val="right" w:leader="dot" w:pos="9350"/>
            </w:tabs>
            <w:rPr>
              <w:noProof/>
              <w:kern w:val="2"/>
              <w:sz w:val="22"/>
              <w:szCs w:val="22"/>
              <w:lang w:val="en-SG"/>
              <w14:ligatures w14:val="standardContextual"/>
            </w:rPr>
          </w:pPr>
          <w:hyperlink w:anchor="_Toc171159456" w:history="1">
            <w:r w:rsidRPr="0070437F">
              <w:rPr>
                <w:rStyle w:val="Hyperlink"/>
                <w:noProof/>
              </w:rPr>
              <w:t>Camera and Video</w:t>
            </w:r>
            <w:r>
              <w:rPr>
                <w:noProof/>
                <w:webHidden/>
              </w:rPr>
              <w:tab/>
            </w:r>
            <w:r>
              <w:rPr>
                <w:noProof/>
                <w:webHidden/>
              </w:rPr>
              <w:fldChar w:fldCharType="begin"/>
            </w:r>
            <w:r>
              <w:rPr>
                <w:noProof/>
                <w:webHidden/>
              </w:rPr>
              <w:instrText xml:space="preserve"> PAGEREF _Toc171159456 \h </w:instrText>
            </w:r>
            <w:r>
              <w:rPr>
                <w:noProof/>
                <w:webHidden/>
              </w:rPr>
            </w:r>
            <w:r>
              <w:rPr>
                <w:noProof/>
                <w:webHidden/>
              </w:rPr>
              <w:fldChar w:fldCharType="separate"/>
            </w:r>
            <w:r>
              <w:rPr>
                <w:noProof/>
                <w:webHidden/>
              </w:rPr>
              <w:t>33</w:t>
            </w:r>
            <w:r>
              <w:rPr>
                <w:noProof/>
                <w:webHidden/>
              </w:rPr>
              <w:fldChar w:fldCharType="end"/>
            </w:r>
          </w:hyperlink>
        </w:p>
        <w:p w14:paraId="3008132A" w14:textId="1FB0867A" w:rsidR="00E63908" w:rsidRDefault="00E63908">
          <w:pPr>
            <w:pStyle w:val="TOC3"/>
            <w:tabs>
              <w:tab w:val="right" w:leader="dot" w:pos="9350"/>
            </w:tabs>
            <w:rPr>
              <w:noProof/>
              <w:kern w:val="2"/>
              <w:sz w:val="22"/>
              <w:szCs w:val="22"/>
              <w:lang w:val="en-SG"/>
              <w14:ligatures w14:val="standardContextual"/>
            </w:rPr>
          </w:pPr>
          <w:hyperlink w:anchor="_Toc171159457" w:history="1">
            <w:r w:rsidRPr="0070437F">
              <w:rPr>
                <w:rStyle w:val="Hyperlink"/>
                <w:noProof/>
              </w:rPr>
              <w:t>Contact Us Form</w:t>
            </w:r>
            <w:r>
              <w:rPr>
                <w:noProof/>
                <w:webHidden/>
              </w:rPr>
              <w:tab/>
            </w:r>
            <w:r>
              <w:rPr>
                <w:noProof/>
                <w:webHidden/>
              </w:rPr>
              <w:fldChar w:fldCharType="begin"/>
            </w:r>
            <w:r>
              <w:rPr>
                <w:noProof/>
                <w:webHidden/>
              </w:rPr>
              <w:instrText xml:space="preserve"> PAGEREF _Toc171159457 \h </w:instrText>
            </w:r>
            <w:r>
              <w:rPr>
                <w:noProof/>
                <w:webHidden/>
              </w:rPr>
            </w:r>
            <w:r>
              <w:rPr>
                <w:noProof/>
                <w:webHidden/>
              </w:rPr>
              <w:fldChar w:fldCharType="separate"/>
            </w:r>
            <w:r>
              <w:rPr>
                <w:noProof/>
                <w:webHidden/>
              </w:rPr>
              <w:t>34</w:t>
            </w:r>
            <w:r>
              <w:rPr>
                <w:noProof/>
                <w:webHidden/>
              </w:rPr>
              <w:fldChar w:fldCharType="end"/>
            </w:r>
          </w:hyperlink>
        </w:p>
        <w:p w14:paraId="40D402A8" w14:textId="33BF15F5" w:rsidR="00E63908" w:rsidRDefault="00E63908">
          <w:pPr>
            <w:pStyle w:val="TOC2"/>
            <w:tabs>
              <w:tab w:val="right" w:leader="dot" w:pos="9350"/>
            </w:tabs>
            <w:rPr>
              <w:noProof/>
              <w:kern w:val="2"/>
              <w:sz w:val="22"/>
              <w:szCs w:val="22"/>
              <w:lang w:val="en-SG"/>
              <w14:ligatures w14:val="standardContextual"/>
            </w:rPr>
          </w:pPr>
          <w:hyperlink w:anchor="_Toc171159458" w:history="1">
            <w:r w:rsidRPr="0070437F">
              <w:rPr>
                <w:rStyle w:val="Hyperlink"/>
                <w:noProof/>
              </w:rPr>
              <w:t>Additional software components as necessary</w:t>
            </w:r>
            <w:r>
              <w:rPr>
                <w:noProof/>
                <w:webHidden/>
              </w:rPr>
              <w:tab/>
            </w:r>
            <w:r>
              <w:rPr>
                <w:noProof/>
                <w:webHidden/>
              </w:rPr>
              <w:fldChar w:fldCharType="begin"/>
            </w:r>
            <w:r>
              <w:rPr>
                <w:noProof/>
                <w:webHidden/>
              </w:rPr>
              <w:instrText xml:space="preserve"> PAGEREF _Toc171159458 \h </w:instrText>
            </w:r>
            <w:r>
              <w:rPr>
                <w:noProof/>
                <w:webHidden/>
              </w:rPr>
            </w:r>
            <w:r>
              <w:rPr>
                <w:noProof/>
                <w:webHidden/>
              </w:rPr>
              <w:fldChar w:fldCharType="separate"/>
            </w:r>
            <w:r>
              <w:rPr>
                <w:noProof/>
                <w:webHidden/>
              </w:rPr>
              <w:t>35</w:t>
            </w:r>
            <w:r>
              <w:rPr>
                <w:noProof/>
                <w:webHidden/>
              </w:rPr>
              <w:fldChar w:fldCharType="end"/>
            </w:r>
          </w:hyperlink>
        </w:p>
        <w:p w14:paraId="2076BD0D" w14:textId="3B494DF1" w:rsidR="00E63908" w:rsidRDefault="00E63908">
          <w:pPr>
            <w:pStyle w:val="TOC2"/>
            <w:tabs>
              <w:tab w:val="right" w:leader="dot" w:pos="9350"/>
            </w:tabs>
            <w:rPr>
              <w:noProof/>
              <w:kern w:val="2"/>
              <w:sz w:val="22"/>
              <w:szCs w:val="22"/>
              <w:lang w:val="en-SG"/>
              <w14:ligatures w14:val="standardContextual"/>
            </w:rPr>
          </w:pPr>
          <w:hyperlink w:anchor="_Toc171159459" w:history="1">
            <w:r w:rsidRPr="0070437F">
              <w:rPr>
                <w:rStyle w:val="Hyperlink"/>
                <w:noProof/>
              </w:rPr>
              <w:t>Infrastructure requirements:</w:t>
            </w:r>
            <w:r>
              <w:rPr>
                <w:noProof/>
                <w:webHidden/>
              </w:rPr>
              <w:tab/>
            </w:r>
            <w:r>
              <w:rPr>
                <w:noProof/>
                <w:webHidden/>
              </w:rPr>
              <w:fldChar w:fldCharType="begin"/>
            </w:r>
            <w:r>
              <w:rPr>
                <w:noProof/>
                <w:webHidden/>
              </w:rPr>
              <w:instrText xml:space="preserve"> PAGEREF _Toc171159459 \h </w:instrText>
            </w:r>
            <w:r>
              <w:rPr>
                <w:noProof/>
                <w:webHidden/>
              </w:rPr>
            </w:r>
            <w:r>
              <w:rPr>
                <w:noProof/>
                <w:webHidden/>
              </w:rPr>
              <w:fldChar w:fldCharType="separate"/>
            </w:r>
            <w:r>
              <w:rPr>
                <w:noProof/>
                <w:webHidden/>
              </w:rPr>
              <w:t>35</w:t>
            </w:r>
            <w:r>
              <w:rPr>
                <w:noProof/>
                <w:webHidden/>
              </w:rPr>
              <w:fldChar w:fldCharType="end"/>
            </w:r>
          </w:hyperlink>
        </w:p>
        <w:p w14:paraId="063F6348" w14:textId="74831AC2" w:rsidR="00E63908" w:rsidRDefault="00E63908">
          <w:pPr>
            <w:pStyle w:val="TOC3"/>
            <w:tabs>
              <w:tab w:val="right" w:leader="dot" w:pos="9350"/>
            </w:tabs>
            <w:rPr>
              <w:noProof/>
              <w:kern w:val="2"/>
              <w:sz w:val="22"/>
              <w:szCs w:val="22"/>
              <w:lang w:val="en-SG"/>
              <w14:ligatures w14:val="standardContextual"/>
            </w:rPr>
          </w:pPr>
          <w:hyperlink w:anchor="_Toc171159460" w:history="1">
            <w:r w:rsidRPr="0070437F">
              <w:rPr>
                <w:rStyle w:val="Hyperlink"/>
                <w:noProof/>
              </w:rPr>
              <w:t>capacity</w:t>
            </w:r>
            <w:r>
              <w:rPr>
                <w:noProof/>
                <w:webHidden/>
              </w:rPr>
              <w:tab/>
            </w:r>
            <w:r>
              <w:rPr>
                <w:noProof/>
                <w:webHidden/>
              </w:rPr>
              <w:fldChar w:fldCharType="begin"/>
            </w:r>
            <w:r>
              <w:rPr>
                <w:noProof/>
                <w:webHidden/>
              </w:rPr>
              <w:instrText xml:space="preserve"> PAGEREF _Toc171159460 \h </w:instrText>
            </w:r>
            <w:r>
              <w:rPr>
                <w:noProof/>
                <w:webHidden/>
              </w:rPr>
            </w:r>
            <w:r>
              <w:rPr>
                <w:noProof/>
                <w:webHidden/>
              </w:rPr>
              <w:fldChar w:fldCharType="separate"/>
            </w:r>
            <w:r>
              <w:rPr>
                <w:noProof/>
                <w:webHidden/>
              </w:rPr>
              <w:t>36</w:t>
            </w:r>
            <w:r>
              <w:rPr>
                <w:noProof/>
                <w:webHidden/>
              </w:rPr>
              <w:fldChar w:fldCharType="end"/>
            </w:r>
          </w:hyperlink>
        </w:p>
        <w:p w14:paraId="48D0868A" w14:textId="7983C34F" w:rsidR="00E63908" w:rsidRDefault="00E63908">
          <w:pPr>
            <w:pStyle w:val="TOC3"/>
            <w:tabs>
              <w:tab w:val="right" w:leader="dot" w:pos="9350"/>
            </w:tabs>
            <w:rPr>
              <w:noProof/>
              <w:kern w:val="2"/>
              <w:sz w:val="22"/>
              <w:szCs w:val="22"/>
              <w:lang w:val="en-SG"/>
              <w14:ligatures w14:val="standardContextual"/>
            </w:rPr>
          </w:pPr>
          <w:hyperlink w:anchor="_Toc171159461" w:history="1">
            <w:r w:rsidRPr="0070437F">
              <w:rPr>
                <w:rStyle w:val="Hyperlink"/>
                <w:noProof/>
              </w:rPr>
              <w:t>performance</w:t>
            </w:r>
            <w:r>
              <w:rPr>
                <w:noProof/>
                <w:webHidden/>
              </w:rPr>
              <w:tab/>
            </w:r>
            <w:r>
              <w:rPr>
                <w:noProof/>
                <w:webHidden/>
              </w:rPr>
              <w:fldChar w:fldCharType="begin"/>
            </w:r>
            <w:r>
              <w:rPr>
                <w:noProof/>
                <w:webHidden/>
              </w:rPr>
              <w:instrText xml:space="preserve"> PAGEREF _Toc171159461 \h </w:instrText>
            </w:r>
            <w:r>
              <w:rPr>
                <w:noProof/>
                <w:webHidden/>
              </w:rPr>
            </w:r>
            <w:r>
              <w:rPr>
                <w:noProof/>
                <w:webHidden/>
              </w:rPr>
              <w:fldChar w:fldCharType="separate"/>
            </w:r>
            <w:r>
              <w:rPr>
                <w:noProof/>
                <w:webHidden/>
              </w:rPr>
              <w:t>36</w:t>
            </w:r>
            <w:r>
              <w:rPr>
                <w:noProof/>
                <w:webHidden/>
              </w:rPr>
              <w:fldChar w:fldCharType="end"/>
            </w:r>
          </w:hyperlink>
        </w:p>
        <w:p w14:paraId="02C63D9E" w14:textId="181ED837" w:rsidR="00E63908" w:rsidRDefault="00E63908">
          <w:pPr>
            <w:pStyle w:val="TOC3"/>
            <w:tabs>
              <w:tab w:val="right" w:leader="dot" w:pos="9350"/>
            </w:tabs>
            <w:rPr>
              <w:noProof/>
              <w:kern w:val="2"/>
              <w:sz w:val="22"/>
              <w:szCs w:val="22"/>
              <w:lang w:val="en-SG"/>
              <w14:ligatures w14:val="standardContextual"/>
            </w:rPr>
          </w:pPr>
          <w:hyperlink w:anchor="_Toc171159462" w:history="1">
            <w:r w:rsidRPr="0070437F">
              <w:rPr>
                <w:rStyle w:val="Hyperlink"/>
                <w:noProof/>
              </w:rPr>
              <w:t>integration &amp; compatibility</w:t>
            </w:r>
            <w:r>
              <w:rPr>
                <w:noProof/>
                <w:webHidden/>
              </w:rPr>
              <w:tab/>
            </w:r>
            <w:r>
              <w:rPr>
                <w:noProof/>
                <w:webHidden/>
              </w:rPr>
              <w:fldChar w:fldCharType="begin"/>
            </w:r>
            <w:r>
              <w:rPr>
                <w:noProof/>
                <w:webHidden/>
              </w:rPr>
              <w:instrText xml:space="preserve"> PAGEREF _Toc171159462 \h </w:instrText>
            </w:r>
            <w:r>
              <w:rPr>
                <w:noProof/>
                <w:webHidden/>
              </w:rPr>
            </w:r>
            <w:r>
              <w:rPr>
                <w:noProof/>
                <w:webHidden/>
              </w:rPr>
              <w:fldChar w:fldCharType="separate"/>
            </w:r>
            <w:r>
              <w:rPr>
                <w:noProof/>
                <w:webHidden/>
              </w:rPr>
              <w:t>36</w:t>
            </w:r>
            <w:r>
              <w:rPr>
                <w:noProof/>
                <w:webHidden/>
              </w:rPr>
              <w:fldChar w:fldCharType="end"/>
            </w:r>
          </w:hyperlink>
        </w:p>
        <w:p w14:paraId="0A3695F1" w14:textId="70AF8C53" w:rsidR="00E63908" w:rsidRDefault="00E63908">
          <w:pPr>
            <w:pStyle w:val="TOC3"/>
            <w:tabs>
              <w:tab w:val="right" w:leader="dot" w:pos="9350"/>
            </w:tabs>
            <w:rPr>
              <w:noProof/>
              <w:kern w:val="2"/>
              <w:sz w:val="22"/>
              <w:szCs w:val="22"/>
              <w:lang w:val="en-SG"/>
              <w14:ligatures w14:val="standardContextual"/>
            </w:rPr>
          </w:pPr>
          <w:hyperlink w:anchor="_Toc171159463" w:history="1">
            <w:r w:rsidRPr="0070437F">
              <w:rPr>
                <w:rStyle w:val="Hyperlink"/>
                <w:noProof/>
              </w:rPr>
              <w:t>platform strategy</w:t>
            </w:r>
            <w:r>
              <w:rPr>
                <w:noProof/>
                <w:webHidden/>
              </w:rPr>
              <w:tab/>
            </w:r>
            <w:r>
              <w:rPr>
                <w:noProof/>
                <w:webHidden/>
              </w:rPr>
              <w:fldChar w:fldCharType="begin"/>
            </w:r>
            <w:r>
              <w:rPr>
                <w:noProof/>
                <w:webHidden/>
              </w:rPr>
              <w:instrText xml:space="preserve"> PAGEREF _Toc171159463 \h </w:instrText>
            </w:r>
            <w:r>
              <w:rPr>
                <w:noProof/>
                <w:webHidden/>
              </w:rPr>
            </w:r>
            <w:r>
              <w:rPr>
                <w:noProof/>
                <w:webHidden/>
              </w:rPr>
              <w:fldChar w:fldCharType="separate"/>
            </w:r>
            <w:r>
              <w:rPr>
                <w:noProof/>
                <w:webHidden/>
              </w:rPr>
              <w:t>36</w:t>
            </w:r>
            <w:r>
              <w:rPr>
                <w:noProof/>
                <w:webHidden/>
              </w:rPr>
              <w:fldChar w:fldCharType="end"/>
            </w:r>
          </w:hyperlink>
        </w:p>
        <w:p w14:paraId="6B22F33A" w14:textId="32F41AE0" w:rsidR="00E63908" w:rsidRDefault="00E63908">
          <w:pPr>
            <w:pStyle w:val="TOC3"/>
            <w:tabs>
              <w:tab w:val="right" w:leader="dot" w:pos="9350"/>
            </w:tabs>
            <w:rPr>
              <w:noProof/>
              <w:kern w:val="2"/>
              <w:sz w:val="22"/>
              <w:szCs w:val="22"/>
              <w:lang w:val="en-SG"/>
              <w14:ligatures w14:val="standardContextual"/>
            </w:rPr>
          </w:pPr>
          <w:hyperlink w:anchor="_Toc171159464" w:history="1">
            <w:r w:rsidRPr="0070437F">
              <w:rPr>
                <w:rStyle w:val="Hyperlink"/>
                <w:noProof/>
              </w:rPr>
              <w:t>security</w:t>
            </w:r>
            <w:r>
              <w:rPr>
                <w:noProof/>
                <w:webHidden/>
              </w:rPr>
              <w:tab/>
            </w:r>
            <w:r>
              <w:rPr>
                <w:noProof/>
                <w:webHidden/>
              </w:rPr>
              <w:fldChar w:fldCharType="begin"/>
            </w:r>
            <w:r>
              <w:rPr>
                <w:noProof/>
                <w:webHidden/>
              </w:rPr>
              <w:instrText xml:space="preserve"> PAGEREF _Toc171159464 \h </w:instrText>
            </w:r>
            <w:r>
              <w:rPr>
                <w:noProof/>
                <w:webHidden/>
              </w:rPr>
            </w:r>
            <w:r>
              <w:rPr>
                <w:noProof/>
                <w:webHidden/>
              </w:rPr>
              <w:fldChar w:fldCharType="separate"/>
            </w:r>
            <w:r>
              <w:rPr>
                <w:noProof/>
                <w:webHidden/>
              </w:rPr>
              <w:t>37</w:t>
            </w:r>
            <w:r>
              <w:rPr>
                <w:noProof/>
                <w:webHidden/>
              </w:rPr>
              <w:fldChar w:fldCharType="end"/>
            </w:r>
          </w:hyperlink>
        </w:p>
        <w:p w14:paraId="36D9DD24" w14:textId="18E44577" w:rsidR="00E63908" w:rsidRDefault="00E63908">
          <w:pPr>
            <w:pStyle w:val="TOC3"/>
            <w:tabs>
              <w:tab w:val="right" w:leader="dot" w:pos="9350"/>
            </w:tabs>
            <w:rPr>
              <w:noProof/>
              <w:kern w:val="2"/>
              <w:sz w:val="22"/>
              <w:szCs w:val="22"/>
              <w:lang w:val="en-SG"/>
              <w14:ligatures w14:val="standardContextual"/>
            </w:rPr>
          </w:pPr>
          <w:hyperlink w:anchor="_Toc171159465" w:history="1">
            <w:r w:rsidRPr="0070437F">
              <w:rPr>
                <w:rStyle w:val="Hyperlink"/>
                <w:noProof/>
              </w:rPr>
              <w:t>back-up &amp; recovery</w:t>
            </w:r>
            <w:r>
              <w:rPr>
                <w:noProof/>
                <w:webHidden/>
              </w:rPr>
              <w:tab/>
            </w:r>
            <w:r>
              <w:rPr>
                <w:noProof/>
                <w:webHidden/>
              </w:rPr>
              <w:fldChar w:fldCharType="begin"/>
            </w:r>
            <w:r>
              <w:rPr>
                <w:noProof/>
                <w:webHidden/>
              </w:rPr>
              <w:instrText xml:space="preserve"> PAGEREF _Toc171159465 \h </w:instrText>
            </w:r>
            <w:r>
              <w:rPr>
                <w:noProof/>
                <w:webHidden/>
              </w:rPr>
            </w:r>
            <w:r>
              <w:rPr>
                <w:noProof/>
                <w:webHidden/>
              </w:rPr>
              <w:fldChar w:fldCharType="separate"/>
            </w:r>
            <w:r>
              <w:rPr>
                <w:noProof/>
                <w:webHidden/>
              </w:rPr>
              <w:t>38</w:t>
            </w:r>
            <w:r>
              <w:rPr>
                <w:noProof/>
                <w:webHidden/>
              </w:rPr>
              <w:fldChar w:fldCharType="end"/>
            </w:r>
          </w:hyperlink>
        </w:p>
        <w:p w14:paraId="5F0579FB" w14:textId="615614DC" w:rsidR="00E63908" w:rsidRDefault="00E63908">
          <w:pPr>
            <w:pStyle w:val="TOC3"/>
            <w:tabs>
              <w:tab w:val="right" w:leader="dot" w:pos="9350"/>
            </w:tabs>
            <w:rPr>
              <w:noProof/>
              <w:kern w:val="2"/>
              <w:sz w:val="22"/>
              <w:szCs w:val="22"/>
              <w:lang w:val="en-SG"/>
              <w14:ligatures w14:val="standardContextual"/>
            </w:rPr>
          </w:pPr>
          <w:hyperlink w:anchor="_Toc171159466" w:history="1">
            <w:r w:rsidRPr="0070437F">
              <w:rPr>
                <w:rStyle w:val="Hyperlink"/>
                <w:noProof/>
              </w:rPr>
              <w:t>scalability</w:t>
            </w:r>
            <w:r>
              <w:rPr>
                <w:noProof/>
                <w:webHidden/>
              </w:rPr>
              <w:tab/>
            </w:r>
            <w:r>
              <w:rPr>
                <w:noProof/>
                <w:webHidden/>
              </w:rPr>
              <w:fldChar w:fldCharType="begin"/>
            </w:r>
            <w:r>
              <w:rPr>
                <w:noProof/>
                <w:webHidden/>
              </w:rPr>
              <w:instrText xml:space="preserve"> PAGEREF _Toc171159466 \h </w:instrText>
            </w:r>
            <w:r>
              <w:rPr>
                <w:noProof/>
                <w:webHidden/>
              </w:rPr>
            </w:r>
            <w:r>
              <w:rPr>
                <w:noProof/>
                <w:webHidden/>
              </w:rPr>
              <w:fldChar w:fldCharType="separate"/>
            </w:r>
            <w:r>
              <w:rPr>
                <w:noProof/>
                <w:webHidden/>
              </w:rPr>
              <w:t>38</w:t>
            </w:r>
            <w:r>
              <w:rPr>
                <w:noProof/>
                <w:webHidden/>
              </w:rPr>
              <w:fldChar w:fldCharType="end"/>
            </w:r>
          </w:hyperlink>
        </w:p>
        <w:p w14:paraId="70256C18" w14:textId="27A35C4F" w:rsidR="00E63908" w:rsidRDefault="00E63908">
          <w:pPr>
            <w:pStyle w:val="TOC3"/>
            <w:tabs>
              <w:tab w:val="right" w:leader="dot" w:pos="9350"/>
            </w:tabs>
            <w:rPr>
              <w:noProof/>
              <w:kern w:val="2"/>
              <w:sz w:val="22"/>
              <w:szCs w:val="22"/>
              <w:lang w:val="en-SG"/>
              <w14:ligatures w14:val="standardContextual"/>
            </w:rPr>
          </w:pPr>
          <w:hyperlink w:anchor="_Toc171159467" w:history="1">
            <w:r w:rsidRPr="0070437F">
              <w:rPr>
                <w:rStyle w:val="Hyperlink"/>
                <w:noProof/>
              </w:rPr>
              <w:t>future proofing</w:t>
            </w:r>
            <w:r>
              <w:rPr>
                <w:noProof/>
                <w:webHidden/>
              </w:rPr>
              <w:tab/>
            </w:r>
            <w:r>
              <w:rPr>
                <w:noProof/>
                <w:webHidden/>
              </w:rPr>
              <w:fldChar w:fldCharType="begin"/>
            </w:r>
            <w:r>
              <w:rPr>
                <w:noProof/>
                <w:webHidden/>
              </w:rPr>
              <w:instrText xml:space="preserve"> PAGEREF _Toc171159467 \h </w:instrText>
            </w:r>
            <w:r>
              <w:rPr>
                <w:noProof/>
                <w:webHidden/>
              </w:rPr>
            </w:r>
            <w:r>
              <w:rPr>
                <w:noProof/>
                <w:webHidden/>
              </w:rPr>
              <w:fldChar w:fldCharType="separate"/>
            </w:r>
            <w:r>
              <w:rPr>
                <w:noProof/>
                <w:webHidden/>
              </w:rPr>
              <w:t>38</w:t>
            </w:r>
            <w:r>
              <w:rPr>
                <w:noProof/>
                <w:webHidden/>
              </w:rPr>
              <w:fldChar w:fldCharType="end"/>
            </w:r>
          </w:hyperlink>
        </w:p>
        <w:p w14:paraId="66B0D3B8" w14:textId="3ED185D0" w:rsidR="00E63908" w:rsidRDefault="00E63908">
          <w:pPr>
            <w:pStyle w:val="TOC2"/>
            <w:tabs>
              <w:tab w:val="right" w:leader="dot" w:pos="9350"/>
            </w:tabs>
            <w:rPr>
              <w:noProof/>
              <w:kern w:val="2"/>
              <w:sz w:val="22"/>
              <w:szCs w:val="22"/>
              <w:lang w:val="en-SG"/>
              <w14:ligatures w14:val="standardContextual"/>
            </w:rPr>
          </w:pPr>
          <w:hyperlink w:anchor="_Toc171159468" w:history="1">
            <w:r w:rsidRPr="0070437F">
              <w:rPr>
                <w:rStyle w:val="Hyperlink"/>
                <w:noProof/>
              </w:rPr>
              <w:t>Discuss alternative designs</w:t>
            </w:r>
            <w:r>
              <w:rPr>
                <w:noProof/>
                <w:webHidden/>
              </w:rPr>
              <w:tab/>
            </w:r>
            <w:r>
              <w:rPr>
                <w:noProof/>
                <w:webHidden/>
              </w:rPr>
              <w:fldChar w:fldCharType="begin"/>
            </w:r>
            <w:r>
              <w:rPr>
                <w:noProof/>
                <w:webHidden/>
              </w:rPr>
              <w:instrText xml:space="preserve"> PAGEREF _Toc171159468 \h </w:instrText>
            </w:r>
            <w:r>
              <w:rPr>
                <w:noProof/>
                <w:webHidden/>
              </w:rPr>
            </w:r>
            <w:r>
              <w:rPr>
                <w:noProof/>
                <w:webHidden/>
              </w:rPr>
              <w:fldChar w:fldCharType="separate"/>
            </w:r>
            <w:r>
              <w:rPr>
                <w:noProof/>
                <w:webHidden/>
              </w:rPr>
              <w:t>38</w:t>
            </w:r>
            <w:r>
              <w:rPr>
                <w:noProof/>
                <w:webHidden/>
              </w:rPr>
              <w:fldChar w:fldCharType="end"/>
            </w:r>
          </w:hyperlink>
        </w:p>
        <w:p w14:paraId="28B7358D" w14:textId="5CBAB48F" w:rsidR="00E63908" w:rsidRDefault="00E63908">
          <w:pPr>
            <w:pStyle w:val="TOC1"/>
            <w:tabs>
              <w:tab w:val="right" w:leader="dot" w:pos="9350"/>
            </w:tabs>
            <w:rPr>
              <w:noProof/>
              <w:kern w:val="2"/>
              <w:sz w:val="22"/>
              <w:szCs w:val="22"/>
              <w:lang w:val="en-SG"/>
              <w14:ligatures w14:val="standardContextual"/>
            </w:rPr>
          </w:pPr>
          <w:hyperlink w:anchor="_Toc171159469" w:history="1">
            <w:r w:rsidRPr="0070437F">
              <w:rPr>
                <w:rStyle w:val="Hyperlink"/>
                <w:noProof/>
              </w:rPr>
              <w:t>Interface Design</w:t>
            </w:r>
            <w:r>
              <w:rPr>
                <w:noProof/>
                <w:webHidden/>
              </w:rPr>
              <w:tab/>
            </w:r>
            <w:r>
              <w:rPr>
                <w:noProof/>
                <w:webHidden/>
              </w:rPr>
              <w:fldChar w:fldCharType="begin"/>
            </w:r>
            <w:r>
              <w:rPr>
                <w:noProof/>
                <w:webHidden/>
              </w:rPr>
              <w:instrText xml:space="preserve"> PAGEREF _Toc171159469 \h </w:instrText>
            </w:r>
            <w:r>
              <w:rPr>
                <w:noProof/>
                <w:webHidden/>
              </w:rPr>
            </w:r>
            <w:r>
              <w:rPr>
                <w:noProof/>
                <w:webHidden/>
              </w:rPr>
              <w:fldChar w:fldCharType="separate"/>
            </w:r>
            <w:r>
              <w:rPr>
                <w:noProof/>
                <w:webHidden/>
              </w:rPr>
              <w:t>39</w:t>
            </w:r>
            <w:r>
              <w:rPr>
                <w:noProof/>
                <w:webHidden/>
              </w:rPr>
              <w:fldChar w:fldCharType="end"/>
            </w:r>
          </w:hyperlink>
        </w:p>
        <w:p w14:paraId="178E37CB" w14:textId="4B99D07E" w:rsidR="00E63908" w:rsidRDefault="00E63908">
          <w:pPr>
            <w:pStyle w:val="TOC2"/>
            <w:tabs>
              <w:tab w:val="right" w:leader="dot" w:pos="9350"/>
            </w:tabs>
            <w:rPr>
              <w:noProof/>
              <w:kern w:val="2"/>
              <w:sz w:val="22"/>
              <w:szCs w:val="22"/>
              <w:lang w:val="en-SG"/>
              <w14:ligatures w14:val="standardContextual"/>
            </w:rPr>
          </w:pPr>
          <w:hyperlink w:anchor="_Toc171159470" w:history="1">
            <w:r w:rsidRPr="0070437F">
              <w:rPr>
                <w:rStyle w:val="Hyperlink"/>
                <w:noProof/>
              </w:rPr>
              <w:t>The design of the interfaces between software modules:</w:t>
            </w:r>
            <w:r>
              <w:rPr>
                <w:noProof/>
                <w:webHidden/>
              </w:rPr>
              <w:tab/>
            </w:r>
            <w:r>
              <w:rPr>
                <w:noProof/>
                <w:webHidden/>
              </w:rPr>
              <w:fldChar w:fldCharType="begin"/>
            </w:r>
            <w:r>
              <w:rPr>
                <w:noProof/>
                <w:webHidden/>
              </w:rPr>
              <w:instrText xml:space="preserve"> PAGEREF _Toc171159470 \h </w:instrText>
            </w:r>
            <w:r>
              <w:rPr>
                <w:noProof/>
                <w:webHidden/>
              </w:rPr>
            </w:r>
            <w:r>
              <w:rPr>
                <w:noProof/>
                <w:webHidden/>
              </w:rPr>
              <w:fldChar w:fldCharType="separate"/>
            </w:r>
            <w:r>
              <w:rPr>
                <w:noProof/>
                <w:webHidden/>
              </w:rPr>
              <w:t>39</w:t>
            </w:r>
            <w:r>
              <w:rPr>
                <w:noProof/>
                <w:webHidden/>
              </w:rPr>
              <w:fldChar w:fldCharType="end"/>
            </w:r>
          </w:hyperlink>
        </w:p>
        <w:p w14:paraId="45FF2ADB" w14:textId="21575D7C" w:rsidR="00E63908" w:rsidRDefault="00E63908">
          <w:pPr>
            <w:pStyle w:val="TOC3"/>
            <w:tabs>
              <w:tab w:val="right" w:leader="dot" w:pos="9350"/>
            </w:tabs>
            <w:rPr>
              <w:noProof/>
              <w:kern w:val="2"/>
              <w:sz w:val="22"/>
              <w:szCs w:val="22"/>
              <w:lang w:val="en-SG"/>
              <w14:ligatures w14:val="standardContextual"/>
            </w:rPr>
          </w:pPr>
          <w:hyperlink w:anchor="_Toc171159471" w:history="1">
            <w:r w:rsidRPr="0070437F">
              <w:rPr>
                <w:rStyle w:val="Hyperlink"/>
                <w:noProof/>
              </w:rPr>
              <w:t>The design of interfaces between software and non-human (external) entities.</w:t>
            </w:r>
            <w:r>
              <w:rPr>
                <w:noProof/>
                <w:webHidden/>
              </w:rPr>
              <w:tab/>
            </w:r>
            <w:r>
              <w:rPr>
                <w:noProof/>
                <w:webHidden/>
              </w:rPr>
              <w:fldChar w:fldCharType="begin"/>
            </w:r>
            <w:r>
              <w:rPr>
                <w:noProof/>
                <w:webHidden/>
              </w:rPr>
              <w:instrText xml:space="preserve"> PAGEREF _Toc171159471 \h </w:instrText>
            </w:r>
            <w:r>
              <w:rPr>
                <w:noProof/>
                <w:webHidden/>
              </w:rPr>
            </w:r>
            <w:r>
              <w:rPr>
                <w:noProof/>
                <w:webHidden/>
              </w:rPr>
              <w:fldChar w:fldCharType="separate"/>
            </w:r>
            <w:r>
              <w:rPr>
                <w:noProof/>
                <w:webHidden/>
              </w:rPr>
              <w:t>39</w:t>
            </w:r>
            <w:r>
              <w:rPr>
                <w:noProof/>
                <w:webHidden/>
              </w:rPr>
              <w:fldChar w:fldCharType="end"/>
            </w:r>
          </w:hyperlink>
        </w:p>
        <w:p w14:paraId="691BF1AB" w14:textId="13835EC5" w:rsidR="00E63908" w:rsidRDefault="00E63908">
          <w:pPr>
            <w:pStyle w:val="TOC3"/>
            <w:tabs>
              <w:tab w:val="right" w:leader="dot" w:pos="9350"/>
            </w:tabs>
            <w:rPr>
              <w:noProof/>
              <w:kern w:val="2"/>
              <w:sz w:val="22"/>
              <w:szCs w:val="22"/>
              <w:lang w:val="en-SG"/>
              <w14:ligatures w14:val="standardContextual"/>
            </w:rPr>
          </w:pPr>
          <w:hyperlink w:anchor="_Toc171159472" w:history="1">
            <w:r w:rsidRPr="0070437F">
              <w:rPr>
                <w:rStyle w:val="Hyperlink"/>
                <w:noProof/>
              </w:rPr>
              <w:t>The design of the interface between human and computer (HCI)</w:t>
            </w:r>
            <w:r>
              <w:rPr>
                <w:noProof/>
                <w:webHidden/>
              </w:rPr>
              <w:tab/>
            </w:r>
            <w:r>
              <w:rPr>
                <w:noProof/>
                <w:webHidden/>
              </w:rPr>
              <w:fldChar w:fldCharType="begin"/>
            </w:r>
            <w:r>
              <w:rPr>
                <w:noProof/>
                <w:webHidden/>
              </w:rPr>
              <w:instrText xml:space="preserve"> PAGEREF _Toc171159472 \h </w:instrText>
            </w:r>
            <w:r>
              <w:rPr>
                <w:noProof/>
                <w:webHidden/>
              </w:rPr>
            </w:r>
            <w:r>
              <w:rPr>
                <w:noProof/>
                <w:webHidden/>
              </w:rPr>
              <w:fldChar w:fldCharType="separate"/>
            </w:r>
            <w:r>
              <w:rPr>
                <w:noProof/>
                <w:webHidden/>
              </w:rPr>
              <w:t>39</w:t>
            </w:r>
            <w:r>
              <w:rPr>
                <w:noProof/>
                <w:webHidden/>
              </w:rPr>
              <w:fldChar w:fldCharType="end"/>
            </w:r>
          </w:hyperlink>
        </w:p>
        <w:p w14:paraId="70130C5A" w14:textId="113646D5" w:rsidR="00E63908" w:rsidRDefault="00E63908">
          <w:pPr>
            <w:pStyle w:val="TOC1"/>
            <w:tabs>
              <w:tab w:val="right" w:leader="dot" w:pos="9350"/>
            </w:tabs>
            <w:rPr>
              <w:noProof/>
              <w:kern w:val="2"/>
              <w:sz w:val="22"/>
              <w:szCs w:val="22"/>
              <w:lang w:val="en-SG"/>
              <w14:ligatures w14:val="standardContextual"/>
            </w:rPr>
          </w:pPr>
          <w:hyperlink w:anchor="_Toc171159473" w:history="1">
            <w:r w:rsidRPr="0070437F">
              <w:rPr>
                <w:rStyle w:val="Hyperlink"/>
                <w:noProof/>
              </w:rPr>
              <w:t>Design Artefacts / Visuals</w:t>
            </w:r>
            <w:r>
              <w:rPr>
                <w:noProof/>
                <w:webHidden/>
              </w:rPr>
              <w:tab/>
            </w:r>
            <w:r>
              <w:rPr>
                <w:noProof/>
                <w:webHidden/>
              </w:rPr>
              <w:fldChar w:fldCharType="begin"/>
            </w:r>
            <w:r>
              <w:rPr>
                <w:noProof/>
                <w:webHidden/>
              </w:rPr>
              <w:instrText xml:space="preserve"> PAGEREF _Toc171159473 \h </w:instrText>
            </w:r>
            <w:r>
              <w:rPr>
                <w:noProof/>
                <w:webHidden/>
              </w:rPr>
            </w:r>
            <w:r>
              <w:rPr>
                <w:noProof/>
                <w:webHidden/>
              </w:rPr>
              <w:fldChar w:fldCharType="separate"/>
            </w:r>
            <w:r>
              <w:rPr>
                <w:noProof/>
                <w:webHidden/>
              </w:rPr>
              <w:t>42</w:t>
            </w:r>
            <w:r>
              <w:rPr>
                <w:noProof/>
                <w:webHidden/>
              </w:rPr>
              <w:fldChar w:fldCharType="end"/>
            </w:r>
          </w:hyperlink>
        </w:p>
        <w:p w14:paraId="25CDD3BB" w14:textId="5E5B5755" w:rsidR="00E63908" w:rsidRDefault="00E63908">
          <w:pPr>
            <w:pStyle w:val="TOC2"/>
            <w:tabs>
              <w:tab w:val="right" w:leader="dot" w:pos="9350"/>
            </w:tabs>
            <w:rPr>
              <w:noProof/>
              <w:kern w:val="2"/>
              <w:sz w:val="22"/>
              <w:szCs w:val="22"/>
              <w:lang w:val="en-SG"/>
              <w14:ligatures w14:val="standardContextual"/>
            </w:rPr>
          </w:pPr>
          <w:hyperlink w:anchor="_Toc171159474" w:history="1">
            <w:r w:rsidRPr="0070437F">
              <w:rPr>
                <w:rStyle w:val="Hyperlink"/>
                <w:noProof/>
              </w:rPr>
              <w:t>Data Flow Diagrams</w:t>
            </w:r>
            <w:r>
              <w:rPr>
                <w:noProof/>
                <w:webHidden/>
              </w:rPr>
              <w:tab/>
            </w:r>
            <w:r>
              <w:rPr>
                <w:noProof/>
                <w:webHidden/>
              </w:rPr>
              <w:fldChar w:fldCharType="begin"/>
            </w:r>
            <w:r>
              <w:rPr>
                <w:noProof/>
                <w:webHidden/>
              </w:rPr>
              <w:instrText xml:space="preserve"> PAGEREF _Toc171159474 \h </w:instrText>
            </w:r>
            <w:r>
              <w:rPr>
                <w:noProof/>
                <w:webHidden/>
              </w:rPr>
            </w:r>
            <w:r>
              <w:rPr>
                <w:noProof/>
                <w:webHidden/>
              </w:rPr>
              <w:fldChar w:fldCharType="separate"/>
            </w:r>
            <w:r>
              <w:rPr>
                <w:noProof/>
                <w:webHidden/>
              </w:rPr>
              <w:t>42</w:t>
            </w:r>
            <w:r>
              <w:rPr>
                <w:noProof/>
                <w:webHidden/>
              </w:rPr>
              <w:fldChar w:fldCharType="end"/>
            </w:r>
          </w:hyperlink>
        </w:p>
        <w:p w14:paraId="64406A4C" w14:textId="6899F2E3" w:rsidR="00E63908" w:rsidRDefault="00E63908">
          <w:pPr>
            <w:pStyle w:val="TOC2"/>
            <w:tabs>
              <w:tab w:val="right" w:leader="dot" w:pos="9350"/>
            </w:tabs>
            <w:rPr>
              <w:noProof/>
              <w:kern w:val="2"/>
              <w:sz w:val="22"/>
              <w:szCs w:val="22"/>
              <w:lang w:val="en-SG"/>
              <w14:ligatures w14:val="standardContextual"/>
            </w:rPr>
          </w:pPr>
          <w:hyperlink w:anchor="_Toc171159475" w:history="1">
            <w:r w:rsidRPr="0070437F">
              <w:rPr>
                <w:rStyle w:val="Hyperlink"/>
                <w:noProof/>
              </w:rPr>
              <w:t>Event Diagrams</w:t>
            </w:r>
            <w:r>
              <w:rPr>
                <w:noProof/>
                <w:webHidden/>
              </w:rPr>
              <w:tab/>
            </w:r>
            <w:r>
              <w:rPr>
                <w:noProof/>
                <w:webHidden/>
              </w:rPr>
              <w:fldChar w:fldCharType="begin"/>
            </w:r>
            <w:r>
              <w:rPr>
                <w:noProof/>
                <w:webHidden/>
              </w:rPr>
              <w:instrText xml:space="preserve"> PAGEREF _Toc171159475 \h </w:instrText>
            </w:r>
            <w:r>
              <w:rPr>
                <w:noProof/>
                <w:webHidden/>
              </w:rPr>
            </w:r>
            <w:r>
              <w:rPr>
                <w:noProof/>
                <w:webHidden/>
              </w:rPr>
              <w:fldChar w:fldCharType="separate"/>
            </w:r>
            <w:r>
              <w:rPr>
                <w:noProof/>
                <w:webHidden/>
              </w:rPr>
              <w:t>42</w:t>
            </w:r>
            <w:r>
              <w:rPr>
                <w:noProof/>
                <w:webHidden/>
              </w:rPr>
              <w:fldChar w:fldCharType="end"/>
            </w:r>
          </w:hyperlink>
        </w:p>
        <w:p w14:paraId="163ADCC0" w14:textId="45C489D2" w:rsidR="00E63908" w:rsidRDefault="00E63908">
          <w:pPr>
            <w:pStyle w:val="TOC2"/>
            <w:tabs>
              <w:tab w:val="right" w:leader="dot" w:pos="9350"/>
            </w:tabs>
            <w:rPr>
              <w:noProof/>
              <w:kern w:val="2"/>
              <w:sz w:val="22"/>
              <w:szCs w:val="22"/>
              <w:lang w:val="en-SG"/>
              <w14:ligatures w14:val="standardContextual"/>
            </w:rPr>
          </w:pPr>
          <w:hyperlink w:anchor="_Toc171159476" w:history="1">
            <w:r w:rsidRPr="0070437F">
              <w:rPr>
                <w:rStyle w:val="Hyperlink"/>
                <w:noProof/>
              </w:rPr>
              <w:t>Class Diagrams</w:t>
            </w:r>
            <w:r>
              <w:rPr>
                <w:noProof/>
                <w:webHidden/>
              </w:rPr>
              <w:tab/>
            </w:r>
            <w:r>
              <w:rPr>
                <w:noProof/>
                <w:webHidden/>
              </w:rPr>
              <w:fldChar w:fldCharType="begin"/>
            </w:r>
            <w:r>
              <w:rPr>
                <w:noProof/>
                <w:webHidden/>
              </w:rPr>
              <w:instrText xml:space="preserve"> PAGEREF _Toc171159476 \h </w:instrText>
            </w:r>
            <w:r>
              <w:rPr>
                <w:noProof/>
                <w:webHidden/>
              </w:rPr>
            </w:r>
            <w:r>
              <w:rPr>
                <w:noProof/>
                <w:webHidden/>
              </w:rPr>
              <w:fldChar w:fldCharType="separate"/>
            </w:r>
            <w:r>
              <w:rPr>
                <w:noProof/>
                <w:webHidden/>
              </w:rPr>
              <w:t>42</w:t>
            </w:r>
            <w:r>
              <w:rPr>
                <w:noProof/>
                <w:webHidden/>
              </w:rPr>
              <w:fldChar w:fldCharType="end"/>
            </w:r>
          </w:hyperlink>
        </w:p>
        <w:p w14:paraId="6B335DE1" w14:textId="5A512D9A" w:rsidR="00E63908" w:rsidRDefault="00E63908">
          <w:pPr>
            <w:pStyle w:val="TOC2"/>
            <w:tabs>
              <w:tab w:val="right" w:leader="dot" w:pos="9350"/>
            </w:tabs>
            <w:rPr>
              <w:noProof/>
              <w:kern w:val="2"/>
              <w:sz w:val="22"/>
              <w:szCs w:val="22"/>
              <w:lang w:val="en-SG"/>
              <w14:ligatures w14:val="standardContextual"/>
            </w:rPr>
          </w:pPr>
          <w:hyperlink w:anchor="_Toc171159477" w:history="1">
            <w:r w:rsidRPr="0070437F">
              <w:rPr>
                <w:rStyle w:val="Hyperlink"/>
                <w:noProof/>
              </w:rPr>
              <w:t>Sequence Diagrams</w:t>
            </w:r>
            <w:r>
              <w:rPr>
                <w:noProof/>
                <w:webHidden/>
              </w:rPr>
              <w:tab/>
            </w:r>
            <w:r>
              <w:rPr>
                <w:noProof/>
                <w:webHidden/>
              </w:rPr>
              <w:fldChar w:fldCharType="begin"/>
            </w:r>
            <w:r>
              <w:rPr>
                <w:noProof/>
                <w:webHidden/>
              </w:rPr>
              <w:instrText xml:space="preserve"> PAGEREF _Toc171159477 \h </w:instrText>
            </w:r>
            <w:r>
              <w:rPr>
                <w:noProof/>
                <w:webHidden/>
              </w:rPr>
            </w:r>
            <w:r>
              <w:rPr>
                <w:noProof/>
                <w:webHidden/>
              </w:rPr>
              <w:fldChar w:fldCharType="separate"/>
            </w:r>
            <w:r>
              <w:rPr>
                <w:noProof/>
                <w:webHidden/>
              </w:rPr>
              <w:t>42</w:t>
            </w:r>
            <w:r>
              <w:rPr>
                <w:noProof/>
                <w:webHidden/>
              </w:rPr>
              <w:fldChar w:fldCharType="end"/>
            </w:r>
          </w:hyperlink>
        </w:p>
        <w:p w14:paraId="2CA5806B" w14:textId="3EF646CB" w:rsidR="00E63908" w:rsidRDefault="00E63908">
          <w:pPr>
            <w:pStyle w:val="TOC1"/>
            <w:tabs>
              <w:tab w:val="right" w:leader="dot" w:pos="9350"/>
            </w:tabs>
            <w:rPr>
              <w:noProof/>
              <w:kern w:val="2"/>
              <w:sz w:val="22"/>
              <w:szCs w:val="22"/>
              <w:lang w:val="en-SG"/>
              <w14:ligatures w14:val="standardContextual"/>
            </w:rPr>
          </w:pPr>
          <w:hyperlink w:anchor="_Toc171159478" w:history="1">
            <w:r w:rsidRPr="0070437F">
              <w:rPr>
                <w:rStyle w:val="Hyperlink"/>
                <w:noProof/>
              </w:rPr>
              <w:t>Relevant Algorithms</w:t>
            </w:r>
            <w:r>
              <w:rPr>
                <w:noProof/>
                <w:webHidden/>
              </w:rPr>
              <w:tab/>
            </w:r>
            <w:r>
              <w:rPr>
                <w:noProof/>
                <w:webHidden/>
              </w:rPr>
              <w:fldChar w:fldCharType="begin"/>
            </w:r>
            <w:r>
              <w:rPr>
                <w:noProof/>
                <w:webHidden/>
              </w:rPr>
              <w:instrText xml:space="preserve"> PAGEREF _Toc171159478 \h </w:instrText>
            </w:r>
            <w:r>
              <w:rPr>
                <w:noProof/>
                <w:webHidden/>
              </w:rPr>
            </w:r>
            <w:r>
              <w:rPr>
                <w:noProof/>
                <w:webHidden/>
              </w:rPr>
              <w:fldChar w:fldCharType="separate"/>
            </w:r>
            <w:r>
              <w:rPr>
                <w:noProof/>
                <w:webHidden/>
              </w:rPr>
              <w:t>45</w:t>
            </w:r>
            <w:r>
              <w:rPr>
                <w:noProof/>
                <w:webHidden/>
              </w:rPr>
              <w:fldChar w:fldCharType="end"/>
            </w:r>
          </w:hyperlink>
        </w:p>
        <w:p w14:paraId="643C5020" w14:textId="419E6412" w:rsidR="00E63908" w:rsidRDefault="00E63908">
          <w:pPr>
            <w:pStyle w:val="TOC2"/>
            <w:tabs>
              <w:tab w:val="right" w:leader="dot" w:pos="9350"/>
            </w:tabs>
            <w:rPr>
              <w:noProof/>
              <w:kern w:val="2"/>
              <w:sz w:val="22"/>
              <w:szCs w:val="22"/>
              <w:lang w:val="en-SG"/>
              <w14:ligatures w14:val="standardContextual"/>
            </w:rPr>
          </w:pPr>
          <w:hyperlink w:anchor="_Toc171159479" w:history="1">
            <w:r w:rsidRPr="0070437F">
              <w:rPr>
                <w:rStyle w:val="Hyperlink"/>
                <w:noProof/>
              </w:rPr>
              <w:t>Date and Time Calculations:</w:t>
            </w:r>
            <w:r>
              <w:rPr>
                <w:noProof/>
                <w:webHidden/>
              </w:rPr>
              <w:tab/>
            </w:r>
            <w:r>
              <w:rPr>
                <w:noProof/>
                <w:webHidden/>
              </w:rPr>
              <w:fldChar w:fldCharType="begin"/>
            </w:r>
            <w:r>
              <w:rPr>
                <w:noProof/>
                <w:webHidden/>
              </w:rPr>
              <w:instrText xml:space="preserve"> PAGEREF _Toc171159479 \h </w:instrText>
            </w:r>
            <w:r>
              <w:rPr>
                <w:noProof/>
                <w:webHidden/>
              </w:rPr>
            </w:r>
            <w:r>
              <w:rPr>
                <w:noProof/>
                <w:webHidden/>
              </w:rPr>
              <w:fldChar w:fldCharType="separate"/>
            </w:r>
            <w:r>
              <w:rPr>
                <w:noProof/>
                <w:webHidden/>
              </w:rPr>
              <w:t>45</w:t>
            </w:r>
            <w:r>
              <w:rPr>
                <w:noProof/>
                <w:webHidden/>
              </w:rPr>
              <w:fldChar w:fldCharType="end"/>
            </w:r>
          </w:hyperlink>
        </w:p>
        <w:p w14:paraId="78DAD1DC" w14:textId="36C5B340" w:rsidR="00E63908" w:rsidRDefault="00E63908">
          <w:pPr>
            <w:pStyle w:val="TOC2"/>
            <w:tabs>
              <w:tab w:val="right" w:leader="dot" w:pos="9350"/>
            </w:tabs>
            <w:rPr>
              <w:noProof/>
              <w:kern w:val="2"/>
              <w:sz w:val="22"/>
              <w:szCs w:val="22"/>
              <w:lang w:val="en-SG"/>
              <w14:ligatures w14:val="standardContextual"/>
            </w:rPr>
          </w:pPr>
          <w:hyperlink w:anchor="_Toc171159480" w:history="1">
            <w:r w:rsidRPr="0070437F">
              <w:rPr>
                <w:rStyle w:val="Hyperlink"/>
                <w:noProof/>
              </w:rPr>
              <w:t>Backend Logic:</w:t>
            </w:r>
            <w:r>
              <w:rPr>
                <w:noProof/>
                <w:webHidden/>
              </w:rPr>
              <w:tab/>
            </w:r>
            <w:r>
              <w:rPr>
                <w:noProof/>
                <w:webHidden/>
              </w:rPr>
              <w:fldChar w:fldCharType="begin"/>
            </w:r>
            <w:r>
              <w:rPr>
                <w:noProof/>
                <w:webHidden/>
              </w:rPr>
              <w:instrText xml:space="preserve"> PAGEREF _Toc171159480 \h </w:instrText>
            </w:r>
            <w:r>
              <w:rPr>
                <w:noProof/>
                <w:webHidden/>
              </w:rPr>
            </w:r>
            <w:r>
              <w:rPr>
                <w:noProof/>
                <w:webHidden/>
              </w:rPr>
              <w:fldChar w:fldCharType="separate"/>
            </w:r>
            <w:r>
              <w:rPr>
                <w:noProof/>
                <w:webHidden/>
              </w:rPr>
              <w:t>45</w:t>
            </w:r>
            <w:r>
              <w:rPr>
                <w:noProof/>
                <w:webHidden/>
              </w:rPr>
              <w:fldChar w:fldCharType="end"/>
            </w:r>
          </w:hyperlink>
        </w:p>
        <w:p w14:paraId="7DB1D6E2" w14:textId="3D08ADDB" w:rsidR="00E63908" w:rsidRDefault="00E63908">
          <w:pPr>
            <w:pStyle w:val="TOC2"/>
            <w:tabs>
              <w:tab w:val="right" w:leader="dot" w:pos="9350"/>
            </w:tabs>
            <w:rPr>
              <w:noProof/>
              <w:kern w:val="2"/>
              <w:sz w:val="22"/>
              <w:szCs w:val="22"/>
              <w:lang w:val="en-SG"/>
              <w14:ligatures w14:val="standardContextual"/>
            </w:rPr>
          </w:pPr>
          <w:hyperlink w:anchor="_Toc171159481" w:history="1">
            <w:r w:rsidRPr="0070437F">
              <w:rPr>
                <w:rStyle w:val="Hyperlink"/>
                <w:noProof/>
              </w:rPr>
              <w:t>Frontend Validation:</w:t>
            </w:r>
            <w:r>
              <w:rPr>
                <w:noProof/>
                <w:webHidden/>
              </w:rPr>
              <w:tab/>
            </w:r>
            <w:r>
              <w:rPr>
                <w:noProof/>
                <w:webHidden/>
              </w:rPr>
              <w:fldChar w:fldCharType="begin"/>
            </w:r>
            <w:r>
              <w:rPr>
                <w:noProof/>
                <w:webHidden/>
              </w:rPr>
              <w:instrText xml:space="preserve"> PAGEREF _Toc171159481 \h </w:instrText>
            </w:r>
            <w:r>
              <w:rPr>
                <w:noProof/>
                <w:webHidden/>
              </w:rPr>
            </w:r>
            <w:r>
              <w:rPr>
                <w:noProof/>
                <w:webHidden/>
              </w:rPr>
              <w:fldChar w:fldCharType="separate"/>
            </w:r>
            <w:r>
              <w:rPr>
                <w:noProof/>
                <w:webHidden/>
              </w:rPr>
              <w:t>46</w:t>
            </w:r>
            <w:r>
              <w:rPr>
                <w:noProof/>
                <w:webHidden/>
              </w:rPr>
              <w:fldChar w:fldCharType="end"/>
            </w:r>
          </w:hyperlink>
        </w:p>
        <w:p w14:paraId="2A8DA6F2" w14:textId="7A26FD84" w:rsidR="00E63908" w:rsidRDefault="00E63908">
          <w:pPr>
            <w:pStyle w:val="TOC2"/>
            <w:tabs>
              <w:tab w:val="right" w:leader="dot" w:pos="9350"/>
            </w:tabs>
            <w:rPr>
              <w:noProof/>
              <w:kern w:val="2"/>
              <w:sz w:val="22"/>
              <w:szCs w:val="22"/>
              <w:lang w:val="en-SG"/>
              <w14:ligatures w14:val="standardContextual"/>
            </w:rPr>
          </w:pPr>
          <w:hyperlink w:anchor="_Toc171159482" w:history="1">
            <w:r w:rsidRPr="0070437F">
              <w:rPr>
                <w:rStyle w:val="Hyperlink"/>
                <w:noProof/>
              </w:rPr>
              <w:t>Fetching and Displaying Data:</w:t>
            </w:r>
            <w:r>
              <w:rPr>
                <w:noProof/>
                <w:webHidden/>
              </w:rPr>
              <w:tab/>
            </w:r>
            <w:r>
              <w:rPr>
                <w:noProof/>
                <w:webHidden/>
              </w:rPr>
              <w:fldChar w:fldCharType="begin"/>
            </w:r>
            <w:r>
              <w:rPr>
                <w:noProof/>
                <w:webHidden/>
              </w:rPr>
              <w:instrText xml:space="preserve"> PAGEREF _Toc171159482 \h </w:instrText>
            </w:r>
            <w:r>
              <w:rPr>
                <w:noProof/>
                <w:webHidden/>
              </w:rPr>
            </w:r>
            <w:r>
              <w:rPr>
                <w:noProof/>
                <w:webHidden/>
              </w:rPr>
              <w:fldChar w:fldCharType="separate"/>
            </w:r>
            <w:r>
              <w:rPr>
                <w:noProof/>
                <w:webHidden/>
              </w:rPr>
              <w:t>46</w:t>
            </w:r>
            <w:r>
              <w:rPr>
                <w:noProof/>
                <w:webHidden/>
              </w:rPr>
              <w:fldChar w:fldCharType="end"/>
            </w:r>
          </w:hyperlink>
        </w:p>
        <w:p w14:paraId="174A5BB9" w14:textId="6147C10C" w:rsidR="00E63908" w:rsidRDefault="00E63908">
          <w:pPr>
            <w:pStyle w:val="TOC2"/>
            <w:tabs>
              <w:tab w:val="right" w:leader="dot" w:pos="9350"/>
            </w:tabs>
            <w:rPr>
              <w:noProof/>
              <w:kern w:val="2"/>
              <w:sz w:val="22"/>
              <w:szCs w:val="22"/>
              <w:lang w:val="en-SG"/>
              <w14:ligatures w14:val="standardContextual"/>
            </w:rPr>
          </w:pPr>
          <w:hyperlink w:anchor="_Toc171159483" w:history="1">
            <w:r w:rsidRPr="0070437F">
              <w:rPr>
                <w:rStyle w:val="Hyperlink"/>
                <w:noProof/>
              </w:rPr>
              <w:t>Expanded use-case narratives</w:t>
            </w:r>
            <w:r>
              <w:rPr>
                <w:noProof/>
                <w:webHidden/>
              </w:rPr>
              <w:tab/>
            </w:r>
            <w:r>
              <w:rPr>
                <w:noProof/>
                <w:webHidden/>
              </w:rPr>
              <w:fldChar w:fldCharType="begin"/>
            </w:r>
            <w:r>
              <w:rPr>
                <w:noProof/>
                <w:webHidden/>
              </w:rPr>
              <w:instrText xml:space="preserve"> PAGEREF _Toc171159483 \h </w:instrText>
            </w:r>
            <w:r>
              <w:rPr>
                <w:noProof/>
                <w:webHidden/>
              </w:rPr>
            </w:r>
            <w:r>
              <w:rPr>
                <w:noProof/>
                <w:webHidden/>
              </w:rPr>
              <w:fldChar w:fldCharType="separate"/>
            </w:r>
            <w:r>
              <w:rPr>
                <w:noProof/>
                <w:webHidden/>
              </w:rPr>
              <w:t>46</w:t>
            </w:r>
            <w:r>
              <w:rPr>
                <w:noProof/>
                <w:webHidden/>
              </w:rPr>
              <w:fldChar w:fldCharType="end"/>
            </w:r>
          </w:hyperlink>
        </w:p>
        <w:p w14:paraId="1AAD7877" w14:textId="6C063CB3" w:rsidR="00E63908" w:rsidRDefault="00E63908">
          <w:pPr>
            <w:pStyle w:val="TOC3"/>
            <w:tabs>
              <w:tab w:val="right" w:leader="dot" w:pos="9350"/>
            </w:tabs>
            <w:rPr>
              <w:noProof/>
              <w:kern w:val="2"/>
              <w:sz w:val="22"/>
              <w:szCs w:val="22"/>
              <w:lang w:val="en-SG"/>
              <w14:ligatures w14:val="standardContextual"/>
            </w:rPr>
          </w:pPr>
          <w:hyperlink w:anchor="_Toc171159484" w:history="1">
            <w:r w:rsidRPr="0070437F">
              <w:rPr>
                <w:rStyle w:val="Hyperlink"/>
                <w:noProof/>
              </w:rPr>
              <w:t>1. User Registration</w:t>
            </w:r>
            <w:r>
              <w:rPr>
                <w:noProof/>
                <w:webHidden/>
              </w:rPr>
              <w:tab/>
            </w:r>
            <w:r>
              <w:rPr>
                <w:noProof/>
                <w:webHidden/>
              </w:rPr>
              <w:fldChar w:fldCharType="begin"/>
            </w:r>
            <w:r>
              <w:rPr>
                <w:noProof/>
                <w:webHidden/>
              </w:rPr>
              <w:instrText xml:space="preserve"> PAGEREF _Toc171159484 \h </w:instrText>
            </w:r>
            <w:r>
              <w:rPr>
                <w:noProof/>
                <w:webHidden/>
              </w:rPr>
            </w:r>
            <w:r>
              <w:rPr>
                <w:noProof/>
                <w:webHidden/>
              </w:rPr>
              <w:fldChar w:fldCharType="separate"/>
            </w:r>
            <w:r>
              <w:rPr>
                <w:noProof/>
                <w:webHidden/>
              </w:rPr>
              <w:t>46</w:t>
            </w:r>
            <w:r>
              <w:rPr>
                <w:noProof/>
                <w:webHidden/>
              </w:rPr>
              <w:fldChar w:fldCharType="end"/>
            </w:r>
          </w:hyperlink>
        </w:p>
        <w:p w14:paraId="0BF31FD0" w14:textId="59AC62D1" w:rsidR="00E63908" w:rsidRDefault="00E63908">
          <w:pPr>
            <w:pStyle w:val="TOC3"/>
            <w:tabs>
              <w:tab w:val="right" w:leader="dot" w:pos="9350"/>
            </w:tabs>
            <w:rPr>
              <w:noProof/>
              <w:kern w:val="2"/>
              <w:sz w:val="22"/>
              <w:szCs w:val="22"/>
              <w:lang w:val="en-SG"/>
              <w14:ligatures w14:val="standardContextual"/>
            </w:rPr>
          </w:pPr>
          <w:hyperlink w:anchor="_Toc171159485" w:history="1">
            <w:r w:rsidRPr="0070437F">
              <w:rPr>
                <w:rStyle w:val="Hyperlink"/>
                <w:noProof/>
              </w:rPr>
              <w:t>2. Attendance Logging</w:t>
            </w:r>
            <w:r>
              <w:rPr>
                <w:noProof/>
                <w:webHidden/>
              </w:rPr>
              <w:tab/>
            </w:r>
            <w:r>
              <w:rPr>
                <w:noProof/>
                <w:webHidden/>
              </w:rPr>
              <w:fldChar w:fldCharType="begin"/>
            </w:r>
            <w:r>
              <w:rPr>
                <w:noProof/>
                <w:webHidden/>
              </w:rPr>
              <w:instrText xml:space="preserve"> PAGEREF _Toc171159485 \h </w:instrText>
            </w:r>
            <w:r>
              <w:rPr>
                <w:noProof/>
                <w:webHidden/>
              </w:rPr>
            </w:r>
            <w:r>
              <w:rPr>
                <w:noProof/>
                <w:webHidden/>
              </w:rPr>
              <w:fldChar w:fldCharType="separate"/>
            </w:r>
            <w:r>
              <w:rPr>
                <w:noProof/>
                <w:webHidden/>
              </w:rPr>
              <w:t>47</w:t>
            </w:r>
            <w:r>
              <w:rPr>
                <w:noProof/>
                <w:webHidden/>
              </w:rPr>
              <w:fldChar w:fldCharType="end"/>
            </w:r>
          </w:hyperlink>
        </w:p>
        <w:p w14:paraId="091812FB" w14:textId="170C5B7F" w:rsidR="00E63908" w:rsidRDefault="00E63908">
          <w:pPr>
            <w:pStyle w:val="TOC3"/>
            <w:tabs>
              <w:tab w:val="right" w:leader="dot" w:pos="9350"/>
            </w:tabs>
            <w:rPr>
              <w:noProof/>
              <w:kern w:val="2"/>
              <w:sz w:val="22"/>
              <w:szCs w:val="22"/>
              <w:lang w:val="en-SG"/>
              <w14:ligatures w14:val="standardContextual"/>
            </w:rPr>
          </w:pPr>
          <w:hyperlink w:anchor="_Toc171159486" w:history="1">
            <w:r w:rsidRPr="0070437F">
              <w:rPr>
                <w:rStyle w:val="Hyperlink"/>
                <w:noProof/>
              </w:rPr>
              <w:t>3. GPS Tracking</w:t>
            </w:r>
            <w:r>
              <w:rPr>
                <w:noProof/>
                <w:webHidden/>
              </w:rPr>
              <w:tab/>
            </w:r>
            <w:r>
              <w:rPr>
                <w:noProof/>
                <w:webHidden/>
              </w:rPr>
              <w:fldChar w:fldCharType="begin"/>
            </w:r>
            <w:r>
              <w:rPr>
                <w:noProof/>
                <w:webHidden/>
              </w:rPr>
              <w:instrText xml:space="preserve"> PAGEREF _Toc171159486 \h </w:instrText>
            </w:r>
            <w:r>
              <w:rPr>
                <w:noProof/>
                <w:webHidden/>
              </w:rPr>
            </w:r>
            <w:r>
              <w:rPr>
                <w:noProof/>
                <w:webHidden/>
              </w:rPr>
              <w:fldChar w:fldCharType="separate"/>
            </w:r>
            <w:r>
              <w:rPr>
                <w:noProof/>
                <w:webHidden/>
              </w:rPr>
              <w:t>48</w:t>
            </w:r>
            <w:r>
              <w:rPr>
                <w:noProof/>
                <w:webHidden/>
              </w:rPr>
              <w:fldChar w:fldCharType="end"/>
            </w:r>
          </w:hyperlink>
        </w:p>
        <w:p w14:paraId="7B9CE54C" w14:textId="7CC000AF" w:rsidR="00E63908" w:rsidRDefault="00E63908">
          <w:pPr>
            <w:pStyle w:val="TOC3"/>
            <w:tabs>
              <w:tab w:val="right" w:leader="dot" w:pos="9350"/>
            </w:tabs>
            <w:rPr>
              <w:noProof/>
              <w:kern w:val="2"/>
              <w:sz w:val="22"/>
              <w:szCs w:val="22"/>
              <w:lang w:val="en-SG"/>
              <w14:ligatures w14:val="standardContextual"/>
            </w:rPr>
          </w:pPr>
          <w:hyperlink w:anchor="_Toc171159487" w:history="1">
            <w:r w:rsidRPr="0070437F">
              <w:rPr>
                <w:rStyle w:val="Hyperlink"/>
                <w:noProof/>
              </w:rPr>
              <w:t>4. Contact Form Submission</w:t>
            </w:r>
            <w:r>
              <w:rPr>
                <w:noProof/>
                <w:webHidden/>
              </w:rPr>
              <w:tab/>
            </w:r>
            <w:r>
              <w:rPr>
                <w:noProof/>
                <w:webHidden/>
              </w:rPr>
              <w:fldChar w:fldCharType="begin"/>
            </w:r>
            <w:r>
              <w:rPr>
                <w:noProof/>
                <w:webHidden/>
              </w:rPr>
              <w:instrText xml:space="preserve"> PAGEREF _Toc171159487 \h </w:instrText>
            </w:r>
            <w:r>
              <w:rPr>
                <w:noProof/>
                <w:webHidden/>
              </w:rPr>
            </w:r>
            <w:r>
              <w:rPr>
                <w:noProof/>
                <w:webHidden/>
              </w:rPr>
              <w:fldChar w:fldCharType="separate"/>
            </w:r>
            <w:r>
              <w:rPr>
                <w:noProof/>
                <w:webHidden/>
              </w:rPr>
              <w:t>48</w:t>
            </w:r>
            <w:r>
              <w:rPr>
                <w:noProof/>
                <w:webHidden/>
              </w:rPr>
              <w:fldChar w:fldCharType="end"/>
            </w:r>
          </w:hyperlink>
        </w:p>
        <w:p w14:paraId="4D1584B4" w14:textId="36D1ABC1" w:rsidR="00E63908" w:rsidRDefault="00E63908">
          <w:pPr>
            <w:pStyle w:val="TOC3"/>
            <w:tabs>
              <w:tab w:val="right" w:leader="dot" w:pos="9350"/>
            </w:tabs>
            <w:rPr>
              <w:noProof/>
              <w:kern w:val="2"/>
              <w:sz w:val="22"/>
              <w:szCs w:val="22"/>
              <w:lang w:val="en-SG"/>
              <w14:ligatures w14:val="standardContextual"/>
            </w:rPr>
          </w:pPr>
          <w:hyperlink w:anchor="_Toc171159488" w:history="1">
            <w:r w:rsidRPr="0070437F">
              <w:rPr>
                <w:rStyle w:val="Hyperlink"/>
                <w:noProof/>
              </w:rPr>
              <w:t>5. Multimedia Capture (Photo Capture)</w:t>
            </w:r>
            <w:r>
              <w:rPr>
                <w:noProof/>
                <w:webHidden/>
              </w:rPr>
              <w:tab/>
            </w:r>
            <w:r>
              <w:rPr>
                <w:noProof/>
                <w:webHidden/>
              </w:rPr>
              <w:fldChar w:fldCharType="begin"/>
            </w:r>
            <w:r>
              <w:rPr>
                <w:noProof/>
                <w:webHidden/>
              </w:rPr>
              <w:instrText xml:space="preserve"> PAGEREF _Toc171159488 \h </w:instrText>
            </w:r>
            <w:r>
              <w:rPr>
                <w:noProof/>
                <w:webHidden/>
              </w:rPr>
            </w:r>
            <w:r>
              <w:rPr>
                <w:noProof/>
                <w:webHidden/>
              </w:rPr>
              <w:fldChar w:fldCharType="separate"/>
            </w:r>
            <w:r>
              <w:rPr>
                <w:noProof/>
                <w:webHidden/>
              </w:rPr>
              <w:t>49</w:t>
            </w:r>
            <w:r>
              <w:rPr>
                <w:noProof/>
                <w:webHidden/>
              </w:rPr>
              <w:fldChar w:fldCharType="end"/>
            </w:r>
          </w:hyperlink>
        </w:p>
        <w:p w14:paraId="4D90BD0A" w14:textId="271B4A94" w:rsidR="00E63908" w:rsidRDefault="00E63908">
          <w:pPr>
            <w:pStyle w:val="TOC1"/>
            <w:tabs>
              <w:tab w:val="right" w:leader="dot" w:pos="9350"/>
            </w:tabs>
            <w:rPr>
              <w:noProof/>
              <w:kern w:val="2"/>
              <w:sz w:val="22"/>
              <w:szCs w:val="22"/>
              <w:lang w:val="en-SG"/>
              <w14:ligatures w14:val="standardContextual"/>
            </w:rPr>
          </w:pPr>
          <w:hyperlink w:anchor="_Toc171159489" w:history="1">
            <w:r w:rsidRPr="0070437F">
              <w:rPr>
                <w:rStyle w:val="Hyperlink"/>
                <w:noProof/>
              </w:rPr>
              <w:t>Conclusion</w:t>
            </w:r>
            <w:r>
              <w:rPr>
                <w:noProof/>
                <w:webHidden/>
              </w:rPr>
              <w:tab/>
            </w:r>
            <w:r>
              <w:rPr>
                <w:noProof/>
                <w:webHidden/>
              </w:rPr>
              <w:fldChar w:fldCharType="begin"/>
            </w:r>
            <w:r>
              <w:rPr>
                <w:noProof/>
                <w:webHidden/>
              </w:rPr>
              <w:instrText xml:space="preserve"> PAGEREF _Toc171159489 \h </w:instrText>
            </w:r>
            <w:r>
              <w:rPr>
                <w:noProof/>
                <w:webHidden/>
              </w:rPr>
            </w:r>
            <w:r>
              <w:rPr>
                <w:noProof/>
                <w:webHidden/>
              </w:rPr>
              <w:fldChar w:fldCharType="separate"/>
            </w:r>
            <w:r>
              <w:rPr>
                <w:noProof/>
                <w:webHidden/>
              </w:rPr>
              <w:t>50</w:t>
            </w:r>
            <w:r>
              <w:rPr>
                <w:noProof/>
                <w:webHidden/>
              </w:rPr>
              <w:fldChar w:fldCharType="end"/>
            </w:r>
          </w:hyperlink>
        </w:p>
        <w:p w14:paraId="44B105B2" w14:textId="664A7822" w:rsidR="00E63908" w:rsidRDefault="00E63908">
          <w:pPr>
            <w:pStyle w:val="TOC1"/>
            <w:tabs>
              <w:tab w:val="right" w:leader="dot" w:pos="9350"/>
            </w:tabs>
            <w:rPr>
              <w:noProof/>
              <w:kern w:val="2"/>
              <w:sz w:val="22"/>
              <w:szCs w:val="22"/>
              <w:lang w:val="en-SG"/>
              <w14:ligatures w14:val="standardContextual"/>
            </w:rPr>
          </w:pPr>
          <w:hyperlink w:anchor="_Toc171159490" w:history="1">
            <w:r w:rsidRPr="0070437F">
              <w:rPr>
                <w:rStyle w:val="Hyperlink"/>
                <w:noProof/>
              </w:rPr>
              <w:t>References</w:t>
            </w:r>
            <w:r>
              <w:rPr>
                <w:noProof/>
                <w:webHidden/>
              </w:rPr>
              <w:tab/>
            </w:r>
            <w:r>
              <w:rPr>
                <w:noProof/>
                <w:webHidden/>
              </w:rPr>
              <w:fldChar w:fldCharType="begin"/>
            </w:r>
            <w:r>
              <w:rPr>
                <w:noProof/>
                <w:webHidden/>
              </w:rPr>
              <w:instrText xml:space="preserve"> PAGEREF _Toc171159490 \h </w:instrText>
            </w:r>
            <w:r>
              <w:rPr>
                <w:noProof/>
                <w:webHidden/>
              </w:rPr>
            </w:r>
            <w:r>
              <w:rPr>
                <w:noProof/>
                <w:webHidden/>
              </w:rPr>
              <w:fldChar w:fldCharType="separate"/>
            </w:r>
            <w:r>
              <w:rPr>
                <w:noProof/>
                <w:webHidden/>
              </w:rPr>
              <w:t>52</w:t>
            </w:r>
            <w:r>
              <w:rPr>
                <w:noProof/>
                <w:webHidden/>
              </w:rPr>
              <w:fldChar w:fldCharType="end"/>
            </w:r>
          </w:hyperlink>
        </w:p>
        <w:p w14:paraId="56344811" w14:textId="26C05D33" w:rsidR="00E63908" w:rsidRDefault="00E63908">
          <w:pPr>
            <w:pStyle w:val="TOC1"/>
            <w:tabs>
              <w:tab w:val="right" w:leader="dot" w:pos="9350"/>
            </w:tabs>
            <w:rPr>
              <w:noProof/>
              <w:kern w:val="2"/>
              <w:sz w:val="22"/>
              <w:szCs w:val="22"/>
              <w:lang w:val="en-SG"/>
              <w14:ligatures w14:val="standardContextual"/>
            </w:rPr>
          </w:pPr>
          <w:hyperlink w:anchor="_Toc171159491" w:history="1">
            <w:r w:rsidRPr="0070437F">
              <w:rPr>
                <w:rStyle w:val="Hyperlink"/>
                <w:noProof/>
              </w:rPr>
              <w:t>Appendices</w:t>
            </w:r>
            <w:r>
              <w:rPr>
                <w:noProof/>
                <w:webHidden/>
              </w:rPr>
              <w:tab/>
            </w:r>
            <w:r>
              <w:rPr>
                <w:noProof/>
                <w:webHidden/>
              </w:rPr>
              <w:fldChar w:fldCharType="begin"/>
            </w:r>
            <w:r>
              <w:rPr>
                <w:noProof/>
                <w:webHidden/>
              </w:rPr>
              <w:instrText xml:space="preserve"> PAGEREF _Toc171159491 \h </w:instrText>
            </w:r>
            <w:r>
              <w:rPr>
                <w:noProof/>
                <w:webHidden/>
              </w:rPr>
            </w:r>
            <w:r>
              <w:rPr>
                <w:noProof/>
                <w:webHidden/>
              </w:rPr>
              <w:fldChar w:fldCharType="separate"/>
            </w:r>
            <w:r>
              <w:rPr>
                <w:noProof/>
                <w:webHidden/>
              </w:rPr>
              <w:t>52</w:t>
            </w:r>
            <w:r>
              <w:rPr>
                <w:noProof/>
                <w:webHidden/>
              </w:rPr>
              <w:fldChar w:fldCharType="end"/>
            </w:r>
          </w:hyperlink>
        </w:p>
        <w:p w14:paraId="2EBD9C2D" w14:textId="7A0F66BD" w:rsidR="00E63908" w:rsidRDefault="00E63908">
          <w:pPr>
            <w:pStyle w:val="TOC2"/>
            <w:tabs>
              <w:tab w:val="right" w:leader="dot" w:pos="9350"/>
            </w:tabs>
            <w:rPr>
              <w:noProof/>
              <w:kern w:val="2"/>
              <w:sz w:val="22"/>
              <w:szCs w:val="22"/>
              <w:lang w:val="en-SG"/>
              <w14:ligatures w14:val="standardContextual"/>
            </w:rPr>
          </w:pPr>
          <w:hyperlink w:anchor="_Toc171159492" w:history="1">
            <w:r w:rsidRPr="0070437F">
              <w:rPr>
                <w:rStyle w:val="Hyperlink"/>
                <w:noProof/>
              </w:rPr>
              <w:t>Appendix A: Deliverable Task Breakdown Statement: completed, signed, scanned and copied into document</w:t>
            </w:r>
            <w:r>
              <w:rPr>
                <w:noProof/>
                <w:webHidden/>
              </w:rPr>
              <w:tab/>
            </w:r>
            <w:r>
              <w:rPr>
                <w:noProof/>
                <w:webHidden/>
              </w:rPr>
              <w:fldChar w:fldCharType="begin"/>
            </w:r>
            <w:r>
              <w:rPr>
                <w:noProof/>
                <w:webHidden/>
              </w:rPr>
              <w:instrText xml:space="preserve"> PAGEREF _Toc171159492 \h </w:instrText>
            </w:r>
            <w:r>
              <w:rPr>
                <w:noProof/>
                <w:webHidden/>
              </w:rPr>
            </w:r>
            <w:r>
              <w:rPr>
                <w:noProof/>
                <w:webHidden/>
              </w:rPr>
              <w:fldChar w:fldCharType="separate"/>
            </w:r>
            <w:r>
              <w:rPr>
                <w:noProof/>
                <w:webHidden/>
              </w:rPr>
              <w:t>54</w:t>
            </w:r>
            <w:r>
              <w:rPr>
                <w:noProof/>
                <w:webHidden/>
              </w:rPr>
              <w:fldChar w:fldCharType="end"/>
            </w:r>
          </w:hyperlink>
        </w:p>
        <w:p w14:paraId="3B1D48AF" w14:textId="382FBDA6" w:rsidR="00E63908" w:rsidRDefault="00E63908">
          <w:pPr>
            <w:pStyle w:val="TOC2"/>
            <w:tabs>
              <w:tab w:val="right" w:leader="dot" w:pos="9350"/>
            </w:tabs>
            <w:rPr>
              <w:noProof/>
              <w:kern w:val="2"/>
              <w:sz w:val="22"/>
              <w:szCs w:val="22"/>
              <w:lang w:val="en-SG"/>
              <w14:ligatures w14:val="standardContextual"/>
            </w:rPr>
          </w:pPr>
          <w:hyperlink w:anchor="_Toc171159493" w:history="1">
            <w:r w:rsidRPr="0070437F">
              <w:rPr>
                <w:rStyle w:val="Hyperlink"/>
                <w:noProof/>
              </w:rPr>
              <w:t>Appendix B: Glossary of terms and definitions and acronyms</w:t>
            </w:r>
            <w:r>
              <w:rPr>
                <w:noProof/>
                <w:webHidden/>
              </w:rPr>
              <w:tab/>
            </w:r>
            <w:r>
              <w:rPr>
                <w:noProof/>
                <w:webHidden/>
              </w:rPr>
              <w:fldChar w:fldCharType="begin"/>
            </w:r>
            <w:r>
              <w:rPr>
                <w:noProof/>
                <w:webHidden/>
              </w:rPr>
              <w:instrText xml:space="preserve"> PAGEREF _Toc171159493 \h </w:instrText>
            </w:r>
            <w:r>
              <w:rPr>
                <w:noProof/>
                <w:webHidden/>
              </w:rPr>
            </w:r>
            <w:r>
              <w:rPr>
                <w:noProof/>
                <w:webHidden/>
              </w:rPr>
              <w:fldChar w:fldCharType="separate"/>
            </w:r>
            <w:r>
              <w:rPr>
                <w:noProof/>
                <w:webHidden/>
              </w:rPr>
              <w:t>55</w:t>
            </w:r>
            <w:r>
              <w:rPr>
                <w:noProof/>
                <w:webHidden/>
              </w:rPr>
              <w:fldChar w:fldCharType="end"/>
            </w:r>
          </w:hyperlink>
        </w:p>
        <w:p w14:paraId="6D7A2F59" w14:textId="4937D434" w:rsidR="00E63908" w:rsidRDefault="00E63908">
          <w:pPr>
            <w:pStyle w:val="TOC2"/>
            <w:tabs>
              <w:tab w:val="right" w:leader="dot" w:pos="9350"/>
            </w:tabs>
            <w:rPr>
              <w:noProof/>
              <w:kern w:val="2"/>
              <w:sz w:val="22"/>
              <w:szCs w:val="22"/>
              <w:lang w:val="en-SG"/>
              <w14:ligatures w14:val="standardContextual"/>
            </w:rPr>
          </w:pPr>
          <w:hyperlink w:anchor="_Toc171159494" w:history="1">
            <w:r w:rsidRPr="0070437F">
              <w:rPr>
                <w:rStyle w:val="Hyperlink"/>
                <w:noProof/>
              </w:rPr>
              <w:t>Appendix C: data dictionary</w:t>
            </w:r>
            <w:r>
              <w:rPr>
                <w:noProof/>
                <w:webHidden/>
              </w:rPr>
              <w:tab/>
            </w:r>
            <w:r>
              <w:rPr>
                <w:noProof/>
                <w:webHidden/>
              </w:rPr>
              <w:fldChar w:fldCharType="begin"/>
            </w:r>
            <w:r>
              <w:rPr>
                <w:noProof/>
                <w:webHidden/>
              </w:rPr>
              <w:instrText xml:space="preserve"> PAGEREF _Toc171159494 \h </w:instrText>
            </w:r>
            <w:r>
              <w:rPr>
                <w:noProof/>
                <w:webHidden/>
              </w:rPr>
            </w:r>
            <w:r>
              <w:rPr>
                <w:noProof/>
                <w:webHidden/>
              </w:rPr>
              <w:fldChar w:fldCharType="separate"/>
            </w:r>
            <w:r>
              <w:rPr>
                <w:noProof/>
                <w:webHidden/>
              </w:rPr>
              <w:t>56</w:t>
            </w:r>
            <w:r>
              <w:rPr>
                <w:noProof/>
                <w:webHidden/>
              </w:rPr>
              <w:fldChar w:fldCharType="end"/>
            </w:r>
          </w:hyperlink>
        </w:p>
        <w:p w14:paraId="03775801" w14:textId="6E15C317" w:rsidR="00E63908" w:rsidRDefault="00E63908">
          <w:pPr>
            <w:pStyle w:val="TOC2"/>
            <w:tabs>
              <w:tab w:val="right" w:leader="dot" w:pos="9350"/>
            </w:tabs>
            <w:rPr>
              <w:noProof/>
              <w:kern w:val="2"/>
              <w:sz w:val="22"/>
              <w:szCs w:val="22"/>
              <w:lang w:val="en-SG"/>
              <w14:ligatures w14:val="standardContextual"/>
            </w:rPr>
          </w:pPr>
          <w:hyperlink w:anchor="_Toc171159495" w:history="1">
            <w:r w:rsidRPr="0070437F">
              <w:rPr>
                <w:rStyle w:val="Hyperlink"/>
                <w:noProof/>
              </w:rPr>
              <w:t>Appendix D: Program Structure</w:t>
            </w:r>
            <w:r>
              <w:rPr>
                <w:noProof/>
                <w:webHidden/>
              </w:rPr>
              <w:tab/>
            </w:r>
            <w:r>
              <w:rPr>
                <w:noProof/>
                <w:webHidden/>
              </w:rPr>
              <w:fldChar w:fldCharType="begin"/>
            </w:r>
            <w:r>
              <w:rPr>
                <w:noProof/>
                <w:webHidden/>
              </w:rPr>
              <w:instrText xml:space="preserve"> PAGEREF _Toc171159495 \h </w:instrText>
            </w:r>
            <w:r>
              <w:rPr>
                <w:noProof/>
                <w:webHidden/>
              </w:rPr>
            </w:r>
            <w:r>
              <w:rPr>
                <w:noProof/>
                <w:webHidden/>
              </w:rPr>
              <w:fldChar w:fldCharType="separate"/>
            </w:r>
            <w:r>
              <w:rPr>
                <w:noProof/>
                <w:webHidden/>
              </w:rPr>
              <w:t>57</w:t>
            </w:r>
            <w:r>
              <w:rPr>
                <w:noProof/>
                <w:webHidden/>
              </w:rPr>
              <w:fldChar w:fldCharType="end"/>
            </w:r>
          </w:hyperlink>
        </w:p>
        <w:p w14:paraId="1477DCC8" w14:textId="0B2098C1" w:rsidR="00E63908" w:rsidRDefault="00E63908">
          <w:pPr>
            <w:pStyle w:val="TOC2"/>
            <w:tabs>
              <w:tab w:val="right" w:leader="dot" w:pos="9350"/>
            </w:tabs>
            <w:rPr>
              <w:noProof/>
              <w:kern w:val="2"/>
              <w:sz w:val="22"/>
              <w:szCs w:val="22"/>
              <w:lang w:val="en-SG"/>
              <w14:ligatures w14:val="standardContextual"/>
            </w:rPr>
          </w:pPr>
          <w:hyperlink w:anchor="_Toc171159496" w:history="1">
            <w:r w:rsidRPr="0070437F">
              <w:rPr>
                <w:rStyle w:val="Hyperlink"/>
                <w:noProof/>
              </w:rPr>
              <w:t>Appendix E: Any other information you consider necessary to include</w:t>
            </w:r>
            <w:r>
              <w:rPr>
                <w:noProof/>
                <w:webHidden/>
              </w:rPr>
              <w:tab/>
            </w:r>
            <w:r>
              <w:rPr>
                <w:noProof/>
                <w:webHidden/>
              </w:rPr>
              <w:fldChar w:fldCharType="begin"/>
            </w:r>
            <w:r>
              <w:rPr>
                <w:noProof/>
                <w:webHidden/>
              </w:rPr>
              <w:instrText xml:space="preserve"> PAGEREF _Toc171159496 \h </w:instrText>
            </w:r>
            <w:r>
              <w:rPr>
                <w:noProof/>
                <w:webHidden/>
              </w:rPr>
            </w:r>
            <w:r>
              <w:rPr>
                <w:noProof/>
                <w:webHidden/>
              </w:rPr>
              <w:fldChar w:fldCharType="separate"/>
            </w:r>
            <w:r>
              <w:rPr>
                <w:noProof/>
                <w:webHidden/>
              </w:rPr>
              <w:t>60</w:t>
            </w:r>
            <w:r>
              <w:rPr>
                <w:noProof/>
                <w:webHidden/>
              </w:rPr>
              <w:fldChar w:fldCharType="end"/>
            </w:r>
          </w:hyperlink>
        </w:p>
        <w:p w14:paraId="17F851CE" w14:textId="555DA3E5" w:rsidR="00EB5525" w:rsidRDefault="00EB5525" w:rsidP="002D32BC">
          <w:pPr>
            <w:jc w:val="both"/>
          </w:pPr>
          <w:r>
            <w:rPr>
              <w:b/>
              <w:bCs/>
              <w:noProof/>
            </w:rPr>
            <w:fldChar w:fldCharType="end"/>
          </w:r>
        </w:p>
      </w:sdtContent>
    </w:sdt>
    <w:p w14:paraId="65BBD875" w14:textId="6435F91B" w:rsidR="00AC6704" w:rsidRDefault="00AC6704" w:rsidP="002D32BC">
      <w:pPr>
        <w:jc w:val="both"/>
      </w:pPr>
      <w:r>
        <w:br w:type="page"/>
      </w:r>
    </w:p>
    <w:p w14:paraId="1DF38C72" w14:textId="77777777" w:rsidR="009C6E51" w:rsidRDefault="009C6E51"/>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1663E2D0" w14:textId="77777777" w:rsidTr="00170A30">
        <w:tc>
          <w:tcPr>
            <w:tcW w:w="9350" w:type="dxa"/>
          </w:tcPr>
          <w:p w14:paraId="7E621909" w14:textId="77777777" w:rsidR="000617D6" w:rsidRDefault="000617D6" w:rsidP="00110707">
            <w:pPr>
              <w:jc w:val="both"/>
            </w:pPr>
          </w:p>
          <w:p w14:paraId="14676D47" w14:textId="77777777" w:rsidR="000617D6" w:rsidRPr="003D298C" w:rsidRDefault="000617D6" w:rsidP="00110707">
            <w:pPr>
              <w:pStyle w:val="Heading1"/>
              <w:jc w:val="both"/>
            </w:pPr>
            <w:bookmarkStart w:id="3" w:name="_Toc171159418"/>
            <w:r w:rsidRPr="003D298C">
              <w:t>Executive Summary</w:t>
            </w:r>
            <w:bookmarkEnd w:id="3"/>
          </w:p>
          <w:p w14:paraId="132F3A19" w14:textId="77777777" w:rsidR="000617D6" w:rsidRDefault="000617D6" w:rsidP="00110707">
            <w:pPr>
              <w:jc w:val="both"/>
            </w:pPr>
          </w:p>
          <w:p w14:paraId="4EE5CA07" w14:textId="74EAD90F" w:rsidR="00E715FA" w:rsidRDefault="00E715FA" w:rsidP="00A82E5F">
            <w:pPr>
              <w:ind w:left="720"/>
              <w:jc w:val="both"/>
            </w:pPr>
            <w:r>
              <w:t xml:space="preserve">The purpose of this document server an </w:t>
            </w:r>
            <w:r w:rsidR="00D1405E">
              <w:t>introductory guide</w:t>
            </w:r>
            <w:r>
              <w:t xml:space="preserve"> to the design of the web mobile app development for BTF Track Maintenance App.</w:t>
            </w:r>
          </w:p>
          <w:p w14:paraId="127C064F" w14:textId="77777777" w:rsidR="00D7068C" w:rsidRDefault="00D7068C" w:rsidP="00D1405E">
            <w:pPr>
              <w:jc w:val="both"/>
            </w:pPr>
          </w:p>
          <w:p w14:paraId="26175EB6" w14:textId="422C9884" w:rsidR="00D7068C" w:rsidRDefault="00D7068C" w:rsidP="00D7068C">
            <w:pPr>
              <w:ind w:left="720"/>
              <w:jc w:val="both"/>
            </w:pPr>
            <w:r>
              <w:t>This document includes the following sections:</w:t>
            </w:r>
          </w:p>
          <w:p w14:paraId="1532E8EC" w14:textId="77777777" w:rsidR="00D7068C" w:rsidRDefault="00D7068C" w:rsidP="00D7068C">
            <w:pPr>
              <w:ind w:left="720"/>
              <w:jc w:val="both"/>
            </w:pPr>
          </w:p>
          <w:p w14:paraId="14490782" w14:textId="77777777" w:rsidR="00D7068C" w:rsidRDefault="00D7068C" w:rsidP="00D7068C">
            <w:pPr>
              <w:ind w:left="1440"/>
              <w:jc w:val="both"/>
            </w:pPr>
            <w:r>
              <w:t>Introduction</w:t>
            </w:r>
          </w:p>
          <w:p w14:paraId="50B1C9BC" w14:textId="77777777" w:rsidR="00D7068C" w:rsidRDefault="00D7068C" w:rsidP="00D7068C">
            <w:pPr>
              <w:ind w:left="1440"/>
              <w:jc w:val="both"/>
            </w:pPr>
            <w:r>
              <w:t>Data Design</w:t>
            </w:r>
          </w:p>
          <w:p w14:paraId="4F952463" w14:textId="77777777" w:rsidR="00D7068C" w:rsidRDefault="00D7068C" w:rsidP="00D7068C">
            <w:pPr>
              <w:ind w:left="1440"/>
              <w:jc w:val="both"/>
            </w:pPr>
            <w:r>
              <w:t>Process Design</w:t>
            </w:r>
          </w:p>
          <w:p w14:paraId="27A1C3CE" w14:textId="77777777" w:rsidR="00D7068C" w:rsidRDefault="00D7068C" w:rsidP="00D7068C">
            <w:pPr>
              <w:ind w:left="1440"/>
              <w:jc w:val="both"/>
            </w:pPr>
            <w:r>
              <w:t>Architecture / infrastructure Design</w:t>
            </w:r>
          </w:p>
          <w:p w14:paraId="03E18783" w14:textId="77777777" w:rsidR="00D7068C" w:rsidRDefault="00D7068C" w:rsidP="00D7068C">
            <w:pPr>
              <w:ind w:left="1440"/>
              <w:jc w:val="both"/>
            </w:pPr>
            <w:r>
              <w:t>Additional Software Components</w:t>
            </w:r>
          </w:p>
          <w:p w14:paraId="7E185F9D" w14:textId="77777777" w:rsidR="00D7068C" w:rsidRDefault="00D7068C" w:rsidP="00D7068C">
            <w:pPr>
              <w:ind w:left="1440"/>
              <w:jc w:val="both"/>
            </w:pPr>
            <w:r>
              <w:t>Infrastructure Requirements</w:t>
            </w:r>
          </w:p>
          <w:p w14:paraId="0818FEA1" w14:textId="77777777" w:rsidR="00D7068C" w:rsidRDefault="00D7068C" w:rsidP="00D7068C">
            <w:pPr>
              <w:ind w:left="1440"/>
              <w:jc w:val="both"/>
            </w:pPr>
            <w:r>
              <w:t>Interface Design</w:t>
            </w:r>
          </w:p>
          <w:p w14:paraId="41ED0BE1" w14:textId="77777777" w:rsidR="00D7068C" w:rsidRDefault="00D7068C" w:rsidP="00D7068C">
            <w:pPr>
              <w:ind w:left="1440"/>
              <w:jc w:val="both"/>
            </w:pPr>
            <w:r>
              <w:t>Design Artefacts / Visuals</w:t>
            </w:r>
          </w:p>
          <w:p w14:paraId="3DED82B7" w14:textId="77777777" w:rsidR="00D7068C" w:rsidRDefault="00D7068C" w:rsidP="00D7068C">
            <w:pPr>
              <w:ind w:left="2160"/>
              <w:jc w:val="both"/>
            </w:pPr>
            <w:r>
              <w:t>Data Flow Diagrams</w:t>
            </w:r>
          </w:p>
          <w:p w14:paraId="5BBC875D" w14:textId="77777777" w:rsidR="00D7068C" w:rsidRDefault="00D7068C" w:rsidP="00D7068C">
            <w:pPr>
              <w:ind w:left="2160"/>
              <w:jc w:val="both"/>
            </w:pPr>
            <w:r>
              <w:t>Event Diagrams</w:t>
            </w:r>
          </w:p>
          <w:p w14:paraId="6AA1CF4D" w14:textId="77777777" w:rsidR="00D7068C" w:rsidRDefault="00D7068C" w:rsidP="00D7068C">
            <w:pPr>
              <w:ind w:left="2160"/>
              <w:jc w:val="both"/>
            </w:pPr>
            <w:r>
              <w:t>Class Diagrams</w:t>
            </w:r>
          </w:p>
          <w:p w14:paraId="5C9AB8FA" w14:textId="77777777" w:rsidR="00D7068C" w:rsidRDefault="00D7068C" w:rsidP="00D7068C">
            <w:pPr>
              <w:ind w:left="2160"/>
              <w:jc w:val="both"/>
            </w:pPr>
            <w:r>
              <w:t>Sequence Diagrams</w:t>
            </w:r>
          </w:p>
          <w:p w14:paraId="74399148" w14:textId="36B74043" w:rsidR="00D7068C" w:rsidRDefault="00D7068C" w:rsidP="00D7068C">
            <w:pPr>
              <w:ind w:left="1440"/>
              <w:jc w:val="both"/>
            </w:pPr>
            <w:r>
              <w:t>Relevant Algorithms.</w:t>
            </w:r>
          </w:p>
          <w:p w14:paraId="32DD4517" w14:textId="77777777" w:rsidR="00D1405E" w:rsidRDefault="00D1405E" w:rsidP="0049169B">
            <w:pPr>
              <w:jc w:val="both"/>
            </w:pPr>
          </w:p>
          <w:p w14:paraId="57977CC9" w14:textId="77777777" w:rsidR="00D1405E" w:rsidRDefault="00D1405E" w:rsidP="00D1405E">
            <w:pPr>
              <w:ind w:left="720"/>
              <w:jc w:val="both"/>
            </w:pPr>
            <w:r>
              <w:t>The Bibbulmun Track App (BTF) is an innovative web mobile application developed to enhance the experience of users navigating and reporting their activities on the Bibbulmun Track. Designed with modern technologies and a user-centric approach, the BTF app aims to streamline user interactions, improve data management, and integrate seamlessly with external systems to provide a comprehensive and efficient solution.</w:t>
            </w:r>
          </w:p>
          <w:p w14:paraId="22D16EE1" w14:textId="77777777" w:rsidR="00D1405E" w:rsidRDefault="00D1405E" w:rsidP="00170A30">
            <w:pPr>
              <w:ind w:left="1440"/>
              <w:jc w:val="both"/>
            </w:pPr>
          </w:p>
          <w:p w14:paraId="316ACFB0" w14:textId="77777777" w:rsidR="00D7068C" w:rsidRDefault="00D7068C" w:rsidP="00D7068C">
            <w:pPr>
              <w:ind w:left="720"/>
              <w:jc w:val="both"/>
            </w:pPr>
            <w:r>
              <w:t>Purpose and Goals</w:t>
            </w:r>
          </w:p>
          <w:p w14:paraId="69AE6DF9" w14:textId="77777777" w:rsidR="00D7068C" w:rsidRDefault="00D7068C" w:rsidP="00D7068C">
            <w:pPr>
              <w:ind w:left="1440"/>
              <w:jc w:val="both"/>
            </w:pPr>
          </w:p>
          <w:p w14:paraId="7C32516D" w14:textId="05F67E60" w:rsidR="00D7068C" w:rsidRDefault="00D7068C" w:rsidP="00D7068C">
            <w:pPr>
              <w:ind w:left="1440"/>
              <w:jc w:val="both"/>
            </w:pPr>
            <w:r>
              <w:t>The primary goal of the Bibbulmun Track App is to support users in tracking their journey, logging attendance, capturing and reporting issues, and staying safe through real-time GPS tracking. The app also facilitates communication between users and the track management team, ensuring that feedback and issues are addressed promptly.</w:t>
            </w:r>
          </w:p>
          <w:p w14:paraId="131A8126" w14:textId="77777777" w:rsidR="00D7068C" w:rsidRDefault="00D7068C" w:rsidP="00170A30">
            <w:pPr>
              <w:ind w:left="1440"/>
              <w:jc w:val="both"/>
            </w:pPr>
          </w:p>
          <w:p w14:paraId="79E6AFD7" w14:textId="77777777" w:rsidR="00170A30" w:rsidRDefault="00170A30" w:rsidP="00A82E5F">
            <w:pPr>
              <w:ind w:left="720"/>
              <w:jc w:val="both"/>
            </w:pPr>
            <w:r>
              <w:t>Key Features</w:t>
            </w:r>
          </w:p>
          <w:p w14:paraId="10F03D9D" w14:textId="77777777" w:rsidR="00A82E5F" w:rsidRDefault="00A82E5F" w:rsidP="00170A30">
            <w:pPr>
              <w:ind w:left="1440"/>
              <w:jc w:val="both"/>
            </w:pPr>
          </w:p>
          <w:p w14:paraId="03A594BE" w14:textId="691ED0E6" w:rsidR="00A82E5F" w:rsidRDefault="00170A30" w:rsidP="00170A30">
            <w:pPr>
              <w:ind w:left="1440"/>
              <w:jc w:val="both"/>
            </w:pPr>
            <w:r>
              <w:t>User Registration</w:t>
            </w:r>
            <w:r w:rsidR="00444016">
              <w:t xml:space="preserve"> (Volunteer Profiles)</w:t>
            </w:r>
            <w:r>
              <w:t xml:space="preserve">: </w:t>
            </w:r>
          </w:p>
          <w:p w14:paraId="1B1C049C" w14:textId="77777777" w:rsidR="00A82E5F" w:rsidRDefault="00A82E5F" w:rsidP="00A82E5F">
            <w:pPr>
              <w:ind w:left="2160"/>
              <w:jc w:val="both"/>
            </w:pPr>
          </w:p>
          <w:p w14:paraId="21F4C491" w14:textId="0247E4AA" w:rsidR="00170A30" w:rsidRDefault="00170A30" w:rsidP="00A82E5F">
            <w:pPr>
              <w:ind w:left="2160"/>
              <w:jc w:val="both"/>
            </w:pPr>
            <w:r>
              <w:t>A secure and straightforward registration process that allows users to create personalized accounts.</w:t>
            </w:r>
          </w:p>
          <w:p w14:paraId="45DF8511" w14:textId="77777777" w:rsidR="00A82E5F" w:rsidRDefault="00A82E5F" w:rsidP="00A82E5F">
            <w:pPr>
              <w:ind w:left="2160"/>
              <w:jc w:val="both"/>
            </w:pPr>
          </w:p>
          <w:p w14:paraId="54E74CB8" w14:textId="77777777" w:rsidR="00A82E5F" w:rsidRDefault="00170A30" w:rsidP="00170A30">
            <w:pPr>
              <w:ind w:left="1440"/>
              <w:jc w:val="both"/>
            </w:pPr>
            <w:r>
              <w:t xml:space="preserve">Attendance Logging: </w:t>
            </w:r>
          </w:p>
          <w:p w14:paraId="1C43F457" w14:textId="77777777" w:rsidR="00A82E5F" w:rsidRDefault="00A82E5F" w:rsidP="00A82E5F">
            <w:pPr>
              <w:ind w:left="2160"/>
              <w:jc w:val="both"/>
            </w:pPr>
          </w:p>
          <w:p w14:paraId="4625B316" w14:textId="48771A97" w:rsidR="00170A30" w:rsidRDefault="00170A30" w:rsidP="00A82E5F">
            <w:pPr>
              <w:ind w:left="2160"/>
              <w:jc w:val="both"/>
            </w:pPr>
            <w:r>
              <w:lastRenderedPageBreak/>
              <w:t>Efficient logging of check-in and check-out times, with automatic calculation of the duration spent on the track.</w:t>
            </w:r>
          </w:p>
          <w:p w14:paraId="2FC4FF7B" w14:textId="77777777" w:rsidR="00A82E5F" w:rsidRDefault="00A82E5F" w:rsidP="00A82E5F">
            <w:pPr>
              <w:ind w:left="2160"/>
              <w:jc w:val="both"/>
            </w:pPr>
          </w:p>
          <w:p w14:paraId="4B5CD987" w14:textId="77777777" w:rsidR="00A82E5F" w:rsidRDefault="00170A30" w:rsidP="00170A30">
            <w:pPr>
              <w:ind w:left="1440"/>
              <w:jc w:val="both"/>
            </w:pPr>
            <w:r>
              <w:t xml:space="preserve">GPS Tracking: </w:t>
            </w:r>
          </w:p>
          <w:p w14:paraId="7CD0A595" w14:textId="77777777" w:rsidR="00A82E5F" w:rsidRDefault="00A82E5F" w:rsidP="00A82E5F">
            <w:pPr>
              <w:ind w:left="2160"/>
              <w:jc w:val="both"/>
            </w:pPr>
          </w:p>
          <w:p w14:paraId="2F54269D" w14:textId="4411E024" w:rsidR="00170A30" w:rsidRDefault="00170A30" w:rsidP="00A82E5F">
            <w:pPr>
              <w:ind w:left="2160"/>
              <w:jc w:val="both"/>
            </w:pPr>
            <w:r>
              <w:t>Real-time location tracking to help users navigate the track safely and accurately.</w:t>
            </w:r>
          </w:p>
          <w:p w14:paraId="59C4A2BA" w14:textId="77777777" w:rsidR="00A82E5F" w:rsidRDefault="00A82E5F" w:rsidP="00A82E5F">
            <w:pPr>
              <w:ind w:left="2160"/>
              <w:jc w:val="both"/>
            </w:pPr>
          </w:p>
          <w:p w14:paraId="0DAAC329" w14:textId="77777777" w:rsidR="00A82E5F" w:rsidRDefault="00170A30" w:rsidP="00170A30">
            <w:pPr>
              <w:ind w:left="1440"/>
              <w:jc w:val="both"/>
            </w:pPr>
            <w:r>
              <w:t xml:space="preserve">Contact Form Submission: </w:t>
            </w:r>
          </w:p>
          <w:p w14:paraId="058C7284" w14:textId="77777777" w:rsidR="00A82E5F" w:rsidRDefault="00A82E5F" w:rsidP="00A82E5F">
            <w:pPr>
              <w:ind w:left="2160"/>
              <w:jc w:val="both"/>
            </w:pPr>
          </w:p>
          <w:p w14:paraId="4A5A23C9" w14:textId="6B0DA554" w:rsidR="00170A30" w:rsidRDefault="00170A30" w:rsidP="00A82E5F">
            <w:pPr>
              <w:ind w:left="2160"/>
              <w:jc w:val="both"/>
            </w:pPr>
            <w:r>
              <w:t>Easy submission of contact forms to report issues, provide feedback, or request assistance.</w:t>
            </w:r>
          </w:p>
          <w:p w14:paraId="63CEE548" w14:textId="77777777" w:rsidR="00A82E5F" w:rsidRDefault="00A82E5F" w:rsidP="00A82E5F">
            <w:pPr>
              <w:ind w:left="2160"/>
              <w:jc w:val="both"/>
            </w:pPr>
          </w:p>
          <w:p w14:paraId="71E1CE3B" w14:textId="77777777" w:rsidR="00A82E5F" w:rsidRDefault="00170A30" w:rsidP="00170A30">
            <w:pPr>
              <w:ind w:left="1440"/>
              <w:jc w:val="both"/>
            </w:pPr>
            <w:r>
              <w:t xml:space="preserve">Multimedia Capture: </w:t>
            </w:r>
          </w:p>
          <w:p w14:paraId="7E11FDFB" w14:textId="77777777" w:rsidR="00A82E5F" w:rsidRDefault="00A82E5F" w:rsidP="00A82E5F">
            <w:pPr>
              <w:ind w:left="2160"/>
              <w:jc w:val="both"/>
            </w:pPr>
          </w:p>
          <w:p w14:paraId="054B2603" w14:textId="305763F2" w:rsidR="00A82E5F" w:rsidRDefault="00170A30" w:rsidP="008B12FA">
            <w:pPr>
              <w:ind w:left="2160"/>
              <w:jc w:val="both"/>
            </w:pPr>
            <w:r>
              <w:t>Capability to capture and store photos, helping users document their experiences and report issues visually.</w:t>
            </w:r>
          </w:p>
          <w:p w14:paraId="6D9C15EF" w14:textId="77777777" w:rsidR="00A82E5F" w:rsidRDefault="00A82E5F" w:rsidP="00A82E5F">
            <w:pPr>
              <w:ind w:left="720"/>
              <w:jc w:val="both"/>
            </w:pPr>
          </w:p>
          <w:p w14:paraId="57BD1F62" w14:textId="041CDA8D" w:rsidR="00FF57A0" w:rsidRDefault="00FF57A0" w:rsidP="00A82E5F">
            <w:pPr>
              <w:ind w:left="720"/>
              <w:jc w:val="both"/>
            </w:pPr>
            <w:r w:rsidRPr="00FF57A0">
              <w:t>The development of the Bibbulmun Track App follows best practices in software engineering, ensuring a robust, maintainable, and scalable solution. The application is designed to be user-friendly, providing an intuitive interface and seamless user experience.</w:t>
            </w:r>
          </w:p>
          <w:p w14:paraId="28691F60" w14:textId="77777777" w:rsidR="00FF57A0" w:rsidRDefault="00FF57A0" w:rsidP="00A82E5F">
            <w:pPr>
              <w:ind w:left="720"/>
              <w:jc w:val="both"/>
            </w:pPr>
          </w:p>
          <w:p w14:paraId="3E14CC55" w14:textId="77777777" w:rsidR="00A82E5F" w:rsidRPr="00A82E5F" w:rsidRDefault="00A82E5F" w:rsidP="00A82E5F">
            <w:pPr>
              <w:ind w:left="720"/>
              <w:jc w:val="both"/>
            </w:pPr>
            <w:r w:rsidRPr="00A82E5F">
              <w:t>The Bibbulmun Track App is a comprehensive and reliable solution designed to enhance the user experience on the Bibbulmun Track. By leveraging modern technologies and incorporating user-centric features, the app ensures efficient tracking, reporting, and communication. The BTF app stands as a valuable tool for both users and track administrators, facilitating better management and enjoyment of the Bibbulmun Track.</w:t>
            </w:r>
          </w:p>
          <w:p w14:paraId="0ACDC3DC" w14:textId="77777777" w:rsidR="00A82E5F" w:rsidRDefault="00A82E5F" w:rsidP="00A82E5F">
            <w:pPr>
              <w:ind w:left="720"/>
              <w:jc w:val="both"/>
            </w:pPr>
          </w:p>
          <w:p w14:paraId="1D878A96" w14:textId="3EEFA65B" w:rsidR="00170A30" w:rsidRDefault="00A82E5F" w:rsidP="00A82E5F">
            <w:pPr>
              <w:ind w:left="720"/>
              <w:jc w:val="both"/>
            </w:pPr>
            <w:r>
              <w:t>This executive summary outlines the strategic vision and technological foundation of the Bibbulmun Track App, underscoring its role in improving the tracking, safety, and reporting capabilities for users navigating the Bibbulmun Track.</w:t>
            </w:r>
          </w:p>
          <w:p w14:paraId="15D48E4D" w14:textId="77777777" w:rsidR="000617D6" w:rsidRDefault="000617D6" w:rsidP="00EF2424">
            <w:pPr>
              <w:jc w:val="both"/>
            </w:pPr>
          </w:p>
        </w:tc>
      </w:tr>
    </w:tbl>
    <w:p w14:paraId="6F696495" w14:textId="77777777" w:rsidR="00EB3869" w:rsidRDefault="00EB3869">
      <w:r>
        <w:lastRenderedPageBreak/>
        <w:br w:type="page"/>
      </w:r>
    </w:p>
    <w:p w14:paraId="6544014A"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5093AB4E" w14:textId="77777777" w:rsidTr="00E63908">
        <w:tc>
          <w:tcPr>
            <w:tcW w:w="9350" w:type="dxa"/>
          </w:tcPr>
          <w:p w14:paraId="1100F9F1" w14:textId="56435038" w:rsidR="000617D6" w:rsidRDefault="000617D6" w:rsidP="00110707">
            <w:pPr>
              <w:jc w:val="both"/>
            </w:pPr>
          </w:p>
          <w:p w14:paraId="6D8144C0" w14:textId="220326A0" w:rsidR="000617D6" w:rsidRDefault="00710F73" w:rsidP="003D298C">
            <w:pPr>
              <w:pStyle w:val="Heading1"/>
            </w:pPr>
            <w:bookmarkStart w:id="4" w:name="_Toc171159419"/>
            <w:r>
              <w:t>Introduction</w:t>
            </w:r>
            <w:bookmarkEnd w:id="4"/>
          </w:p>
          <w:p w14:paraId="54628BC7" w14:textId="77777777" w:rsidR="00710F73" w:rsidRDefault="00710F73" w:rsidP="00110707">
            <w:pPr>
              <w:jc w:val="both"/>
            </w:pPr>
          </w:p>
          <w:p w14:paraId="32D639B4" w14:textId="77777777" w:rsidR="00670808" w:rsidRPr="00670808" w:rsidRDefault="00670808" w:rsidP="00FC43C9">
            <w:pPr>
              <w:pStyle w:val="Heading2"/>
              <w:jc w:val="both"/>
            </w:pPr>
            <w:bookmarkStart w:id="5" w:name="_Toc171159420"/>
            <w:r w:rsidRPr="00670808">
              <w:t>Description of the scope and purpose of the document</w:t>
            </w:r>
            <w:bookmarkEnd w:id="5"/>
          </w:p>
          <w:p w14:paraId="36EA8021" w14:textId="77777777" w:rsidR="00FC43C9" w:rsidRDefault="00FC43C9" w:rsidP="00FC43C9">
            <w:pPr>
              <w:ind w:left="720"/>
              <w:jc w:val="both"/>
              <w:rPr>
                <w:color w:val="538135" w:themeColor="accent6" w:themeShade="BF"/>
              </w:rPr>
            </w:pPr>
          </w:p>
          <w:p w14:paraId="56CDE0EA" w14:textId="77777777" w:rsidR="00FF2555" w:rsidRDefault="00FF2555" w:rsidP="00FC43C9">
            <w:pPr>
              <w:ind w:left="720"/>
              <w:jc w:val="both"/>
            </w:pPr>
            <w:r w:rsidRPr="00FF2555">
              <w:t xml:space="preserve">This document provides a comprehensive overview of the Bibbulmun Track App (BTF), a web mobile application designed to enhance the user experience on the Bibbulmun Track. </w:t>
            </w:r>
          </w:p>
          <w:p w14:paraId="620DADB2" w14:textId="77777777" w:rsidR="00FF2555" w:rsidRDefault="00FF2555" w:rsidP="00FC43C9">
            <w:pPr>
              <w:ind w:left="720"/>
              <w:jc w:val="both"/>
            </w:pPr>
          </w:p>
          <w:p w14:paraId="0150ECF5" w14:textId="77777777" w:rsidR="00FF2555" w:rsidRDefault="00FF2555" w:rsidP="00FC43C9">
            <w:pPr>
              <w:ind w:left="720"/>
              <w:jc w:val="both"/>
            </w:pPr>
            <w:r w:rsidRPr="00FF2555">
              <w:t xml:space="preserve">The document outlines the architecture, design, and functionality of the app, detailing each software component, process model, and use-case narrative. </w:t>
            </w:r>
          </w:p>
          <w:p w14:paraId="2E011DEF" w14:textId="77777777" w:rsidR="00FF2555" w:rsidRDefault="00FF2555" w:rsidP="00FC43C9">
            <w:pPr>
              <w:ind w:left="720"/>
              <w:jc w:val="both"/>
            </w:pPr>
          </w:p>
          <w:p w14:paraId="474F19E7" w14:textId="77777777" w:rsidR="00FF2555" w:rsidRDefault="00FF2555" w:rsidP="00FC43C9">
            <w:pPr>
              <w:ind w:left="720"/>
              <w:jc w:val="both"/>
            </w:pPr>
            <w:r w:rsidRPr="00FF2555">
              <w:t xml:space="preserve">It also includes detailed descriptions of sequence diagrams, expanded use-case narratives, processing controls, algorithms, and class diagrams to ensure a clear understanding of the system's behavior and structure. </w:t>
            </w:r>
          </w:p>
          <w:p w14:paraId="109080ED" w14:textId="77777777" w:rsidR="00FF2555" w:rsidRDefault="00FF2555" w:rsidP="00FC43C9">
            <w:pPr>
              <w:ind w:left="720"/>
              <w:jc w:val="both"/>
            </w:pPr>
          </w:p>
          <w:p w14:paraId="50C85651" w14:textId="40A18C4F" w:rsidR="00FC43C9" w:rsidRPr="00FF2555" w:rsidRDefault="00FF2555" w:rsidP="00FC43C9">
            <w:pPr>
              <w:ind w:left="720"/>
              <w:jc w:val="both"/>
            </w:pPr>
            <w:r w:rsidRPr="00FF2555">
              <w:t>The purpose of this document is to serve as a reference for developers, stakeholders, and project managers involved in the development, maintenance, and enhancement of the Bibbulmun Track App.</w:t>
            </w:r>
          </w:p>
          <w:p w14:paraId="5F708AED" w14:textId="000ABC68" w:rsidR="00670808" w:rsidRPr="00670808" w:rsidRDefault="00670808" w:rsidP="00FC43C9">
            <w:pPr>
              <w:pStyle w:val="Heading2"/>
              <w:jc w:val="both"/>
            </w:pPr>
            <w:bookmarkStart w:id="6" w:name="_Toc171159421"/>
            <w:r w:rsidRPr="00670808">
              <w:t>Description of the document's intended audience</w:t>
            </w:r>
            <w:bookmarkEnd w:id="6"/>
          </w:p>
          <w:p w14:paraId="50E2E02A" w14:textId="77777777" w:rsidR="00FC43C9" w:rsidRDefault="00FC43C9" w:rsidP="00FC43C9">
            <w:pPr>
              <w:ind w:left="720"/>
              <w:jc w:val="both"/>
              <w:rPr>
                <w:color w:val="538135" w:themeColor="accent6" w:themeShade="BF"/>
              </w:rPr>
            </w:pPr>
          </w:p>
          <w:p w14:paraId="60DEC5C1" w14:textId="23D2F5FE" w:rsidR="00150A76" w:rsidRDefault="00150A76" w:rsidP="00FC43C9">
            <w:pPr>
              <w:ind w:left="720"/>
              <w:jc w:val="both"/>
            </w:pPr>
            <w:r>
              <w:t xml:space="preserve">This document </w:t>
            </w:r>
            <w:r w:rsidR="00FF2555">
              <w:t>serves as a reference /user guide</w:t>
            </w:r>
            <w:r>
              <w:t xml:space="preserve"> for all users of the BTF Track Maintenance App on both website and handphone versions.</w:t>
            </w:r>
          </w:p>
          <w:p w14:paraId="5768AA2C" w14:textId="77777777" w:rsidR="00FF2555" w:rsidRDefault="00FF2555" w:rsidP="00FC43C9">
            <w:pPr>
              <w:ind w:left="720"/>
              <w:jc w:val="both"/>
            </w:pPr>
          </w:p>
          <w:p w14:paraId="4B28F0EE" w14:textId="77777777" w:rsidR="00FF2555" w:rsidRDefault="00FF2555" w:rsidP="00FF2555">
            <w:pPr>
              <w:ind w:left="720"/>
              <w:jc w:val="both"/>
            </w:pPr>
            <w:r>
              <w:t>This document is intended for:</w:t>
            </w:r>
          </w:p>
          <w:p w14:paraId="7CAFABE8" w14:textId="77777777" w:rsidR="00FF2555" w:rsidRDefault="00FF2555" w:rsidP="00FF2555">
            <w:pPr>
              <w:ind w:left="720"/>
              <w:jc w:val="both"/>
            </w:pPr>
          </w:p>
          <w:p w14:paraId="09125064" w14:textId="77777777" w:rsidR="00FF2555" w:rsidRDefault="00FF2555" w:rsidP="00FF2555">
            <w:pPr>
              <w:ind w:left="1440"/>
              <w:jc w:val="both"/>
            </w:pPr>
            <w:r>
              <w:t xml:space="preserve">Developers: </w:t>
            </w:r>
          </w:p>
          <w:p w14:paraId="7A62CE20" w14:textId="5AF5217B" w:rsidR="00FF2555" w:rsidRDefault="00FF2555" w:rsidP="00FF2555">
            <w:pPr>
              <w:ind w:left="2160"/>
              <w:jc w:val="both"/>
            </w:pPr>
            <w:r>
              <w:t>To understand the architecture, design, and detailed implementation of the Bibbulmun Track App.</w:t>
            </w:r>
          </w:p>
          <w:p w14:paraId="655D0B3B" w14:textId="77777777" w:rsidR="00FF2555" w:rsidRDefault="00FF2555" w:rsidP="00FF2555">
            <w:pPr>
              <w:ind w:left="2160"/>
              <w:jc w:val="both"/>
            </w:pPr>
          </w:p>
          <w:p w14:paraId="2711F79A" w14:textId="77777777" w:rsidR="00FF2555" w:rsidRDefault="00FF2555" w:rsidP="00FF2555">
            <w:pPr>
              <w:ind w:left="1440"/>
              <w:jc w:val="both"/>
            </w:pPr>
            <w:r>
              <w:t xml:space="preserve">Project Managers: </w:t>
            </w:r>
          </w:p>
          <w:p w14:paraId="3B8AA2BA" w14:textId="3D84B49E" w:rsidR="00FF2555" w:rsidRDefault="00FF2555" w:rsidP="00FF2555">
            <w:pPr>
              <w:ind w:left="2160"/>
              <w:jc w:val="both"/>
            </w:pPr>
            <w:r>
              <w:t>To get an overview of the project’s scope, goals, and system functionality.</w:t>
            </w:r>
          </w:p>
          <w:p w14:paraId="047788BB" w14:textId="77777777" w:rsidR="00FF2555" w:rsidRDefault="00FF2555" w:rsidP="00FF2555">
            <w:pPr>
              <w:ind w:left="2160"/>
              <w:jc w:val="both"/>
            </w:pPr>
          </w:p>
          <w:p w14:paraId="3F6B7620" w14:textId="77777777" w:rsidR="00FF2555" w:rsidRDefault="00FF2555" w:rsidP="00FF2555">
            <w:pPr>
              <w:ind w:left="1440"/>
              <w:jc w:val="both"/>
            </w:pPr>
            <w:r>
              <w:t xml:space="preserve">Stakeholders: </w:t>
            </w:r>
          </w:p>
          <w:p w14:paraId="50919236" w14:textId="78C52D65" w:rsidR="00FF2555" w:rsidRDefault="00FF2555" w:rsidP="00FF2555">
            <w:pPr>
              <w:ind w:left="2160"/>
              <w:jc w:val="both"/>
            </w:pPr>
            <w:r>
              <w:t>To gain insights into the features and capabilities of the app and how it meets user needs.</w:t>
            </w:r>
          </w:p>
          <w:p w14:paraId="3963CAD6" w14:textId="77777777" w:rsidR="00FF2555" w:rsidRDefault="00FF2555" w:rsidP="00FF2555">
            <w:pPr>
              <w:ind w:left="2160"/>
              <w:jc w:val="both"/>
            </w:pPr>
          </w:p>
          <w:p w14:paraId="154570A7" w14:textId="77777777" w:rsidR="00FF2555" w:rsidRDefault="00FF2555" w:rsidP="00FF2555">
            <w:pPr>
              <w:ind w:left="1440"/>
              <w:jc w:val="both"/>
            </w:pPr>
            <w:r>
              <w:t xml:space="preserve">Testers: </w:t>
            </w:r>
          </w:p>
          <w:p w14:paraId="7BA2F6E2" w14:textId="4469433E" w:rsidR="00FF2555" w:rsidRDefault="00FF2555" w:rsidP="00FF2555">
            <w:pPr>
              <w:ind w:left="2160"/>
              <w:jc w:val="both"/>
            </w:pPr>
            <w:r>
              <w:t>To use as a basis for developing test plans and test cases.</w:t>
            </w:r>
          </w:p>
          <w:p w14:paraId="1783EB88" w14:textId="77777777" w:rsidR="00FF2555" w:rsidRDefault="00FF2555" w:rsidP="00FF2555">
            <w:pPr>
              <w:ind w:left="2160"/>
              <w:jc w:val="both"/>
            </w:pPr>
          </w:p>
          <w:p w14:paraId="10F822DC" w14:textId="77777777" w:rsidR="00FF2555" w:rsidRDefault="00FF2555" w:rsidP="00FF2555">
            <w:pPr>
              <w:ind w:left="1440"/>
              <w:jc w:val="both"/>
            </w:pPr>
            <w:r>
              <w:t xml:space="preserve">Technical Writers: </w:t>
            </w:r>
          </w:p>
          <w:p w14:paraId="3DAC97A5" w14:textId="3AEF7F6C" w:rsidR="00FF2555" w:rsidRPr="00150A76" w:rsidRDefault="00FF2555" w:rsidP="00FF2555">
            <w:pPr>
              <w:ind w:left="2160"/>
              <w:jc w:val="both"/>
            </w:pPr>
            <w:r>
              <w:t>To document and update user manuals and help guides based on the system design.</w:t>
            </w:r>
          </w:p>
          <w:p w14:paraId="73909498" w14:textId="77777777" w:rsidR="00FC43C9" w:rsidRDefault="00FC43C9" w:rsidP="00FC43C9">
            <w:pPr>
              <w:ind w:left="720"/>
              <w:jc w:val="both"/>
              <w:rPr>
                <w:color w:val="538135" w:themeColor="accent6" w:themeShade="BF"/>
              </w:rPr>
            </w:pPr>
          </w:p>
          <w:p w14:paraId="7B8E8C72" w14:textId="5D423B1E" w:rsidR="00670808" w:rsidRPr="00670808" w:rsidRDefault="00670808" w:rsidP="00FC43C9">
            <w:pPr>
              <w:pStyle w:val="Heading2"/>
              <w:jc w:val="both"/>
            </w:pPr>
            <w:bookmarkStart w:id="7" w:name="_Toc171159422"/>
            <w:r w:rsidRPr="00670808">
              <w:lastRenderedPageBreak/>
              <w:t>Identify the system/product using any applicable names and/or version numbers</w:t>
            </w:r>
            <w:bookmarkEnd w:id="7"/>
          </w:p>
          <w:p w14:paraId="6A07C19F" w14:textId="77777777" w:rsidR="00FC43C9" w:rsidRDefault="00FC43C9" w:rsidP="00FC43C9">
            <w:pPr>
              <w:ind w:left="720"/>
              <w:jc w:val="both"/>
              <w:rPr>
                <w:color w:val="538135" w:themeColor="accent6" w:themeShade="BF"/>
              </w:rPr>
            </w:pPr>
          </w:p>
          <w:p w14:paraId="7AF0D6E1" w14:textId="67588817" w:rsidR="00FF2555" w:rsidRDefault="00FF2555" w:rsidP="00FF2555">
            <w:pPr>
              <w:ind w:left="720"/>
              <w:jc w:val="both"/>
            </w:pPr>
            <w:r>
              <w:t xml:space="preserve">System/Product Name: </w:t>
            </w:r>
            <w:r>
              <w:tab/>
              <w:t>Bibbulmun Track App (BTF)</w:t>
            </w:r>
          </w:p>
          <w:p w14:paraId="64BE0D86" w14:textId="0DEA13C3" w:rsidR="00FC43C9" w:rsidRDefault="00FF2555" w:rsidP="00FF2555">
            <w:pPr>
              <w:ind w:left="720"/>
              <w:jc w:val="both"/>
              <w:rPr>
                <w:color w:val="538135" w:themeColor="accent6" w:themeShade="BF"/>
              </w:rPr>
            </w:pPr>
            <w:r>
              <w:t xml:space="preserve">Version Number: </w:t>
            </w:r>
            <w:r>
              <w:tab/>
              <w:t>1.0</w:t>
            </w:r>
          </w:p>
          <w:p w14:paraId="4ADD35F0" w14:textId="3FE885A3" w:rsidR="00710F73" w:rsidRDefault="00670808" w:rsidP="00A54BDD">
            <w:pPr>
              <w:pStyle w:val="Heading2"/>
            </w:pPr>
            <w:bookmarkStart w:id="8" w:name="_Toc171159423"/>
            <w:r w:rsidRPr="00670808">
              <w:t>P</w:t>
            </w:r>
            <w:r w:rsidR="00FC43C9">
              <w:t>ertinent Documents R</w:t>
            </w:r>
            <w:r w:rsidRPr="00670808">
              <w:t>eferences</w:t>
            </w:r>
            <w:bookmarkEnd w:id="8"/>
            <w:r w:rsidRPr="00670808">
              <w:t xml:space="preserve"> </w:t>
            </w:r>
          </w:p>
          <w:p w14:paraId="7BEDFE30" w14:textId="77777777" w:rsidR="009C2629" w:rsidRDefault="009C2629" w:rsidP="009C2629">
            <w:pPr>
              <w:pStyle w:val="Heading3"/>
              <w:ind w:left="720"/>
            </w:pPr>
            <w:bookmarkStart w:id="9" w:name="_Toc171159424"/>
            <w:r>
              <w:t>Related and/or Companion Documents</w:t>
            </w:r>
            <w:bookmarkEnd w:id="9"/>
          </w:p>
          <w:p w14:paraId="3518E062" w14:textId="77777777" w:rsidR="009C2629" w:rsidRDefault="009C2629" w:rsidP="009C2629">
            <w:pPr>
              <w:ind w:left="1080"/>
              <w:jc w:val="both"/>
            </w:pPr>
          </w:p>
          <w:p w14:paraId="5D5EA051" w14:textId="123923A3" w:rsidR="009C2629" w:rsidRDefault="009C2629" w:rsidP="009C2629">
            <w:pPr>
              <w:ind w:left="1080"/>
              <w:jc w:val="both"/>
            </w:pPr>
            <w:r>
              <w:t xml:space="preserve">Project Proposal Document: </w:t>
            </w:r>
          </w:p>
          <w:p w14:paraId="378A8F2A" w14:textId="77777777" w:rsidR="009C2629" w:rsidRDefault="009C2629" w:rsidP="009C2629">
            <w:pPr>
              <w:ind w:left="1080"/>
              <w:jc w:val="both"/>
            </w:pPr>
          </w:p>
          <w:p w14:paraId="743D73AA" w14:textId="281D47F6" w:rsidR="009C2629" w:rsidRDefault="009C2629" w:rsidP="009C2629">
            <w:pPr>
              <w:ind w:left="1440"/>
              <w:jc w:val="both"/>
            </w:pPr>
            <w:r>
              <w:t>RNA Research and analysis outlines the initial project scope and objectives.</w:t>
            </w:r>
          </w:p>
          <w:p w14:paraId="5FE63401" w14:textId="77777777" w:rsidR="009C2629" w:rsidRDefault="009C2629" w:rsidP="009C2629">
            <w:pPr>
              <w:ind w:left="1440"/>
              <w:jc w:val="both"/>
            </w:pPr>
          </w:p>
          <w:p w14:paraId="6ADBFA72" w14:textId="77777777" w:rsidR="009C2629" w:rsidRDefault="009C2629" w:rsidP="009C2629">
            <w:pPr>
              <w:ind w:left="1080"/>
              <w:jc w:val="both"/>
            </w:pPr>
            <w:r>
              <w:t xml:space="preserve">User Requirements Specification (URS): </w:t>
            </w:r>
          </w:p>
          <w:p w14:paraId="3E48E34A" w14:textId="77777777" w:rsidR="009C2629" w:rsidRDefault="009C2629" w:rsidP="009C2629">
            <w:pPr>
              <w:ind w:left="1440"/>
              <w:jc w:val="both"/>
            </w:pPr>
          </w:p>
          <w:p w14:paraId="748B4740" w14:textId="7A321E2C" w:rsidR="009C2629" w:rsidRDefault="009C2629" w:rsidP="009C2629">
            <w:pPr>
              <w:ind w:left="2160"/>
              <w:jc w:val="both"/>
            </w:pPr>
            <w:r>
              <w:t>The client documents with the instruction manual and the demo video details the user requirements for the Bibbulmun Track App.</w:t>
            </w:r>
          </w:p>
          <w:p w14:paraId="13ED1A26" w14:textId="77777777" w:rsidR="009C2629" w:rsidRDefault="009C2629" w:rsidP="009C2629">
            <w:pPr>
              <w:ind w:left="1440"/>
              <w:jc w:val="both"/>
            </w:pPr>
          </w:p>
          <w:p w14:paraId="46307386" w14:textId="77777777" w:rsidR="009C2629" w:rsidRDefault="009C2629" w:rsidP="009C2629">
            <w:pPr>
              <w:ind w:left="1440"/>
              <w:jc w:val="both"/>
            </w:pPr>
            <w:r>
              <w:t xml:space="preserve">System Requirements Specification (SRS): </w:t>
            </w:r>
          </w:p>
          <w:p w14:paraId="1E396441" w14:textId="47B7A100" w:rsidR="009C2629" w:rsidRDefault="009C2629" w:rsidP="009C2629">
            <w:pPr>
              <w:ind w:left="2160"/>
              <w:jc w:val="both"/>
            </w:pPr>
            <w:r>
              <w:t>Technical Documents installation manual and user guide define the system requirements and constraints.</w:t>
            </w:r>
          </w:p>
          <w:p w14:paraId="2E869A7F" w14:textId="77777777" w:rsidR="009C2629" w:rsidRDefault="009C2629" w:rsidP="009C2629">
            <w:pPr>
              <w:ind w:left="2160"/>
              <w:jc w:val="both"/>
            </w:pPr>
          </w:p>
          <w:p w14:paraId="056B375E" w14:textId="77777777" w:rsidR="009C2629" w:rsidRDefault="009C2629" w:rsidP="009C2629">
            <w:pPr>
              <w:ind w:left="1440"/>
              <w:jc w:val="both"/>
            </w:pPr>
            <w:r>
              <w:t xml:space="preserve">Design Specification Document (DSD): </w:t>
            </w:r>
          </w:p>
          <w:p w14:paraId="1AC7CAC9" w14:textId="4400D6A0" w:rsidR="009C2629" w:rsidRDefault="0060427E" w:rsidP="009C2629">
            <w:pPr>
              <w:ind w:left="2160"/>
              <w:jc w:val="both"/>
            </w:pPr>
            <w:r>
              <w:t>Design Document p</w:t>
            </w:r>
            <w:r w:rsidR="009C2629">
              <w:t>rovides the design details and architecture of the app.</w:t>
            </w:r>
          </w:p>
          <w:p w14:paraId="5D097C1E" w14:textId="77777777" w:rsidR="009C2629" w:rsidRDefault="009C2629" w:rsidP="009C2629">
            <w:pPr>
              <w:ind w:left="2160"/>
              <w:jc w:val="both"/>
            </w:pPr>
          </w:p>
          <w:p w14:paraId="7DBB4B32" w14:textId="77777777" w:rsidR="009C2629" w:rsidRDefault="009C2629" w:rsidP="009C2629">
            <w:pPr>
              <w:pStyle w:val="Heading3"/>
              <w:ind w:left="720"/>
            </w:pPr>
            <w:bookmarkStart w:id="10" w:name="_Toc171159425"/>
            <w:r>
              <w:t>Prerequisite Documents</w:t>
            </w:r>
            <w:bookmarkEnd w:id="10"/>
          </w:p>
          <w:p w14:paraId="102C7827" w14:textId="77777777" w:rsidR="009C2629" w:rsidRDefault="009C2629" w:rsidP="009C2629">
            <w:pPr>
              <w:ind w:left="1080"/>
              <w:jc w:val="both"/>
            </w:pPr>
          </w:p>
          <w:p w14:paraId="47C03493" w14:textId="77777777" w:rsidR="00BB6E4C" w:rsidRDefault="00BB6E4C" w:rsidP="009C2629">
            <w:pPr>
              <w:ind w:left="1080"/>
              <w:jc w:val="both"/>
            </w:pPr>
            <w:r>
              <w:t>The Client Document</w:t>
            </w:r>
          </w:p>
          <w:p w14:paraId="1540B6A0" w14:textId="469EBAEA" w:rsidR="009C2629" w:rsidRDefault="00BB6E4C" w:rsidP="00BB6E4C">
            <w:pPr>
              <w:ind w:left="1440"/>
              <w:jc w:val="both"/>
            </w:pPr>
            <w:r>
              <w:t xml:space="preserve">User Guide, </w:t>
            </w:r>
            <w:r w:rsidR="009C2629">
              <w:t>User Requirements Specification (URS)</w:t>
            </w:r>
            <w:r>
              <w:t xml:space="preserve"> </w:t>
            </w:r>
          </w:p>
          <w:p w14:paraId="07837404" w14:textId="78341800" w:rsidR="00BB6E4C" w:rsidRDefault="00BB6E4C" w:rsidP="00BB6E4C">
            <w:pPr>
              <w:ind w:left="1440"/>
              <w:jc w:val="both"/>
            </w:pPr>
            <w:r>
              <w:t>Demo Video</w:t>
            </w:r>
          </w:p>
          <w:p w14:paraId="65E3F830" w14:textId="77777777" w:rsidR="00BB6E4C" w:rsidRDefault="00BB6E4C" w:rsidP="00BB6E4C">
            <w:pPr>
              <w:ind w:left="1440"/>
              <w:jc w:val="both"/>
            </w:pPr>
          </w:p>
          <w:p w14:paraId="61BF16F2" w14:textId="77777777" w:rsidR="00BB6E4C" w:rsidRDefault="00BB6E4C" w:rsidP="009C2629">
            <w:pPr>
              <w:ind w:left="1080"/>
              <w:jc w:val="both"/>
            </w:pPr>
            <w:r>
              <w:t>Installation Manual</w:t>
            </w:r>
          </w:p>
          <w:p w14:paraId="6EAADC88" w14:textId="42D78967" w:rsidR="009C2629" w:rsidRDefault="009C2629" w:rsidP="00BB6E4C">
            <w:pPr>
              <w:ind w:left="1440"/>
              <w:jc w:val="both"/>
            </w:pPr>
            <w:r>
              <w:t>System Requirements Specification (SRS)</w:t>
            </w:r>
          </w:p>
          <w:p w14:paraId="62351013" w14:textId="77777777" w:rsidR="00BB6E4C" w:rsidRDefault="00BB6E4C" w:rsidP="009C2629">
            <w:pPr>
              <w:ind w:left="1080"/>
              <w:jc w:val="both"/>
            </w:pPr>
          </w:p>
          <w:p w14:paraId="2BDB4764" w14:textId="09E2DCD3" w:rsidR="009C2629" w:rsidRDefault="009C2629" w:rsidP="00BB6E4C">
            <w:pPr>
              <w:pStyle w:val="Heading3"/>
              <w:ind w:left="720"/>
            </w:pPr>
            <w:bookmarkStart w:id="11" w:name="_Toc171159426"/>
            <w:r>
              <w:t>Documents Providing Background and Context</w:t>
            </w:r>
            <w:bookmarkEnd w:id="11"/>
          </w:p>
          <w:p w14:paraId="7F1E2FB1" w14:textId="77777777" w:rsidR="00BB6E4C" w:rsidRDefault="00BB6E4C" w:rsidP="00BB6E4C">
            <w:pPr>
              <w:ind w:left="1440"/>
              <w:jc w:val="both"/>
            </w:pPr>
          </w:p>
          <w:p w14:paraId="3B647DE8" w14:textId="77777777" w:rsidR="00BB6E4C" w:rsidRDefault="00BB6E4C" w:rsidP="00BB6E4C">
            <w:pPr>
              <w:ind w:left="1080"/>
              <w:jc w:val="both"/>
            </w:pPr>
            <w:r>
              <w:t>PMP Project Management Plans</w:t>
            </w:r>
          </w:p>
          <w:p w14:paraId="632C73D4" w14:textId="77777777" w:rsidR="00BB6E4C" w:rsidRDefault="00BB6E4C" w:rsidP="009C2629">
            <w:pPr>
              <w:ind w:left="1080"/>
              <w:jc w:val="both"/>
            </w:pPr>
          </w:p>
          <w:p w14:paraId="7E753F3A" w14:textId="3CFD798A" w:rsidR="00BB6E4C" w:rsidRDefault="009C2629" w:rsidP="009C2629">
            <w:pPr>
              <w:ind w:left="1080"/>
              <w:jc w:val="both"/>
            </w:pPr>
            <w:r>
              <w:t xml:space="preserve">Bibbulmun Track Official Website: </w:t>
            </w:r>
          </w:p>
          <w:p w14:paraId="164E9615" w14:textId="44189768" w:rsidR="009C2629" w:rsidRDefault="009C2629" w:rsidP="00BB6E4C">
            <w:pPr>
              <w:ind w:left="1440"/>
              <w:jc w:val="both"/>
            </w:pPr>
            <w:r>
              <w:t>Provides information about the track and its significance.</w:t>
            </w:r>
          </w:p>
          <w:p w14:paraId="05D5A77D" w14:textId="77777777" w:rsidR="00BB6E4C" w:rsidRDefault="00BB6E4C" w:rsidP="00BB6E4C">
            <w:pPr>
              <w:ind w:left="1440"/>
              <w:jc w:val="both"/>
            </w:pPr>
          </w:p>
          <w:p w14:paraId="078C0713" w14:textId="77777777" w:rsidR="00BB6E4C" w:rsidRDefault="009C2629" w:rsidP="009C2629">
            <w:pPr>
              <w:ind w:left="1080"/>
              <w:jc w:val="both"/>
            </w:pPr>
            <w:r>
              <w:t xml:space="preserve">Node.js Documentation: </w:t>
            </w:r>
          </w:p>
          <w:p w14:paraId="5FE0536E" w14:textId="708709B3" w:rsidR="009C2629" w:rsidRDefault="009C2629" w:rsidP="00BB6E4C">
            <w:pPr>
              <w:ind w:left="1440"/>
              <w:jc w:val="both"/>
            </w:pPr>
            <w:r>
              <w:t>Offers background on the server-side technology used in the app.</w:t>
            </w:r>
          </w:p>
          <w:p w14:paraId="46C528FA" w14:textId="77777777" w:rsidR="00BB6E4C" w:rsidRDefault="00BB6E4C" w:rsidP="00BB6E4C">
            <w:pPr>
              <w:ind w:left="1440"/>
              <w:jc w:val="both"/>
            </w:pPr>
          </w:p>
          <w:p w14:paraId="6D0BCCC5" w14:textId="77777777" w:rsidR="00BB6E4C" w:rsidRDefault="009C2629" w:rsidP="009C2629">
            <w:pPr>
              <w:ind w:left="1080"/>
              <w:jc w:val="both"/>
            </w:pPr>
            <w:r>
              <w:t xml:space="preserve">MySQL Documentation: </w:t>
            </w:r>
          </w:p>
          <w:p w14:paraId="3BED9ED1" w14:textId="14C1E21A" w:rsidR="009C2629" w:rsidRDefault="009C2629" w:rsidP="00BB6E4C">
            <w:pPr>
              <w:ind w:left="1440"/>
              <w:jc w:val="both"/>
            </w:pPr>
            <w:r>
              <w:lastRenderedPageBreak/>
              <w:t>Provides context on the database technology employed.</w:t>
            </w:r>
          </w:p>
          <w:p w14:paraId="4E14F886" w14:textId="77777777" w:rsidR="00BB6E4C" w:rsidRDefault="00BB6E4C" w:rsidP="00BB6E4C">
            <w:pPr>
              <w:ind w:left="1440"/>
              <w:jc w:val="both"/>
            </w:pPr>
          </w:p>
          <w:p w14:paraId="25F29B6F" w14:textId="77777777" w:rsidR="009C2629" w:rsidRDefault="009C2629" w:rsidP="00BB6E4C">
            <w:pPr>
              <w:pStyle w:val="Heading3"/>
              <w:ind w:left="720"/>
            </w:pPr>
            <w:bookmarkStart w:id="12" w:name="_Toc171159427"/>
            <w:r>
              <w:t>Documents Resulting from this Document</w:t>
            </w:r>
            <w:bookmarkEnd w:id="12"/>
          </w:p>
          <w:p w14:paraId="0968933B" w14:textId="77777777" w:rsidR="00BB6E4C" w:rsidRDefault="00BB6E4C" w:rsidP="009C2629">
            <w:pPr>
              <w:ind w:left="1080"/>
              <w:jc w:val="both"/>
            </w:pPr>
          </w:p>
          <w:p w14:paraId="6BC7C309" w14:textId="77777777" w:rsidR="00BB6E4C" w:rsidRDefault="009C2629" w:rsidP="009C2629">
            <w:pPr>
              <w:ind w:left="1080"/>
              <w:jc w:val="both"/>
            </w:pPr>
            <w:r>
              <w:t xml:space="preserve">Test Plan: </w:t>
            </w:r>
          </w:p>
          <w:p w14:paraId="122D3C93" w14:textId="77777777" w:rsidR="00846CCE" w:rsidRDefault="00846CCE" w:rsidP="009C2629">
            <w:pPr>
              <w:ind w:left="1080"/>
              <w:jc w:val="both"/>
            </w:pPr>
          </w:p>
          <w:p w14:paraId="6741AD31" w14:textId="2F47AD15" w:rsidR="009C2629" w:rsidRDefault="009C2629" w:rsidP="00BB6E4C">
            <w:pPr>
              <w:ind w:left="1440"/>
              <w:jc w:val="both"/>
            </w:pPr>
            <w:r>
              <w:t>Based on the detailed process models and use-case narratives.</w:t>
            </w:r>
          </w:p>
          <w:p w14:paraId="682174D3" w14:textId="77777777" w:rsidR="00BB6E4C" w:rsidRDefault="00BB6E4C" w:rsidP="009C2629">
            <w:pPr>
              <w:ind w:left="1080"/>
              <w:jc w:val="both"/>
            </w:pPr>
          </w:p>
          <w:p w14:paraId="276BCE5D" w14:textId="77777777" w:rsidR="00BB6E4C" w:rsidRDefault="009C2629" w:rsidP="009C2629">
            <w:pPr>
              <w:ind w:left="1080"/>
              <w:jc w:val="both"/>
            </w:pPr>
            <w:r>
              <w:t xml:space="preserve">Development Plan: </w:t>
            </w:r>
          </w:p>
          <w:p w14:paraId="5CCB3245" w14:textId="77777777" w:rsidR="00846CCE" w:rsidRDefault="00846CCE" w:rsidP="009C2629">
            <w:pPr>
              <w:ind w:left="1080"/>
              <w:jc w:val="both"/>
            </w:pPr>
          </w:p>
          <w:p w14:paraId="79E2EC1B" w14:textId="08FF004E" w:rsidR="00BB6E4C" w:rsidRDefault="00BB6E4C" w:rsidP="00BB6E4C">
            <w:pPr>
              <w:ind w:left="1440"/>
              <w:jc w:val="both"/>
            </w:pPr>
            <w:r>
              <w:t>Project Charter, PMP o</w:t>
            </w:r>
            <w:r w:rsidR="009C2629">
              <w:t>utline the development phases and milestones derived from the design specifications.</w:t>
            </w:r>
          </w:p>
          <w:p w14:paraId="6A713AD3" w14:textId="77777777" w:rsidR="00846CCE" w:rsidRDefault="00846CCE" w:rsidP="00BB6E4C">
            <w:pPr>
              <w:ind w:left="1440"/>
              <w:jc w:val="both"/>
            </w:pPr>
          </w:p>
          <w:p w14:paraId="7455F616" w14:textId="77777777" w:rsidR="00846CCE" w:rsidRDefault="00846CCE" w:rsidP="00846CCE">
            <w:pPr>
              <w:suppressAutoHyphens/>
              <w:ind w:left="1440"/>
              <w:jc w:val="both"/>
            </w:pPr>
            <w:r>
              <w:t xml:space="preserve">Attached RNA Research and Analysis </w:t>
            </w:r>
          </w:p>
          <w:p w14:paraId="0A1F7847" w14:textId="69473BA9" w:rsidR="00846CCE" w:rsidRDefault="00846CCE" w:rsidP="00A54BDD">
            <w:pPr>
              <w:suppressAutoHyphens/>
              <w:ind w:left="2160"/>
              <w:jc w:val="both"/>
            </w:pPr>
            <w:r>
              <w:t>Background of the client’s business/organization – page 14</w:t>
            </w:r>
          </w:p>
          <w:p w14:paraId="18271B1C" w14:textId="77777777" w:rsidR="00BB6E4C" w:rsidRDefault="00BB6E4C" w:rsidP="009C2629">
            <w:pPr>
              <w:ind w:left="1080"/>
              <w:jc w:val="both"/>
            </w:pPr>
          </w:p>
          <w:p w14:paraId="29E3B523" w14:textId="4428B8D2" w:rsidR="00BB6E4C" w:rsidRDefault="00A54BDD" w:rsidP="009C2629">
            <w:pPr>
              <w:ind w:left="1080"/>
              <w:jc w:val="both"/>
            </w:pPr>
            <w:r>
              <w:t xml:space="preserve">The Client Document / </w:t>
            </w:r>
            <w:r w:rsidR="009C2629">
              <w:t>User Manual</w:t>
            </w:r>
            <w:r>
              <w:t xml:space="preserve"> Demo Video</w:t>
            </w:r>
            <w:r w:rsidR="009C2629">
              <w:t>:</w:t>
            </w:r>
          </w:p>
          <w:p w14:paraId="105193B8" w14:textId="77777777" w:rsidR="00846CCE" w:rsidRDefault="00846CCE" w:rsidP="009C2629">
            <w:pPr>
              <w:ind w:left="1080"/>
              <w:jc w:val="both"/>
            </w:pPr>
          </w:p>
          <w:p w14:paraId="13CB9E97" w14:textId="1FA8BCEF" w:rsidR="009C2629" w:rsidRDefault="009C2629" w:rsidP="00BB6E4C">
            <w:pPr>
              <w:ind w:left="1440"/>
              <w:jc w:val="both"/>
            </w:pPr>
            <w:r>
              <w:t>Created using the functional and technical descriptions provided.</w:t>
            </w:r>
          </w:p>
          <w:p w14:paraId="63E53121" w14:textId="77777777" w:rsidR="00BB6E4C" w:rsidRDefault="00BB6E4C" w:rsidP="00BB6E4C">
            <w:pPr>
              <w:ind w:left="1440"/>
              <w:jc w:val="both"/>
            </w:pPr>
          </w:p>
          <w:p w14:paraId="583BBDBD" w14:textId="77777777" w:rsidR="00846CCE" w:rsidRDefault="00846CCE" w:rsidP="00BB6E4C">
            <w:pPr>
              <w:ind w:left="1440"/>
              <w:jc w:val="both"/>
            </w:pPr>
          </w:p>
          <w:p w14:paraId="058FB251" w14:textId="77777777" w:rsidR="009C2629" w:rsidRDefault="009C2629" w:rsidP="00BB6E4C">
            <w:pPr>
              <w:pStyle w:val="Heading3"/>
              <w:ind w:left="720"/>
            </w:pPr>
            <w:bookmarkStart w:id="13" w:name="_Toc171159428"/>
            <w:r>
              <w:t>Important Terms, Acronyms, and Abbreviations</w:t>
            </w:r>
            <w:bookmarkEnd w:id="13"/>
          </w:p>
          <w:p w14:paraId="4D74AEAC" w14:textId="77777777" w:rsidR="00BB6E4C" w:rsidRDefault="00BB6E4C" w:rsidP="009C2629">
            <w:pPr>
              <w:ind w:left="1080"/>
              <w:jc w:val="both"/>
            </w:pPr>
          </w:p>
          <w:p w14:paraId="74B88E63" w14:textId="733479C3" w:rsidR="009C2629" w:rsidRDefault="009C2629" w:rsidP="009C2629">
            <w:pPr>
              <w:ind w:left="1080"/>
              <w:jc w:val="both"/>
            </w:pPr>
            <w:r>
              <w:t xml:space="preserve">BTF: </w:t>
            </w:r>
            <w:r w:rsidR="001961C2">
              <w:tab/>
            </w:r>
            <w:r>
              <w:t>Bibbulmun Track App</w:t>
            </w:r>
          </w:p>
          <w:p w14:paraId="673B584F" w14:textId="3F301D8F" w:rsidR="009C2629" w:rsidRDefault="009C2629" w:rsidP="009C2629">
            <w:pPr>
              <w:ind w:left="1080"/>
              <w:jc w:val="both"/>
            </w:pPr>
            <w:r>
              <w:t xml:space="preserve">CRUD: </w:t>
            </w:r>
            <w:r w:rsidR="001961C2">
              <w:tab/>
            </w:r>
            <w:r>
              <w:t>Create, Read, Update, Delete</w:t>
            </w:r>
          </w:p>
          <w:p w14:paraId="6AB7C1B6" w14:textId="33EACA32" w:rsidR="009C2629" w:rsidRDefault="009C2629" w:rsidP="009C2629">
            <w:pPr>
              <w:ind w:left="1080"/>
              <w:jc w:val="both"/>
            </w:pPr>
            <w:r>
              <w:t xml:space="preserve">GPS: </w:t>
            </w:r>
            <w:r w:rsidR="001961C2">
              <w:tab/>
            </w:r>
            <w:r>
              <w:t>Global Positioning System</w:t>
            </w:r>
          </w:p>
          <w:p w14:paraId="268F5C5A" w14:textId="515BB26F" w:rsidR="009C2629" w:rsidRDefault="009C2629" w:rsidP="009C2629">
            <w:pPr>
              <w:ind w:left="1080"/>
              <w:jc w:val="both"/>
            </w:pPr>
            <w:r>
              <w:t xml:space="preserve">HTML: </w:t>
            </w:r>
            <w:r w:rsidR="001961C2">
              <w:tab/>
            </w:r>
            <w:r>
              <w:t>HyperText Markup Language</w:t>
            </w:r>
          </w:p>
          <w:p w14:paraId="64D6BE7C" w14:textId="45D93719" w:rsidR="009C2629" w:rsidRDefault="009C2629" w:rsidP="009C2629">
            <w:pPr>
              <w:ind w:left="1080"/>
              <w:jc w:val="both"/>
            </w:pPr>
            <w:r>
              <w:t xml:space="preserve">CSS: </w:t>
            </w:r>
            <w:r w:rsidR="001961C2">
              <w:tab/>
            </w:r>
            <w:r>
              <w:t>Cascading Style Sheets</w:t>
            </w:r>
          </w:p>
          <w:p w14:paraId="1D569A6D" w14:textId="24000124" w:rsidR="009C2629" w:rsidRDefault="009C2629" w:rsidP="009C2629">
            <w:pPr>
              <w:ind w:left="1080"/>
              <w:jc w:val="both"/>
            </w:pPr>
            <w:r>
              <w:t xml:space="preserve">JS: </w:t>
            </w:r>
            <w:r w:rsidR="001961C2">
              <w:tab/>
            </w:r>
            <w:r w:rsidR="001961C2">
              <w:tab/>
            </w:r>
            <w:r>
              <w:t>JavaScript</w:t>
            </w:r>
          </w:p>
          <w:p w14:paraId="1E6F1959" w14:textId="2F38983F" w:rsidR="009C2629" w:rsidRDefault="009C2629" w:rsidP="009C2629">
            <w:pPr>
              <w:ind w:left="1080"/>
              <w:jc w:val="both"/>
            </w:pPr>
            <w:r>
              <w:t xml:space="preserve">Node.js: </w:t>
            </w:r>
            <w:r w:rsidR="001961C2">
              <w:tab/>
            </w:r>
            <w:r>
              <w:t>A JavaScript runtime built on Chrome's V8 JavaScript engine</w:t>
            </w:r>
          </w:p>
          <w:p w14:paraId="272C2554" w14:textId="29357E62" w:rsidR="009C2629" w:rsidRDefault="009C2629" w:rsidP="009C2629">
            <w:pPr>
              <w:ind w:left="1080"/>
              <w:jc w:val="both"/>
            </w:pPr>
            <w:r>
              <w:t xml:space="preserve">MySQL: </w:t>
            </w:r>
            <w:r w:rsidR="001961C2">
              <w:tab/>
            </w:r>
            <w:r>
              <w:t>A relational database management system</w:t>
            </w:r>
          </w:p>
          <w:p w14:paraId="63A0D19E" w14:textId="043E32BF" w:rsidR="009C2629" w:rsidRDefault="009C2629" w:rsidP="009C2629">
            <w:pPr>
              <w:ind w:left="1080"/>
              <w:jc w:val="both"/>
            </w:pPr>
            <w:r>
              <w:t xml:space="preserve">API: </w:t>
            </w:r>
            <w:r w:rsidR="001961C2">
              <w:tab/>
            </w:r>
            <w:r>
              <w:t>Application Programming Interface</w:t>
            </w:r>
          </w:p>
          <w:p w14:paraId="4E224CB1" w14:textId="5DA2D6B5" w:rsidR="00BB6E4C" w:rsidRDefault="00000000" w:rsidP="00863BEA">
            <w:pPr>
              <w:ind w:left="1080"/>
              <w:jc w:val="right"/>
            </w:pPr>
            <w:hyperlink w:anchor="_Appendix_C:_Glossary" w:history="1">
              <w:r w:rsidR="00863BEA" w:rsidRPr="00863BEA">
                <w:rPr>
                  <w:rStyle w:val="Hyperlink"/>
                </w:rPr>
                <w:t xml:space="preserve">Appendix </w:t>
              </w:r>
              <w:r w:rsidR="00F45C5E">
                <w:rPr>
                  <w:rStyle w:val="Hyperlink"/>
                </w:rPr>
                <w:t>B</w:t>
              </w:r>
            </w:hyperlink>
          </w:p>
          <w:p w14:paraId="2B968CE4" w14:textId="77777777" w:rsidR="009C2629" w:rsidRDefault="009C2629" w:rsidP="00BB6E4C">
            <w:pPr>
              <w:pStyle w:val="Heading3"/>
              <w:ind w:left="720"/>
            </w:pPr>
            <w:bookmarkStart w:id="14" w:name="_Toc171159429"/>
            <w:r>
              <w:t>Summary of the Contents of This Document</w:t>
            </w:r>
            <w:bookmarkEnd w:id="14"/>
          </w:p>
          <w:p w14:paraId="181E1D53" w14:textId="77777777" w:rsidR="00863BEA" w:rsidRDefault="00863BEA" w:rsidP="009C2629">
            <w:pPr>
              <w:ind w:left="1080"/>
              <w:jc w:val="both"/>
            </w:pPr>
          </w:p>
          <w:p w14:paraId="49A7CF49" w14:textId="3BDC93C7" w:rsidR="009C2629" w:rsidRDefault="009C2629" w:rsidP="009C2629">
            <w:pPr>
              <w:ind w:left="1080"/>
              <w:jc w:val="both"/>
            </w:pPr>
            <w:r>
              <w:t>This document is organized as follows:</w:t>
            </w:r>
          </w:p>
          <w:p w14:paraId="45C7EFCC" w14:textId="77777777" w:rsidR="009C2629" w:rsidRDefault="009C2629" w:rsidP="009C2629">
            <w:pPr>
              <w:ind w:left="1080"/>
              <w:jc w:val="both"/>
            </w:pPr>
          </w:p>
          <w:p w14:paraId="7F57EDB2" w14:textId="77777777" w:rsidR="00863BEA" w:rsidRDefault="009C2629" w:rsidP="00863BEA">
            <w:pPr>
              <w:ind w:left="1440"/>
              <w:jc w:val="both"/>
            </w:pPr>
            <w:r>
              <w:t xml:space="preserve">Introduction: </w:t>
            </w:r>
          </w:p>
          <w:p w14:paraId="22473B81" w14:textId="5657BF6F" w:rsidR="009C2629" w:rsidRDefault="009C2629" w:rsidP="00863BEA">
            <w:pPr>
              <w:ind w:left="2160"/>
              <w:jc w:val="both"/>
            </w:pPr>
            <w:r>
              <w:t>Provides an overview, scope, and purpose of the document, intended audience, and related documents.</w:t>
            </w:r>
          </w:p>
          <w:p w14:paraId="154705A4" w14:textId="77777777" w:rsidR="00863BEA" w:rsidRDefault="00863BEA" w:rsidP="00863BEA">
            <w:pPr>
              <w:ind w:left="2160"/>
              <w:jc w:val="both"/>
            </w:pPr>
          </w:p>
          <w:p w14:paraId="3D46161B" w14:textId="77777777" w:rsidR="00863BEA" w:rsidRDefault="009C2629" w:rsidP="00863BEA">
            <w:pPr>
              <w:ind w:left="1440"/>
              <w:jc w:val="both"/>
            </w:pPr>
            <w:r>
              <w:t xml:space="preserve">Architecture/Infrastructure Design: </w:t>
            </w:r>
          </w:p>
          <w:p w14:paraId="21C287E6" w14:textId="04B56090" w:rsidR="009C2629" w:rsidRDefault="009C2629" w:rsidP="00863BEA">
            <w:pPr>
              <w:ind w:left="2160"/>
              <w:jc w:val="both"/>
            </w:pPr>
            <w:r>
              <w:t>Defines the architecture of the system and its components.</w:t>
            </w:r>
          </w:p>
          <w:p w14:paraId="62017B71" w14:textId="77777777" w:rsidR="00863BEA" w:rsidRDefault="00863BEA" w:rsidP="00863BEA">
            <w:pPr>
              <w:ind w:left="2160"/>
              <w:jc w:val="both"/>
            </w:pPr>
          </w:p>
          <w:p w14:paraId="36164E48" w14:textId="77777777" w:rsidR="00863BEA" w:rsidRDefault="009C2629" w:rsidP="00863BEA">
            <w:pPr>
              <w:ind w:left="1440"/>
              <w:jc w:val="both"/>
            </w:pPr>
            <w:r>
              <w:t xml:space="preserve">Process Models and Use-Case Narratives: </w:t>
            </w:r>
          </w:p>
          <w:p w14:paraId="3EE459B2" w14:textId="44CAE093" w:rsidR="009C2629" w:rsidRDefault="009C2629" w:rsidP="00863BEA">
            <w:pPr>
              <w:ind w:left="2160"/>
              <w:jc w:val="both"/>
            </w:pPr>
            <w:r>
              <w:t>Includes detailed process models, expanded use-case narratives, and sequence diagrams for key functionalities.</w:t>
            </w:r>
          </w:p>
          <w:p w14:paraId="3291E184" w14:textId="77777777" w:rsidR="00863BEA" w:rsidRDefault="00863BEA" w:rsidP="00863BEA">
            <w:pPr>
              <w:ind w:left="2160"/>
              <w:jc w:val="both"/>
            </w:pPr>
          </w:p>
          <w:p w14:paraId="12968588" w14:textId="77777777" w:rsidR="00863BEA" w:rsidRDefault="009C2629" w:rsidP="00863BEA">
            <w:pPr>
              <w:ind w:left="1440"/>
              <w:jc w:val="both"/>
            </w:pPr>
            <w:r>
              <w:t xml:space="preserve">Processing Controls and Algorithms: </w:t>
            </w:r>
          </w:p>
          <w:p w14:paraId="5951E505" w14:textId="10C5E2B2" w:rsidR="009C2629" w:rsidRDefault="009C2629" w:rsidP="00863BEA">
            <w:pPr>
              <w:ind w:left="2160"/>
              <w:jc w:val="both"/>
            </w:pPr>
            <w:r>
              <w:t>Details the algorithms used and processing controls implemented in the system.</w:t>
            </w:r>
          </w:p>
          <w:p w14:paraId="12FFF587" w14:textId="77777777" w:rsidR="00863BEA" w:rsidRDefault="00863BEA" w:rsidP="00863BEA">
            <w:pPr>
              <w:ind w:left="2160"/>
              <w:jc w:val="both"/>
            </w:pPr>
          </w:p>
          <w:p w14:paraId="54D1E685" w14:textId="77777777" w:rsidR="00863BEA" w:rsidRDefault="009C2629" w:rsidP="00863BEA">
            <w:pPr>
              <w:ind w:left="1440"/>
              <w:jc w:val="both"/>
            </w:pPr>
            <w:r>
              <w:t xml:space="preserve">Class and Sequence Diagrams: </w:t>
            </w:r>
          </w:p>
          <w:p w14:paraId="35CBC51D" w14:textId="338D7518" w:rsidR="009C2629" w:rsidRDefault="009C2629" w:rsidP="00863BEA">
            <w:pPr>
              <w:ind w:left="2160"/>
              <w:jc w:val="both"/>
            </w:pPr>
            <w:r>
              <w:t>Provides high-level and low-level class diagrams and sequence diagrams to illustrate the system’s structure and behavior.</w:t>
            </w:r>
          </w:p>
          <w:p w14:paraId="076BD12E" w14:textId="77777777" w:rsidR="00863BEA" w:rsidRDefault="00863BEA" w:rsidP="00863BEA">
            <w:pPr>
              <w:ind w:left="2160"/>
              <w:jc w:val="both"/>
            </w:pPr>
          </w:p>
          <w:p w14:paraId="7E52622C" w14:textId="77777777" w:rsidR="00863BEA" w:rsidRDefault="009C2629" w:rsidP="00863BEA">
            <w:pPr>
              <w:ind w:left="1440"/>
              <w:jc w:val="both"/>
            </w:pPr>
            <w:r>
              <w:t xml:space="preserve">Conclusion: </w:t>
            </w:r>
          </w:p>
          <w:p w14:paraId="6555AA45" w14:textId="13855D20" w:rsidR="009C2629" w:rsidRDefault="009C2629" w:rsidP="00863BEA">
            <w:pPr>
              <w:ind w:left="2160"/>
              <w:jc w:val="both"/>
            </w:pPr>
            <w:r>
              <w:t>Summarizes the key points and provides an overview of the system's benefits and functionalities.</w:t>
            </w:r>
          </w:p>
          <w:p w14:paraId="387F3F8A" w14:textId="77777777" w:rsidR="00863BEA" w:rsidRDefault="00863BEA" w:rsidP="00863BEA">
            <w:pPr>
              <w:ind w:left="2160"/>
              <w:jc w:val="both"/>
            </w:pPr>
          </w:p>
          <w:p w14:paraId="227216E0" w14:textId="4E4497C5" w:rsidR="009C2629" w:rsidRDefault="009C2629" w:rsidP="00863BEA">
            <w:pPr>
              <w:ind w:left="720"/>
              <w:jc w:val="both"/>
            </w:pPr>
            <w:r>
              <w:t>This document serves as a comprehensive guide for the development, implementation, and maintenance of the Bibbulmun Track App, ensuring all stakeholders have a clear and detailed understanding of the system.</w:t>
            </w:r>
          </w:p>
          <w:p w14:paraId="0DE441E1" w14:textId="77777777" w:rsidR="009C2629" w:rsidRDefault="009C2629" w:rsidP="009C2629">
            <w:pPr>
              <w:ind w:left="1080"/>
              <w:jc w:val="both"/>
            </w:pPr>
          </w:p>
          <w:p w14:paraId="08C0188D" w14:textId="77777777" w:rsidR="009C2629" w:rsidRDefault="009C2629" w:rsidP="009C2629">
            <w:pPr>
              <w:ind w:left="1080"/>
              <w:jc w:val="both"/>
            </w:pPr>
          </w:p>
          <w:p w14:paraId="4C7A9B75" w14:textId="77777777" w:rsidR="009C2629" w:rsidRDefault="009C2629" w:rsidP="009C2629">
            <w:pPr>
              <w:ind w:left="1080"/>
              <w:jc w:val="both"/>
            </w:pPr>
          </w:p>
          <w:p w14:paraId="16AAC73A" w14:textId="77777777" w:rsidR="009C2629" w:rsidRDefault="009C2629" w:rsidP="009C2629">
            <w:pPr>
              <w:ind w:left="1080"/>
              <w:jc w:val="both"/>
            </w:pPr>
          </w:p>
          <w:p w14:paraId="13376E6B" w14:textId="4F75C2E5" w:rsidR="00710F73" w:rsidRDefault="00710F73" w:rsidP="009C2629">
            <w:pPr>
              <w:ind w:left="1080"/>
              <w:jc w:val="both"/>
            </w:pPr>
          </w:p>
        </w:tc>
      </w:tr>
    </w:tbl>
    <w:p w14:paraId="76EA2062" w14:textId="77777777" w:rsidR="00EB3869" w:rsidRDefault="00EB3869">
      <w:r>
        <w:lastRenderedPageBreak/>
        <w:br w:type="page"/>
      </w:r>
    </w:p>
    <w:p w14:paraId="5BDB8DD7"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363BA3D3" w14:textId="77777777" w:rsidTr="00E63908">
        <w:tc>
          <w:tcPr>
            <w:tcW w:w="9350" w:type="dxa"/>
          </w:tcPr>
          <w:p w14:paraId="4C1F9E29" w14:textId="7CF24FBE" w:rsidR="000617D6" w:rsidRDefault="000617D6" w:rsidP="00110707">
            <w:pPr>
              <w:jc w:val="both"/>
            </w:pPr>
          </w:p>
          <w:p w14:paraId="74036807" w14:textId="54D33BC0" w:rsidR="000617D6" w:rsidRDefault="00670808" w:rsidP="003D298C">
            <w:pPr>
              <w:pStyle w:val="Heading1"/>
            </w:pPr>
            <w:bookmarkStart w:id="15" w:name="_Toc171159430"/>
            <w:r>
              <w:t>Data Design</w:t>
            </w:r>
            <w:bookmarkEnd w:id="15"/>
          </w:p>
          <w:p w14:paraId="753D36AF" w14:textId="36579EC3" w:rsidR="00FC43C9" w:rsidRDefault="00FC43C9" w:rsidP="00FC43C9">
            <w:pPr>
              <w:jc w:val="right"/>
              <w:rPr>
                <w:color w:val="538135" w:themeColor="accent6" w:themeShade="BF"/>
              </w:rPr>
            </w:pPr>
            <w:r w:rsidRPr="00670808">
              <w:rPr>
                <w:noProof/>
              </w:rPr>
              <w:drawing>
                <wp:inline distT="0" distB="0" distL="0" distR="0" wp14:anchorId="5A727468" wp14:editId="73E8A440">
                  <wp:extent cx="4300151" cy="1104900"/>
                  <wp:effectExtent l="0" t="0" r="5715" b="0"/>
                  <wp:docPr id="130798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6998" name=""/>
                          <pic:cNvPicPr/>
                        </pic:nvPicPr>
                        <pic:blipFill>
                          <a:blip r:embed="rId10"/>
                          <a:stretch>
                            <a:fillRect/>
                          </a:stretch>
                        </pic:blipFill>
                        <pic:spPr>
                          <a:xfrm>
                            <a:off x="0" y="0"/>
                            <a:ext cx="4306923" cy="1106640"/>
                          </a:xfrm>
                          <a:prstGeom prst="rect">
                            <a:avLst/>
                          </a:prstGeom>
                        </pic:spPr>
                      </pic:pic>
                    </a:graphicData>
                  </a:graphic>
                </wp:inline>
              </w:drawing>
            </w:r>
          </w:p>
          <w:p w14:paraId="6C1DAB70" w14:textId="77777777" w:rsidR="00FC43C9" w:rsidRDefault="00FC43C9" w:rsidP="00FC43C9">
            <w:pPr>
              <w:jc w:val="right"/>
              <w:rPr>
                <w:color w:val="538135" w:themeColor="accent6" w:themeShade="BF"/>
              </w:rPr>
            </w:pPr>
          </w:p>
          <w:p w14:paraId="09611C7D" w14:textId="7F337C87" w:rsidR="00670808" w:rsidRDefault="00670808" w:rsidP="00FC43C9">
            <w:pPr>
              <w:pStyle w:val="Heading2"/>
            </w:pPr>
            <w:bookmarkStart w:id="16" w:name="_Toc171159431"/>
            <w:r w:rsidRPr="00670808">
              <w:t>Review and develop data objects, relationships, data flow and content</w:t>
            </w:r>
            <w:bookmarkEnd w:id="16"/>
          </w:p>
          <w:p w14:paraId="3F749093" w14:textId="77777777" w:rsidR="00FC43C9" w:rsidRDefault="00FC43C9" w:rsidP="00D408CA">
            <w:pPr>
              <w:ind w:left="720"/>
              <w:rPr>
                <w:color w:val="538135" w:themeColor="accent6" w:themeShade="BF"/>
              </w:rPr>
            </w:pPr>
          </w:p>
          <w:p w14:paraId="4044CE9E" w14:textId="5DCEC3DB" w:rsidR="00D408CA" w:rsidRDefault="00D408CA" w:rsidP="00D408CA">
            <w:pPr>
              <w:ind w:left="720"/>
              <w:jc w:val="both"/>
            </w:pPr>
            <w:r>
              <w:t>The development of the web and mobile app using Cordova, and selected handy MySQL with Express for the database function.  The MySQL WorkBench makes the database table creation a very simple and easy job.</w:t>
            </w:r>
          </w:p>
          <w:p w14:paraId="2AE35E78" w14:textId="77777777" w:rsidR="00D408CA" w:rsidRDefault="00D408CA" w:rsidP="00D408CA">
            <w:pPr>
              <w:ind w:left="720"/>
              <w:jc w:val="both"/>
            </w:pPr>
          </w:p>
          <w:p w14:paraId="3280B284" w14:textId="725BF267" w:rsidR="00D408CA" w:rsidRDefault="00D408CA" w:rsidP="00D408CA">
            <w:pPr>
              <w:pStyle w:val="Heading3"/>
              <w:ind w:left="720"/>
            </w:pPr>
            <w:bookmarkStart w:id="17" w:name="_Toc171159432"/>
            <w:r>
              <w:t>The Table Registration has to be built before the Table Login.</w:t>
            </w:r>
            <w:bookmarkEnd w:id="17"/>
          </w:p>
          <w:p w14:paraId="3D81CFC9" w14:textId="77777777" w:rsidR="00D408CA" w:rsidRDefault="00D408CA" w:rsidP="00D408CA">
            <w:pPr>
              <w:ind w:left="1440"/>
              <w:jc w:val="both"/>
            </w:pPr>
          </w:p>
          <w:p w14:paraId="6DC8FB64" w14:textId="4CE30D4B" w:rsidR="00D408CA" w:rsidRDefault="00D408CA" w:rsidP="00D408CA">
            <w:pPr>
              <w:ind w:left="1440"/>
              <w:jc w:val="both"/>
            </w:pPr>
            <w:r>
              <w:t>Users need to build registration before they can use the login function.</w:t>
            </w:r>
          </w:p>
          <w:p w14:paraId="6CB18495" w14:textId="36462617" w:rsidR="00D408CA" w:rsidRDefault="00D408CA" w:rsidP="00D408CA">
            <w:pPr>
              <w:ind w:left="1440"/>
              <w:jc w:val="both"/>
            </w:pPr>
            <w:r>
              <w:t>This registration form spells out all volunteer profiles that the Client Terry needs.</w:t>
            </w:r>
          </w:p>
          <w:p w14:paraId="718DFC07" w14:textId="77777777" w:rsidR="004A2FDE" w:rsidRDefault="004A2FDE" w:rsidP="00D408CA">
            <w:pPr>
              <w:ind w:left="1440"/>
              <w:jc w:val="both"/>
            </w:pPr>
          </w:p>
          <w:p w14:paraId="00541A06" w14:textId="77777777" w:rsidR="004A2FDE" w:rsidRDefault="004A2FDE" w:rsidP="00D408CA">
            <w:pPr>
              <w:ind w:left="1440"/>
              <w:jc w:val="both"/>
            </w:pPr>
          </w:p>
          <w:tbl>
            <w:tblPr>
              <w:tblStyle w:val="GridTable1Light-Accent2"/>
              <w:tblW w:w="0" w:type="auto"/>
              <w:jc w:val="center"/>
              <w:tblLook w:val="04A0" w:firstRow="1" w:lastRow="0" w:firstColumn="1" w:lastColumn="0" w:noHBand="0" w:noVBand="1"/>
            </w:tblPr>
            <w:tblGrid>
              <w:gridCol w:w="3810"/>
            </w:tblGrid>
            <w:tr w:rsidR="004A2FDE" w14:paraId="345C8E42" w14:textId="77777777" w:rsidTr="004A2FDE">
              <w:trPr>
                <w:cnfStyle w:val="100000000000" w:firstRow="1" w:lastRow="0" w:firstColumn="0" w:lastColumn="0" w:oddVBand="0" w:evenVBand="0" w:oddHBand="0" w:evenHBand="0" w:firstRowFirstColumn="0" w:firstRowLastColumn="0" w:lastRowFirstColumn="0" w:lastRowLastColumn="0"/>
                <w:trHeight w:val="834"/>
                <w:jc w:val="center"/>
              </w:trPr>
              <w:tc>
                <w:tcPr>
                  <w:cnfStyle w:val="001000000000" w:firstRow="0" w:lastRow="0" w:firstColumn="1" w:lastColumn="0" w:oddVBand="0" w:evenVBand="0" w:oddHBand="0" w:evenHBand="0" w:firstRowFirstColumn="0" w:firstRowLastColumn="0" w:lastRowFirstColumn="0" w:lastRowLastColumn="0"/>
                  <w:tcW w:w="3810" w:type="dxa"/>
                </w:tcPr>
                <w:p w14:paraId="6B005D37" w14:textId="77777777" w:rsidR="004A2FDE" w:rsidRDefault="004A2FDE" w:rsidP="00D408CA">
                  <w:pPr>
                    <w:jc w:val="both"/>
                    <w:rPr>
                      <w:b w:val="0"/>
                      <w:bCs w:val="0"/>
                    </w:rPr>
                  </w:pPr>
                </w:p>
                <w:p w14:paraId="43E2E899" w14:textId="77777777" w:rsidR="004A2FDE" w:rsidRPr="004A2FDE" w:rsidRDefault="004A2FDE" w:rsidP="004A2FDE">
                  <w:pPr>
                    <w:ind w:left="720"/>
                    <w:jc w:val="both"/>
                    <w:rPr>
                      <w:b w:val="0"/>
                      <w:bCs w:val="0"/>
                    </w:rPr>
                  </w:pPr>
                  <w:r w:rsidRPr="004A2FDE">
                    <w:rPr>
                      <w:b w:val="0"/>
                      <w:bCs w:val="0"/>
                    </w:rPr>
                    <w:t>Table: attendance</w:t>
                  </w:r>
                </w:p>
                <w:p w14:paraId="7301FF9C" w14:textId="77777777" w:rsidR="004A2FDE" w:rsidRPr="004A2FDE" w:rsidRDefault="004A2FDE" w:rsidP="004A2FDE">
                  <w:pPr>
                    <w:ind w:left="720"/>
                    <w:jc w:val="both"/>
                    <w:rPr>
                      <w:b w:val="0"/>
                      <w:bCs w:val="0"/>
                    </w:rPr>
                  </w:pPr>
                  <w:r w:rsidRPr="004A2FDE">
                    <w:rPr>
                      <w:b w:val="0"/>
                      <w:bCs w:val="0"/>
                    </w:rPr>
                    <w:t>Columns:</w:t>
                  </w:r>
                </w:p>
                <w:p w14:paraId="2EB7EF32" w14:textId="77777777" w:rsidR="004A2FDE" w:rsidRPr="004A2FDE" w:rsidRDefault="004A2FDE" w:rsidP="004A2FDE">
                  <w:pPr>
                    <w:ind w:left="720"/>
                    <w:jc w:val="both"/>
                    <w:rPr>
                      <w:b w:val="0"/>
                      <w:bCs w:val="0"/>
                    </w:rPr>
                  </w:pPr>
                  <w:proofErr w:type="spellStart"/>
                  <w:r w:rsidRPr="004A2FDE">
                    <w:rPr>
                      <w:b w:val="0"/>
                      <w:bCs w:val="0"/>
                    </w:rPr>
                    <w:t>IDattendance</w:t>
                  </w:r>
                  <w:proofErr w:type="spellEnd"/>
                  <w:r w:rsidRPr="004A2FDE">
                    <w:rPr>
                      <w:b w:val="0"/>
                      <w:bCs w:val="0"/>
                    </w:rPr>
                    <w:t xml:space="preserve"> int AI PK </w:t>
                  </w:r>
                </w:p>
                <w:p w14:paraId="61601DD0" w14:textId="77777777" w:rsidR="004A2FDE" w:rsidRPr="004A2FDE" w:rsidRDefault="004A2FDE" w:rsidP="004A2FDE">
                  <w:pPr>
                    <w:ind w:left="720"/>
                    <w:jc w:val="both"/>
                    <w:rPr>
                      <w:b w:val="0"/>
                      <w:bCs w:val="0"/>
                    </w:rPr>
                  </w:pPr>
                  <w:proofErr w:type="spellStart"/>
                  <w:r w:rsidRPr="004A2FDE">
                    <w:rPr>
                      <w:b w:val="0"/>
                      <w:bCs w:val="0"/>
                    </w:rPr>
                    <w:t>IDregistration</w:t>
                  </w:r>
                  <w:proofErr w:type="spellEnd"/>
                  <w:r w:rsidRPr="004A2FDE">
                    <w:rPr>
                      <w:b w:val="0"/>
                      <w:bCs w:val="0"/>
                    </w:rPr>
                    <w:t xml:space="preserve"> int </w:t>
                  </w:r>
                </w:p>
                <w:p w14:paraId="3F64ADCC" w14:textId="77777777" w:rsidR="004A2FDE" w:rsidRPr="004A2FDE" w:rsidRDefault="004A2FDE" w:rsidP="004A2FDE">
                  <w:pPr>
                    <w:ind w:left="720"/>
                    <w:jc w:val="both"/>
                    <w:rPr>
                      <w:b w:val="0"/>
                      <w:bCs w:val="0"/>
                    </w:rPr>
                  </w:pPr>
                  <w:proofErr w:type="spellStart"/>
                  <w:r w:rsidRPr="004A2FDE">
                    <w:rPr>
                      <w:b w:val="0"/>
                      <w:bCs w:val="0"/>
                    </w:rPr>
                    <w:t>chkInDTS</w:t>
                  </w:r>
                  <w:proofErr w:type="spellEnd"/>
                  <w:r w:rsidRPr="004A2FDE">
                    <w:rPr>
                      <w:b w:val="0"/>
                      <w:bCs w:val="0"/>
                    </w:rPr>
                    <w:t xml:space="preserve"> datetime </w:t>
                  </w:r>
                </w:p>
                <w:p w14:paraId="146C40E8" w14:textId="77777777" w:rsidR="004A2FDE" w:rsidRPr="004A2FDE" w:rsidRDefault="004A2FDE" w:rsidP="004A2FDE">
                  <w:pPr>
                    <w:ind w:left="720"/>
                    <w:jc w:val="both"/>
                    <w:rPr>
                      <w:b w:val="0"/>
                      <w:bCs w:val="0"/>
                    </w:rPr>
                  </w:pPr>
                  <w:proofErr w:type="spellStart"/>
                  <w:r w:rsidRPr="004A2FDE">
                    <w:rPr>
                      <w:b w:val="0"/>
                      <w:bCs w:val="0"/>
                    </w:rPr>
                    <w:t>chkOutDTS</w:t>
                  </w:r>
                  <w:proofErr w:type="spellEnd"/>
                  <w:r w:rsidRPr="004A2FDE">
                    <w:rPr>
                      <w:b w:val="0"/>
                      <w:bCs w:val="0"/>
                    </w:rPr>
                    <w:t xml:space="preserve"> datetime </w:t>
                  </w:r>
                </w:p>
                <w:p w14:paraId="1802B6EF" w14:textId="77777777" w:rsidR="004A2FDE" w:rsidRPr="004A2FDE" w:rsidRDefault="004A2FDE" w:rsidP="004A2FDE">
                  <w:pPr>
                    <w:ind w:left="720"/>
                    <w:jc w:val="both"/>
                    <w:rPr>
                      <w:b w:val="0"/>
                      <w:bCs w:val="0"/>
                    </w:rPr>
                  </w:pPr>
                  <w:proofErr w:type="spellStart"/>
                  <w:r w:rsidRPr="004A2FDE">
                    <w:rPr>
                      <w:b w:val="0"/>
                      <w:bCs w:val="0"/>
                    </w:rPr>
                    <w:t>volHours</w:t>
                  </w:r>
                  <w:proofErr w:type="spellEnd"/>
                  <w:r w:rsidRPr="004A2FDE">
                    <w:rPr>
                      <w:b w:val="0"/>
                      <w:bCs w:val="0"/>
                    </w:rPr>
                    <w:t xml:space="preserve"> </w:t>
                  </w:r>
                  <w:proofErr w:type="gramStart"/>
                  <w:r w:rsidRPr="004A2FDE">
                    <w:rPr>
                      <w:b w:val="0"/>
                      <w:bCs w:val="0"/>
                    </w:rPr>
                    <w:t>decimal(</w:t>
                  </w:r>
                  <w:proofErr w:type="gramEnd"/>
                  <w:r w:rsidRPr="004A2FDE">
                    <w:rPr>
                      <w:b w:val="0"/>
                      <w:bCs w:val="0"/>
                    </w:rPr>
                    <w:t xml:space="preserve">10,2) </w:t>
                  </w:r>
                </w:p>
                <w:p w14:paraId="66CAD7BF" w14:textId="5668F028" w:rsidR="004A2FDE" w:rsidRDefault="004A2FDE" w:rsidP="004A2FDE">
                  <w:pPr>
                    <w:ind w:left="720"/>
                    <w:jc w:val="both"/>
                    <w:rPr>
                      <w:b w:val="0"/>
                      <w:bCs w:val="0"/>
                    </w:rPr>
                  </w:pPr>
                  <w:proofErr w:type="spellStart"/>
                  <w:r w:rsidRPr="004A2FDE">
                    <w:rPr>
                      <w:b w:val="0"/>
                      <w:bCs w:val="0"/>
                    </w:rPr>
                    <w:t>created_at</w:t>
                  </w:r>
                  <w:proofErr w:type="spellEnd"/>
                  <w:r w:rsidRPr="004A2FDE">
                    <w:rPr>
                      <w:b w:val="0"/>
                      <w:bCs w:val="0"/>
                    </w:rPr>
                    <w:t xml:space="preserve"> datetime</w:t>
                  </w:r>
                </w:p>
                <w:p w14:paraId="67013509" w14:textId="77777777" w:rsidR="004A2FDE" w:rsidRDefault="004A2FDE" w:rsidP="00D408CA">
                  <w:pPr>
                    <w:jc w:val="both"/>
                  </w:pPr>
                </w:p>
              </w:tc>
            </w:tr>
          </w:tbl>
          <w:p w14:paraId="4B9A180C" w14:textId="77777777" w:rsidR="004A2FDE" w:rsidRDefault="004A2FDE" w:rsidP="00D408CA">
            <w:pPr>
              <w:ind w:left="1440"/>
              <w:jc w:val="both"/>
            </w:pPr>
            <w:r>
              <w:tab/>
            </w:r>
            <w:r>
              <w:tab/>
            </w:r>
          </w:p>
          <w:p w14:paraId="4AFA469F"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56994EDB"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7E74160D" w14:textId="77777777" w:rsidR="004A2FDE" w:rsidRDefault="004A2FDE" w:rsidP="004A2FDE">
                  <w:pPr>
                    <w:jc w:val="both"/>
                    <w:rPr>
                      <w:b w:val="0"/>
                      <w:bCs w:val="0"/>
                    </w:rPr>
                  </w:pPr>
                </w:p>
                <w:p w14:paraId="467EFE30" w14:textId="77777777" w:rsidR="004A2FDE" w:rsidRDefault="004A2FDE" w:rsidP="004A2FDE">
                  <w:pPr>
                    <w:ind w:left="720"/>
                    <w:jc w:val="both"/>
                    <w:rPr>
                      <w:b w:val="0"/>
                      <w:bCs w:val="0"/>
                    </w:rPr>
                  </w:pPr>
                </w:p>
                <w:p w14:paraId="21A118B0" w14:textId="77777777" w:rsidR="008E2E5E" w:rsidRPr="008E2E5E" w:rsidRDefault="008E2E5E" w:rsidP="008E2E5E">
                  <w:pPr>
                    <w:ind w:left="720"/>
                    <w:jc w:val="both"/>
                    <w:rPr>
                      <w:b w:val="0"/>
                      <w:bCs w:val="0"/>
                    </w:rPr>
                  </w:pPr>
                  <w:r w:rsidRPr="008E2E5E">
                    <w:rPr>
                      <w:b w:val="0"/>
                      <w:bCs w:val="0"/>
                    </w:rPr>
                    <w:t>Table: login</w:t>
                  </w:r>
                </w:p>
                <w:p w14:paraId="3C3CE74A" w14:textId="77777777" w:rsidR="008E2E5E" w:rsidRPr="008E2E5E" w:rsidRDefault="008E2E5E" w:rsidP="008E2E5E">
                  <w:pPr>
                    <w:ind w:left="720"/>
                    <w:jc w:val="both"/>
                    <w:rPr>
                      <w:b w:val="0"/>
                      <w:bCs w:val="0"/>
                    </w:rPr>
                  </w:pPr>
                  <w:r w:rsidRPr="008E2E5E">
                    <w:rPr>
                      <w:b w:val="0"/>
                      <w:bCs w:val="0"/>
                    </w:rPr>
                    <w:t>Columns:</w:t>
                  </w:r>
                </w:p>
                <w:p w14:paraId="0781C313" w14:textId="77777777" w:rsidR="008E2E5E" w:rsidRPr="008E2E5E" w:rsidRDefault="008E2E5E" w:rsidP="008E2E5E">
                  <w:pPr>
                    <w:ind w:left="720"/>
                    <w:jc w:val="both"/>
                    <w:rPr>
                      <w:b w:val="0"/>
                      <w:bCs w:val="0"/>
                    </w:rPr>
                  </w:pPr>
                  <w:proofErr w:type="spellStart"/>
                  <w:r w:rsidRPr="008E2E5E">
                    <w:rPr>
                      <w:b w:val="0"/>
                      <w:bCs w:val="0"/>
                    </w:rPr>
                    <w:t>IDlogin</w:t>
                  </w:r>
                  <w:proofErr w:type="spellEnd"/>
                  <w:r w:rsidRPr="008E2E5E">
                    <w:rPr>
                      <w:b w:val="0"/>
                      <w:bCs w:val="0"/>
                    </w:rPr>
                    <w:t xml:space="preserve"> int AI PK </w:t>
                  </w:r>
                </w:p>
                <w:p w14:paraId="1825646E" w14:textId="77777777" w:rsidR="008E2E5E" w:rsidRPr="008E2E5E" w:rsidRDefault="008E2E5E" w:rsidP="008E2E5E">
                  <w:pPr>
                    <w:ind w:left="720"/>
                    <w:jc w:val="both"/>
                    <w:rPr>
                      <w:b w:val="0"/>
                      <w:bCs w:val="0"/>
                    </w:rPr>
                  </w:pPr>
                  <w:proofErr w:type="spellStart"/>
                  <w:r w:rsidRPr="008E2E5E">
                    <w:rPr>
                      <w:b w:val="0"/>
                      <w:bCs w:val="0"/>
                    </w:rPr>
                    <w:t>loginUserName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45) </w:t>
                  </w:r>
                </w:p>
                <w:p w14:paraId="6D8A9019" w14:textId="77777777" w:rsidR="008E2E5E" w:rsidRPr="008E2E5E" w:rsidRDefault="008E2E5E" w:rsidP="008E2E5E">
                  <w:pPr>
                    <w:ind w:left="720"/>
                    <w:jc w:val="both"/>
                    <w:rPr>
                      <w:b w:val="0"/>
                      <w:bCs w:val="0"/>
                    </w:rPr>
                  </w:pPr>
                  <w:proofErr w:type="spellStart"/>
                  <w:r w:rsidRPr="008E2E5E">
                    <w:rPr>
                      <w:b w:val="0"/>
                      <w:bCs w:val="0"/>
                    </w:rPr>
                    <w:t>loginPassword</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45) </w:t>
                  </w:r>
                </w:p>
                <w:p w14:paraId="10EA4EE2" w14:textId="77C6FB80" w:rsidR="004A2FDE" w:rsidRDefault="008E2E5E" w:rsidP="008E2E5E">
                  <w:pPr>
                    <w:ind w:left="720"/>
                    <w:jc w:val="both"/>
                    <w:rPr>
                      <w:b w:val="0"/>
                      <w:bCs w:val="0"/>
                    </w:rPr>
                  </w:pPr>
                  <w:proofErr w:type="spellStart"/>
                  <w:r w:rsidRPr="008E2E5E">
                    <w:rPr>
                      <w:b w:val="0"/>
                      <w:bCs w:val="0"/>
                    </w:rPr>
                    <w:lastRenderedPageBreak/>
                    <w:t>created_at</w:t>
                  </w:r>
                  <w:proofErr w:type="spellEnd"/>
                  <w:r w:rsidRPr="008E2E5E">
                    <w:rPr>
                      <w:b w:val="0"/>
                      <w:bCs w:val="0"/>
                    </w:rPr>
                    <w:t xml:space="preserve"> datetime</w:t>
                  </w:r>
                </w:p>
                <w:p w14:paraId="07E0E69B" w14:textId="77777777" w:rsidR="004A2FDE" w:rsidRDefault="004A2FDE" w:rsidP="004A2FDE">
                  <w:pPr>
                    <w:jc w:val="both"/>
                    <w:rPr>
                      <w:b w:val="0"/>
                      <w:bCs w:val="0"/>
                    </w:rPr>
                  </w:pPr>
                </w:p>
                <w:p w14:paraId="59FB8C1E" w14:textId="77777777" w:rsidR="004A2FDE" w:rsidRDefault="004A2FDE" w:rsidP="004A2FDE">
                  <w:pPr>
                    <w:jc w:val="both"/>
                    <w:rPr>
                      <w:b w:val="0"/>
                      <w:bCs w:val="0"/>
                    </w:rPr>
                  </w:pPr>
                </w:p>
                <w:p w14:paraId="223B4380" w14:textId="77777777" w:rsidR="004A2FDE" w:rsidRDefault="004A2FDE" w:rsidP="004A2FDE">
                  <w:pPr>
                    <w:jc w:val="both"/>
                  </w:pPr>
                </w:p>
              </w:tc>
            </w:tr>
          </w:tbl>
          <w:p w14:paraId="1CA61F1F" w14:textId="77777777" w:rsidR="00D408CA" w:rsidRDefault="00D408CA" w:rsidP="00D408CA">
            <w:pPr>
              <w:ind w:left="1440"/>
              <w:jc w:val="both"/>
            </w:pPr>
          </w:p>
          <w:p w14:paraId="0BE1FA8D" w14:textId="3A0B6963" w:rsidR="00D408CA" w:rsidRDefault="00D408CA" w:rsidP="00D408CA">
            <w:pPr>
              <w:pStyle w:val="Heading3"/>
              <w:ind w:left="720"/>
            </w:pPr>
            <w:bookmarkStart w:id="18" w:name="_Toc171159433"/>
            <w:r>
              <w:t>The Contact Us Form</w:t>
            </w:r>
            <w:bookmarkEnd w:id="18"/>
            <w:r>
              <w:t xml:space="preserve"> </w:t>
            </w:r>
          </w:p>
          <w:p w14:paraId="22ED3362" w14:textId="77777777" w:rsidR="00D408CA" w:rsidRDefault="00D408CA" w:rsidP="00D408CA"/>
          <w:p w14:paraId="6E97D1D5" w14:textId="6C0FA9D7" w:rsidR="00D408CA" w:rsidRDefault="00D408CA" w:rsidP="00D408CA">
            <w:pPr>
              <w:ind w:left="1440"/>
            </w:pPr>
            <w:r>
              <w:t>Contact Us form will send the user information to two areas:</w:t>
            </w:r>
          </w:p>
          <w:p w14:paraId="1EFD1765" w14:textId="5159C10E" w:rsidR="00D408CA" w:rsidRDefault="00D408CA" w:rsidP="00D408CA">
            <w:pPr>
              <w:ind w:left="2160"/>
            </w:pPr>
            <w:r>
              <w:br/>
              <w:t>1.  Keep in the database</w:t>
            </w:r>
          </w:p>
          <w:p w14:paraId="3F2ACA20" w14:textId="31C3F16E" w:rsidR="00D408CA" w:rsidRDefault="00D408CA" w:rsidP="00D408CA">
            <w:pPr>
              <w:ind w:left="2160"/>
            </w:pPr>
            <w:r>
              <w:t>2.  send out an email to the office administration.</w:t>
            </w:r>
          </w:p>
          <w:p w14:paraId="4CC0DA7C" w14:textId="77777777" w:rsidR="004A2FDE" w:rsidRDefault="004A2FDE" w:rsidP="004A2FDE">
            <w:pPr>
              <w:ind w:left="1440"/>
              <w:jc w:val="both"/>
            </w:pPr>
          </w:p>
          <w:p w14:paraId="1D8AA3E3"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032EDBD9"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6ABDF0F6" w14:textId="77777777" w:rsidR="004A2FDE" w:rsidRDefault="004A2FDE" w:rsidP="004A2FDE">
                  <w:pPr>
                    <w:jc w:val="both"/>
                    <w:rPr>
                      <w:b w:val="0"/>
                      <w:bCs w:val="0"/>
                    </w:rPr>
                  </w:pPr>
                </w:p>
                <w:p w14:paraId="13D201BC" w14:textId="77777777" w:rsidR="004A2FDE" w:rsidRDefault="004A2FDE" w:rsidP="004A2FDE">
                  <w:pPr>
                    <w:ind w:left="720"/>
                    <w:jc w:val="both"/>
                    <w:rPr>
                      <w:b w:val="0"/>
                      <w:bCs w:val="0"/>
                    </w:rPr>
                  </w:pPr>
                </w:p>
                <w:p w14:paraId="7852AAF1" w14:textId="77777777" w:rsidR="008E2E5E" w:rsidRPr="008E2E5E" w:rsidRDefault="008E2E5E" w:rsidP="008E2E5E">
                  <w:pPr>
                    <w:ind w:left="720"/>
                    <w:jc w:val="both"/>
                    <w:rPr>
                      <w:b w:val="0"/>
                      <w:bCs w:val="0"/>
                    </w:rPr>
                  </w:pPr>
                  <w:r w:rsidRPr="008E2E5E">
                    <w:rPr>
                      <w:b w:val="0"/>
                      <w:bCs w:val="0"/>
                    </w:rPr>
                    <w:t xml:space="preserve">Table: </w:t>
                  </w:r>
                  <w:proofErr w:type="spellStart"/>
                  <w:r w:rsidRPr="008E2E5E">
                    <w:rPr>
                      <w:b w:val="0"/>
                      <w:bCs w:val="0"/>
                    </w:rPr>
                    <w:t>contactus</w:t>
                  </w:r>
                  <w:proofErr w:type="spellEnd"/>
                </w:p>
                <w:p w14:paraId="1674C562" w14:textId="77777777" w:rsidR="008E2E5E" w:rsidRPr="008E2E5E" w:rsidRDefault="008E2E5E" w:rsidP="008E2E5E">
                  <w:pPr>
                    <w:ind w:left="720"/>
                    <w:jc w:val="both"/>
                    <w:rPr>
                      <w:b w:val="0"/>
                      <w:bCs w:val="0"/>
                    </w:rPr>
                  </w:pPr>
                  <w:r w:rsidRPr="008E2E5E">
                    <w:rPr>
                      <w:b w:val="0"/>
                      <w:bCs w:val="0"/>
                    </w:rPr>
                    <w:t>Columns:</w:t>
                  </w:r>
                </w:p>
                <w:p w14:paraId="18C4EE63" w14:textId="77777777" w:rsidR="008E2E5E" w:rsidRPr="008E2E5E" w:rsidRDefault="008E2E5E" w:rsidP="008E2E5E">
                  <w:pPr>
                    <w:ind w:left="720"/>
                    <w:jc w:val="both"/>
                    <w:rPr>
                      <w:b w:val="0"/>
                      <w:bCs w:val="0"/>
                    </w:rPr>
                  </w:pPr>
                  <w:proofErr w:type="spellStart"/>
                  <w:r w:rsidRPr="008E2E5E">
                    <w:rPr>
                      <w:b w:val="0"/>
                      <w:bCs w:val="0"/>
                    </w:rPr>
                    <w:t>IDcontactus</w:t>
                  </w:r>
                  <w:proofErr w:type="spellEnd"/>
                  <w:r w:rsidRPr="008E2E5E">
                    <w:rPr>
                      <w:b w:val="0"/>
                      <w:bCs w:val="0"/>
                    </w:rPr>
                    <w:t xml:space="preserve"> int AI PK </w:t>
                  </w:r>
                </w:p>
                <w:p w14:paraId="55F9FEC4" w14:textId="77777777" w:rsidR="008E2E5E" w:rsidRPr="008E2E5E" w:rsidRDefault="008E2E5E" w:rsidP="008E2E5E">
                  <w:pPr>
                    <w:ind w:left="720"/>
                    <w:jc w:val="both"/>
                    <w:rPr>
                      <w:b w:val="0"/>
                      <w:bCs w:val="0"/>
                    </w:rPr>
                  </w:pPr>
                  <w:r w:rsidRPr="008E2E5E">
                    <w:rPr>
                      <w:b w:val="0"/>
                      <w:bCs w:val="0"/>
                    </w:rPr>
                    <w:t xml:space="preserve">name </w:t>
                  </w:r>
                  <w:proofErr w:type="gramStart"/>
                  <w:r w:rsidRPr="008E2E5E">
                    <w:rPr>
                      <w:b w:val="0"/>
                      <w:bCs w:val="0"/>
                    </w:rPr>
                    <w:t>varchar(</w:t>
                  </w:r>
                  <w:proofErr w:type="gramEnd"/>
                  <w:r w:rsidRPr="008E2E5E">
                    <w:rPr>
                      <w:b w:val="0"/>
                      <w:bCs w:val="0"/>
                    </w:rPr>
                    <w:t xml:space="preserve">20) </w:t>
                  </w:r>
                </w:p>
                <w:p w14:paraId="72AF84E2" w14:textId="77777777" w:rsidR="008E2E5E" w:rsidRPr="008E2E5E" w:rsidRDefault="008E2E5E" w:rsidP="008E2E5E">
                  <w:pPr>
                    <w:ind w:left="720"/>
                    <w:jc w:val="both"/>
                    <w:rPr>
                      <w:b w:val="0"/>
                      <w:bCs w:val="0"/>
                    </w:rPr>
                  </w:pPr>
                  <w:r w:rsidRPr="008E2E5E">
                    <w:rPr>
                      <w:b w:val="0"/>
                      <w:bCs w:val="0"/>
                    </w:rPr>
                    <w:t xml:space="preserve">email </w:t>
                  </w:r>
                  <w:proofErr w:type="gramStart"/>
                  <w:r w:rsidRPr="008E2E5E">
                    <w:rPr>
                      <w:b w:val="0"/>
                      <w:bCs w:val="0"/>
                    </w:rPr>
                    <w:t>varchar(</w:t>
                  </w:r>
                  <w:proofErr w:type="gramEnd"/>
                  <w:r w:rsidRPr="008E2E5E">
                    <w:rPr>
                      <w:b w:val="0"/>
                      <w:bCs w:val="0"/>
                    </w:rPr>
                    <w:t xml:space="preserve">30) </w:t>
                  </w:r>
                </w:p>
                <w:p w14:paraId="5289D094" w14:textId="77777777" w:rsidR="008E2E5E" w:rsidRPr="008E2E5E" w:rsidRDefault="008E2E5E" w:rsidP="008E2E5E">
                  <w:pPr>
                    <w:ind w:left="720"/>
                    <w:jc w:val="both"/>
                    <w:rPr>
                      <w:b w:val="0"/>
                      <w:bCs w:val="0"/>
                    </w:rPr>
                  </w:pPr>
                  <w:r w:rsidRPr="008E2E5E">
                    <w:rPr>
                      <w:b w:val="0"/>
                      <w:bCs w:val="0"/>
                    </w:rPr>
                    <w:t xml:space="preserve">subject </w:t>
                  </w:r>
                  <w:proofErr w:type="gramStart"/>
                  <w:r w:rsidRPr="008E2E5E">
                    <w:rPr>
                      <w:b w:val="0"/>
                      <w:bCs w:val="0"/>
                    </w:rPr>
                    <w:t>varchar(</w:t>
                  </w:r>
                  <w:proofErr w:type="gramEnd"/>
                  <w:r w:rsidRPr="008E2E5E">
                    <w:rPr>
                      <w:b w:val="0"/>
                      <w:bCs w:val="0"/>
                    </w:rPr>
                    <w:t xml:space="preserve">45) </w:t>
                  </w:r>
                </w:p>
                <w:p w14:paraId="0C13AEFC" w14:textId="77777777" w:rsidR="008E2E5E" w:rsidRPr="008E2E5E" w:rsidRDefault="008E2E5E" w:rsidP="008E2E5E">
                  <w:pPr>
                    <w:ind w:left="720"/>
                    <w:jc w:val="both"/>
                    <w:rPr>
                      <w:b w:val="0"/>
                      <w:bCs w:val="0"/>
                    </w:rPr>
                  </w:pPr>
                  <w:r w:rsidRPr="008E2E5E">
                    <w:rPr>
                      <w:b w:val="0"/>
                      <w:bCs w:val="0"/>
                    </w:rPr>
                    <w:t xml:space="preserve">message </w:t>
                  </w:r>
                  <w:proofErr w:type="gramStart"/>
                  <w:r w:rsidRPr="008E2E5E">
                    <w:rPr>
                      <w:b w:val="0"/>
                      <w:bCs w:val="0"/>
                    </w:rPr>
                    <w:t>varchar(</w:t>
                  </w:r>
                  <w:proofErr w:type="gramEnd"/>
                  <w:r w:rsidRPr="008E2E5E">
                    <w:rPr>
                      <w:b w:val="0"/>
                      <w:bCs w:val="0"/>
                    </w:rPr>
                    <w:t xml:space="preserve">255) </w:t>
                  </w:r>
                </w:p>
                <w:p w14:paraId="7A994024" w14:textId="6A2CBEA1" w:rsidR="004A2FDE" w:rsidRDefault="008E2E5E" w:rsidP="008E2E5E">
                  <w:pPr>
                    <w:ind w:left="720"/>
                    <w:jc w:val="both"/>
                    <w:rPr>
                      <w:b w:val="0"/>
                      <w:bCs w:val="0"/>
                    </w:rPr>
                  </w:pPr>
                  <w:proofErr w:type="spellStart"/>
                  <w:r w:rsidRPr="008E2E5E">
                    <w:rPr>
                      <w:b w:val="0"/>
                      <w:bCs w:val="0"/>
                    </w:rPr>
                    <w:t>created_at</w:t>
                  </w:r>
                  <w:proofErr w:type="spellEnd"/>
                  <w:r w:rsidRPr="008E2E5E">
                    <w:rPr>
                      <w:b w:val="0"/>
                      <w:bCs w:val="0"/>
                    </w:rPr>
                    <w:t xml:space="preserve"> datetime</w:t>
                  </w:r>
                </w:p>
                <w:p w14:paraId="643EA3C8" w14:textId="77777777" w:rsidR="004A2FDE" w:rsidRDefault="004A2FDE" w:rsidP="004A2FDE">
                  <w:pPr>
                    <w:jc w:val="both"/>
                    <w:rPr>
                      <w:b w:val="0"/>
                      <w:bCs w:val="0"/>
                    </w:rPr>
                  </w:pPr>
                </w:p>
                <w:p w14:paraId="521E0F7D" w14:textId="77777777" w:rsidR="004A2FDE" w:rsidRDefault="004A2FDE" w:rsidP="004A2FDE">
                  <w:pPr>
                    <w:jc w:val="both"/>
                    <w:rPr>
                      <w:b w:val="0"/>
                      <w:bCs w:val="0"/>
                    </w:rPr>
                  </w:pPr>
                </w:p>
                <w:p w14:paraId="66451476" w14:textId="77777777" w:rsidR="004A2FDE" w:rsidRDefault="004A2FDE" w:rsidP="004A2FDE">
                  <w:pPr>
                    <w:jc w:val="both"/>
                  </w:pPr>
                </w:p>
              </w:tc>
            </w:tr>
          </w:tbl>
          <w:p w14:paraId="37B4B34E" w14:textId="77777777" w:rsidR="004A2FDE" w:rsidRDefault="004A2FDE" w:rsidP="004A2FDE">
            <w:pPr>
              <w:ind w:left="1440"/>
              <w:jc w:val="both"/>
            </w:pPr>
          </w:p>
          <w:p w14:paraId="5711D6BE" w14:textId="77777777" w:rsidR="00D408CA" w:rsidRDefault="00D408CA" w:rsidP="00D408CA">
            <w:pPr>
              <w:ind w:left="1440"/>
            </w:pPr>
          </w:p>
          <w:p w14:paraId="6E4434AE" w14:textId="45DE8367" w:rsidR="00D408CA" w:rsidRDefault="00D408CA" w:rsidP="00D408CA">
            <w:pPr>
              <w:pStyle w:val="Heading3"/>
              <w:ind w:left="720"/>
              <w:jc w:val="both"/>
            </w:pPr>
            <w:bookmarkStart w:id="19" w:name="_Toc171159434"/>
            <w:r>
              <w:t xml:space="preserve">The </w:t>
            </w:r>
            <w:r w:rsidR="00B43719">
              <w:t>Volunteer Attendance Form</w:t>
            </w:r>
            <w:bookmarkEnd w:id="19"/>
          </w:p>
          <w:p w14:paraId="53889AEE" w14:textId="77777777" w:rsidR="00D408CA" w:rsidRDefault="00D408CA" w:rsidP="00B43719">
            <w:pPr>
              <w:ind w:left="1440"/>
              <w:jc w:val="both"/>
            </w:pPr>
          </w:p>
          <w:p w14:paraId="0806657D" w14:textId="203F9501" w:rsidR="00B43719" w:rsidRDefault="00B43719" w:rsidP="00B43719">
            <w:pPr>
              <w:ind w:left="1440"/>
              <w:jc w:val="both"/>
            </w:pPr>
            <w:r>
              <w:t>There is a “built-in” date time picker for the users to click for Check-In and Check-Out.  The user can also use a QR code to scan for the time, and these date time will be registered in the system.</w:t>
            </w:r>
          </w:p>
          <w:p w14:paraId="6480DDC7" w14:textId="77777777" w:rsidR="00B43719" w:rsidRDefault="00B43719" w:rsidP="00B43719">
            <w:pPr>
              <w:ind w:left="1440"/>
              <w:jc w:val="both"/>
            </w:pPr>
          </w:p>
          <w:p w14:paraId="362A0480" w14:textId="5323B8A2" w:rsidR="00B43719" w:rsidRDefault="00B43719" w:rsidP="00B43719">
            <w:pPr>
              <w:ind w:left="1440"/>
              <w:jc w:val="both"/>
            </w:pPr>
            <w:r>
              <w:t xml:space="preserve">The system will calculate “Volunteer Hours Worked today” by using “Check-in date </w:t>
            </w:r>
            <w:proofErr w:type="gramStart"/>
            <w:r>
              <w:t>time”  minus</w:t>
            </w:r>
            <w:proofErr w:type="gramEnd"/>
            <w:r>
              <w:t xml:space="preserve"> “Check-Out time”</w:t>
            </w:r>
          </w:p>
          <w:p w14:paraId="13502CBC" w14:textId="4B22FBBA" w:rsidR="00B43719" w:rsidRDefault="00B43719" w:rsidP="00B43719">
            <w:pPr>
              <w:ind w:left="1440"/>
              <w:jc w:val="both"/>
            </w:pPr>
            <w:r>
              <w:br/>
              <w:t xml:space="preserve">This Volunteered Hours will be save in the MySQL data base, for today, and </w:t>
            </w:r>
            <w:r w:rsidR="00A13564">
              <w:t xml:space="preserve">also in </w:t>
            </w:r>
            <w:r>
              <w:t xml:space="preserve">another </w:t>
            </w:r>
            <w:proofErr w:type="gramStart"/>
            <w:r>
              <w:t>field,  “</w:t>
            </w:r>
            <w:proofErr w:type="gramEnd"/>
            <w:r>
              <w:t>accumulated volunteered hours” that add on each time when the users click, or scan QR Code.</w:t>
            </w:r>
          </w:p>
          <w:p w14:paraId="1C998502" w14:textId="77777777" w:rsidR="00A13564" w:rsidRDefault="00A13564" w:rsidP="00B43719">
            <w:pPr>
              <w:ind w:left="1440"/>
              <w:jc w:val="both"/>
            </w:pPr>
          </w:p>
          <w:p w14:paraId="63AA8802" w14:textId="56EF6E99" w:rsidR="00A13564" w:rsidRDefault="00A13564" w:rsidP="00B43719">
            <w:pPr>
              <w:ind w:left="1440"/>
              <w:jc w:val="both"/>
            </w:pPr>
            <w:r>
              <w:t>The management can use this information for the BTF and relevant authorities to reward the volunteers.</w:t>
            </w:r>
          </w:p>
          <w:p w14:paraId="2A4F75E8" w14:textId="77777777" w:rsidR="004A2FDE" w:rsidRDefault="004A2FDE" w:rsidP="004A2FDE">
            <w:pPr>
              <w:ind w:left="1440"/>
              <w:jc w:val="both"/>
            </w:pPr>
          </w:p>
          <w:p w14:paraId="456B0319"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77EDAAB4"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3562AA4D" w14:textId="77777777" w:rsidR="004A2FDE" w:rsidRDefault="004A2FDE" w:rsidP="004A2FDE">
                  <w:pPr>
                    <w:jc w:val="both"/>
                    <w:rPr>
                      <w:b w:val="0"/>
                      <w:bCs w:val="0"/>
                    </w:rPr>
                  </w:pPr>
                </w:p>
                <w:p w14:paraId="5338BFDC" w14:textId="77777777" w:rsidR="008E2E5E" w:rsidRPr="008E2E5E" w:rsidRDefault="008E2E5E" w:rsidP="008E2E5E">
                  <w:pPr>
                    <w:ind w:left="720"/>
                    <w:jc w:val="both"/>
                    <w:rPr>
                      <w:b w:val="0"/>
                      <w:bCs w:val="0"/>
                    </w:rPr>
                  </w:pPr>
                  <w:r w:rsidRPr="008E2E5E">
                    <w:rPr>
                      <w:b w:val="0"/>
                      <w:bCs w:val="0"/>
                    </w:rPr>
                    <w:t>Table: attendance</w:t>
                  </w:r>
                </w:p>
                <w:p w14:paraId="43252BB2" w14:textId="77777777" w:rsidR="008E2E5E" w:rsidRPr="008E2E5E" w:rsidRDefault="008E2E5E" w:rsidP="008E2E5E">
                  <w:pPr>
                    <w:ind w:left="720"/>
                    <w:jc w:val="both"/>
                    <w:rPr>
                      <w:b w:val="0"/>
                      <w:bCs w:val="0"/>
                    </w:rPr>
                  </w:pPr>
                  <w:r w:rsidRPr="008E2E5E">
                    <w:rPr>
                      <w:b w:val="0"/>
                      <w:bCs w:val="0"/>
                    </w:rPr>
                    <w:t>Columns:</w:t>
                  </w:r>
                </w:p>
                <w:p w14:paraId="040A1E2A" w14:textId="77777777" w:rsidR="008E2E5E" w:rsidRPr="008E2E5E" w:rsidRDefault="008E2E5E" w:rsidP="008E2E5E">
                  <w:pPr>
                    <w:ind w:left="720"/>
                    <w:jc w:val="both"/>
                    <w:rPr>
                      <w:b w:val="0"/>
                      <w:bCs w:val="0"/>
                    </w:rPr>
                  </w:pPr>
                  <w:proofErr w:type="spellStart"/>
                  <w:r w:rsidRPr="008E2E5E">
                    <w:rPr>
                      <w:b w:val="0"/>
                      <w:bCs w:val="0"/>
                    </w:rPr>
                    <w:lastRenderedPageBreak/>
                    <w:t>IDattendance</w:t>
                  </w:r>
                  <w:proofErr w:type="spellEnd"/>
                  <w:r w:rsidRPr="008E2E5E">
                    <w:rPr>
                      <w:b w:val="0"/>
                      <w:bCs w:val="0"/>
                    </w:rPr>
                    <w:t xml:space="preserve"> int AI PK </w:t>
                  </w:r>
                </w:p>
                <w:p w14:paraId="1333E436" w14:textId="77777777" w:rsidR="008E2E5E" w:rsidRPr="008E2E5E" w:rsidRDefault="008E2E5E" w:rsidP="008E2E5E">
                  <w:pPr>
                    <w:ind w:left="720"/>
                    <w:jc w:val="both"/>
                    <w:rPr>
                      <w:b w:val="0"/>
                      <w:bCs w:val="0"/>
                    </w:rPr>
                  </w:pPr>
                  <w:proofErr w:type="spellStart"/>
                  <w:r w:rsidRPr="008E2E5E">
                    <w:rPr>
                      <w:b w:val="0"/>
                      <w:bCs w:val="0"/>
                    </w:rPr>
                    <w:t>IDregistration</w:t>
                  </w:r>
                  <w:proofErr w:type="spellEnd"/>
                  <w:r w:rsidRPr="008E2E5E">
                    <w:rPr>
                      <w:b w:val="0"/>
                      <w:bCs w:val="0"/>
                    </w:rPr>
                    <w:t xml:space="preserve"> int </w:t>
                  </w:r>
                </w:p>
                <w:p w14:paraId="48C6B2E0" w14:textId="77777777" w:rsidR="008E2E5E" w:rsidRPr="008E2E5E" w:rsidRDefault="008E2E5E" w:rsidP="008E2E5E">
                  <w:pPr>
                    <w:ind w:left="720"/>
                    <w:jc w:val="both"/>
                    <w:rPr>
                      <w:b w:val="0"/>
                      <w:bCs w:val="0"/>
                    </w:rPr>
                  </w:pPr>
                  <w:proofErr w:type="spellStart"/>
                  <w:r w:rsidRPr="008E2E5E">
                    <w:rPr>
                      <w:b w:val="0"/>
                      <w:bCs w:val="0"/>
                    </w:rPr>
                    <w:t>chkInDTS</w:t>
                  </w:r>
                  <w:proofErr w:type="spellEnd"/>
                  <w:r w:rsidRPr="008E2E5E">
                    <w:rPr>
                      <w:b w:val="0"/>
                      <w:bCs w:val="0"/>
                    </w:rPr>
                    <w:t xml:space="preserve"> datetime </w:t>
                  </w:r>
                </w:p>
                <w:p w14:paraId="09C90B41" w14:textId="77777777" w:rsidR="008E2E5E" w:rsidRPr="008E2E5E" w:rsidRDefault="008E2E5E" w:rsidP="008E2E5E">
                  <w:pPr>
                    <w:ind w:left="720"/>
                    <w:jc w:val="both"/>
                    <w:rPr>
                      <w:b w:val="0"/>
                      <w:bCs w:val="0"/>
                    </w:rPr>
                  </w:pPr>
                  <w:proofErr w:type="spellStart"/>
                  <w:r w:rsidRPr="008E2E5E">
                    <w:rPr>
                      <w:b w:val="0"/>
                      <w:bCs w:val="0"/>
                    </w:rPr>
                    <w:t>chkOutDTS</w:t>
                  </w:r>
                  <w:proofErr w:type="spellEnd"/>
                  <w:r w:rsidRPr="008E2E5E">
                    <w:rPr>
                      <w:b w:val="0"/>
                      <w:bCs w:val="0"/>
                    </w:rPr>
                    <w:t xml:space="preserve"> datetime </w:t>
                  </w:r>
                </w:p>
                <w:p w14:paraId="00C161DB" w14:textId="77777777" w:rsidR="008E2E5E" w:rsidRPr="008E2E5E" w:rsidRDefault="008E2E5E" w:rsidP="008E2E5E">
                  <w:pPr>
                    <w:ind w:left="720"/>
                    <w:jc w:val="both"/>
                    <w:rPr>
                      <w:b w:val="0"/>
                      <w:bCs w:val="0"/>
                    </w:rPr>
                  </w:pPr>
                  <w:proofErr w:type="spellStart"/>
                  <w:r w:rsidRPr="008E2E5E">
                    <w:rPr>
                      <w:b w:val="0"/>
                      <w:bCs w:val="0"/>
                    </w:rPr>
                    <w:t>volHours</w:t>
                  </w:r>
                  <w:proofErr w:type="spellEnd"/>
                  <w:r w:rsidRPr="008E2E5E">
                    <w:rPr>
                      <w:b w:val="0"/>
                      <w:bCs w:val="0"/>
                    </w:rPr>
                    <w:t xml:space="preserve"> </w:t>
                  </w:r>
                  <w:proofErr w:type="gramStart"/>
                  <w:r w:rsidRPr="008E2E5E">
                    <w:rPr>
                      <w:b w:val="0"/>
                      <w:bCs w:val="0"/>
                    </w:rPr>
                    <w:t>decimal(</w:t>
                  </w:r>
                  <w:proofErr w:type="gramEnd"/>
                  <w:r w:rsidRPr="008E2E5E">
                    <w:rPr>
                      <w:b w:val="0"/>
                      <w:bCs w:val="0"/>
                    </w:rPr>
                    <w:t xml:space="preserve">10,2) </w:t>
                  </w:r>
                </w:p>
                <w:p w14:paraId="252C2C1C" w14:textId="15D3CC9A" w:rsidR="004A2FDE" w:rsidRDefault="008E2E5E" w:rsidP="008E2E5E">
                  <w:pPr>
                    <w:ind w:left="720"/>
                    <w:jc w:val="both"/>
                    <w:rPr>
                      <w:b w:val="0"/>
                      <w:bCs w:val="0"/>
                    </w:rPr>
                  </w:pPr>
                  <w:proofErr w:type="spellStart"/>
                  <w:r w:rsidRPr="008E2E5E">
                    <w:rPr>
                      <w:b w:val="0"/>
                      <w:bCs w:val="0"/>
                    </w:rPr>
                    <w:t>created_at</w:t>
                  </w:r>
                  <w:proofErr w:type="spellEnd"/>
                  <w:r w:rsidRPr="008E2E5E">
                    <w:rPr>
                      <w:b w:val="0"/>
                      <w:bCs w:val="0"/>
                    </w:rPr>
                    <w:t xml:space="preserve"> datetime</w:t>
                  </w:r>
                </w:p>
                <w:p w14:paraId="0B5C8882" w14:textId="77777777" w:rsidR="004A2FDE" w:rsidRDefault="004A2FDE" w:rsidP="00863BEA">
                  <w:pPr>
                    <w:jc w:val="both"/>
                  </w:pPr>
                </w:p>
              </w:tc>
            </w:tr>
          </w:tbl>
          <w:p w14:paraId="73BAC688" w14:textId="77777777" w:rsidR="004A2FDE" w:rsidRDefault="004A2FDE" w:rsidP="004A2FDE">
            <w:pPr>
              <w:ind w:left="1440"/>
              <w:jc w:val="both"/>
            </w:pPr>
          </w:p>
          <w:p w14:paraId="7DD7E906" w14:textId="021257C9" w:rsidR="008E2E5E" w:rsidRDefault="008E2E5E" w:rsidP="008E2E5E">
            <w:pPr>
              <w:pStyle w:val="Heading3"/>
              <w:ind w:left="720"/>
              <w:jc w:val="both"/>
            </w:pPr>
            <w:bookmarkStart w:id="20" w:name="_Toc171159435"/>
            <w:r>
              <w:t>Case Report Form (Track Maintenance Report)</w:t>
            </w:r>
            <w:bookmarkEnd w:id="20"/>
          </w:p>
          <w:p w14:paraId="65E9306D" w14:textId="77777777" w:rsidR="008E2E5E" w:rsidRDefault="008E2E5E" w:rsidP="008E2E5E"/>
          <w:p w14:paraId="474C50F2" w14:textId="77777777" w:rsidR="008E2E5E" w:rsidRPr="008E2E5E" w:rsidRDefault="008E2E5E" w:rsidP="008E2E5E"/>
          <w:p w14:paraId="4B414844" w14:textId="77777777" w:rsidR="008E2E5E" w:rsidRDefault="008E2E5E" w:rsidP="008E2E5E">
            <w:pPr>
              <w:ind w:left="1440"/>
              <w:jc w:val="both"/>
            </w:pPr>
          </w:p>
          <w:tbl>
            <w:tblPr>
              <w:tblStyle w:val="GridTable1Light-Accent2"/>
              <w:tblW w:w="0" w:type="auto"/>
              <w:jc w:val="center"/>
              <w:tblLook w:val="04A0" w:firstRow="1" w:lastRow="0" w:firstColumn="1" w:lastColumn="0" w:noHBand="0" w:noVBand="1"/>
            </w:tblPr>
            <w:tblGrid>
              <w:gridCol w:w="3837"/>
              <w:gridCol w:w="3837"/>
            </w:tblGrid>
            <w:tr w:rsidR="008E2E5E" w14:paraId="2A31B883" w14:textId="23FE6DEB" w:rsidTr="00C247A4">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227E3D7C" w14:textId="77777777" w:rsidR="008E2E5E" w:rsidRDefault="008E2E5E" w:rsidP="008E2E5E">
                  <w:pPr>
                    <w:jc w:val="both"/>
                    <w:rPr>
                      <w:b w:val="0"/>
                      <w:bCs w:val="0"/>
                    </w:rPr>
                  </w:pPr>
                </w:p>
                <w:p w14:paraId="54ACE38D" w14:textId="77777777" w:rsidR="008E2E5E" w:rsidRPr="008E2E5E" w:rsidRDefault="008E2E5E" w:rsidP="008E2E5E">
                  <w:pPr>
                    <w:ind w:left="720"/>
                    <w:jc w:val="both"/>
                    <w:rPr>
                      <w:b w:val="0"/>
                      <w:bCs w:val="0"/>
                    </w:rPr>
                  </w:pPr>
                  <w:r w:rsidRPr="008E2E5E">
                    <w:rPr>
                      <w:b w:val="0"/>
                      <w:bCs w:val="0"/>
                    </w:rPr>
                    <w:t xml:space="preserve">Table: </w:t>
                  </w:r>
                  <w:proofErr w:type="spellStart"/>
                  <w:r w:rsidRPr="008E2E5E">
                    <w:rPr>
                      <w:b w:val="0"/>
                      <w:bCs w:val="0"/>
                    </w:rPr>
                    <w:t>casereport</w:t>
                  </w:r>
                  <w:proofErr w:type="spellEnd"/>
                </w:p>
                <w:p w14:paraId="07A27357" w14:textId="77777777" w:rsidR="008E2E5E" w:rsidRPr="008E2E5E" w:rsidRDefault="008E2E5E" w:rsidP="008E2E5E">
                  <w:pPr>
                    <w:ind w:left="720"/>
                    <w:jc w:val="both"/>
                    <w:rPr>
                      <w:b w:val="0"/>
                      <w:bCs w:val="0"/>
                    </w:rPr>
                  </w:pPr>
                  <w:r w:rsidRPr="008E2E5E">
                    <w:rPr>
                      <w:b w:val="0"/>
                      <w:bCs w:val="0"/>
                    </w:rPr>
                    <w:t>Columns:</w:t>
                  </w:r>
                </w:p>
                <w:p w14:paraId="7E2F7F48" w14:textId="77777777" w:rsidR="008E2E5E" w:rsidRPr="008E2E5E" w:rsidRDefault="008E2E5E" w:rsidP="008E2E5E">
                  <w:pPr>
                    <w:ind w:left="720"/>
                    <w:jc w:val="both"/>
                    <w:rPr>
                      <w:b w:val="0"/>
                      <w:bCs w:val="0"/>
                    </w:rPr>
                  </w:pPr>
                  <w:proofErr w:type="spellStart"/>
                  <w:r w:rsidRPr="008E2E5E">
                    <w:rPr>
                      <w:b w:val="0"/>
                      <w:bCs w:val="0"/>
                    </w:rPr>
                    <w:t>IDcasereport</w:t>
                  </w:r>
                  <w:proofErr w:type="spellEnd"/>
                  <w:r w:rsidRPr="008E2E5E">
                    <w:rPr>
                      <w:b w:val="0"/>
                      <w:bCs w:val="0"/>
                    </w:rPr>
                    <w:t xml:space="preserve"> int AI PK </w:t>
                  </w:r>
                </w:p>
                <w:p w14:paraId="7F32F393" w14:textId="77777777" w:rsidR="008E2E5E" w:rsidRPr="008E2E5E" w:rsidRDefault="008E2E5E" w:rsidP="008E2E5E">
                  <w:pPr>
                    <w:ind w:left="720"/>
                    <w:jc w:val="both"/>
                    <w:rPr>
                      <w:b w:val="0"/>
                      <w:bCs w:val="0"/>
                    </w:rPr>
                  </w:pPr>
                  <w:proofErr w:type="spellStart"/>
                  <w:r w:rsidRPr="008E2E5E">
                    <w:rPr>
                      <w:b w:val="0"/>
                      <w:bCs w:val="0"/>
                    </w:rPr>
                    <w:t>IDlogin</w:t>
                  </w:r>
                  <w:proofErr w:type="spellEnd"/>
                  <w:r w:rsidRPr="008E2E5E">
                    <w:rPr>
                      <w:b w:val="0"/>
                      <w:bCs w:val="0"/>
                    </w:rPr>
                    <w:t xml:space="preserve"> int </w:t>
                  </w:r>
                </w:p>
                <w:p w14:paraId="60B74982" w14:textId="77777777" w:rsidR="008E2E5E" w:rsidRPr="008E2E5E" w:rsidRDefault="008E2E5E" w:rsidP="008E2E5E">
                  <w:pPr>
                    <w:ind w:left="720"/>
                    <w:jc w:val="both"/>
                    <w:rPr>
                      <w:b w:val="0"/>
                      <w:bCs w:val="0"/>
                    </w:rPr>
                  </w:pPr>
                  <w:proofErr w:type="spellStart"/>
                  <w:r w:rsidRPr="008E2E5E">
                    <w:rPr>
                      <w:b w:val="0"/>
                      <w:bCs w:val="0"/>
                    </w:rPr>
                    <w:t>reporterName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28BEAD9" w14:textId="77777777" w:rsidR="008E2E5E" w:rsidRPr="008E2E5E" w:rsidRDefault="008E2E5E" w:rsidP="008E2E5E">
                  <w:pPr>
                    <w:ind w:left="720"/>
                    <w:jc w:val="both"/>
                    <w:rPr>
                      <w:b w:val="0"/>
                      <w:bCs w:val="0"/>
                    </w:rPr>
                  </w:pPr>
                  <w:proofErr w:type="spellStart"/>
                  <w:r w:rsidRPr="008E2E5E">
                    <w:rPr>
                      <w:b w:val="0"/>
                      <w:bCs w:val="0"/>
                    </w:rPr>
                    <w:t>reporterContact</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CBD72E0" w14:textId="77777777" w:rsidR="008E2E5E" w:rsidRPr="008E2E5E" w:rsidRDefault="008E2E5E" w:rsidP="008E2E5E">
                  <w:pPr>
                    <w:ind w:left="720"/>
                    <w:jc w:val="both"/>
                    <w:rPr>
                      <w:b w:val="0"/>
                      <w:bCs w:val="0"/>
                    </w:rPr>
                  </w:pPr>
                  <w:proofErr w:type="spellStart"/>
                  <w:r w:rsidRPr="008E2E5E">
                    <w:rPr>
                      <w:b w:val="0"/>
                      <w:bCs w:val="0"/>
                    </w:rPr>
                    <w:t>dateTimePicker</w:t>
                  </w:r>
                  <w:proofErr w:type="spellEnd"/>
                  <w:r w:rsidRPr="008E2E5E">
                    <w:rPr>
                      <w:b w:val="0"/>
                      <w:bCs w:val="0"/>
                    </w:rPr>
                    <w:t xml:space="preserve"> datetime </w:t>
                  </w:r>
                </w:p>
                <w:p w14:paraId="0AECF8E2" w14:textId="77777777" w:rsidR="008E2E5E" w:rsidRPr="008E2E5E" w:rsidRDefault="008E2E5E" w:rsidP="008E2E5E">
                  <w:pPr>
                    <w:ind w:left="720"/>
                    <w:jc w:val="both"/>
                    <w:rPr>
                      <w:b w:val="0"/>
                      <w:bCs w:val="0"/>
                    </w:rPr>
                  </w:pPr>
                  <w:proofErr w:type="spellStart"/>
                  <w:r w:rsidRPr="008E2E5E">
                    <w:rPr>
                      <w:b w:val="0"/>
                      <w:bCs w:val="0"/>
                    </w:rPr>
                    <w:t>decDist</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30) </w:t>
                  </w:r>
                </w:p>
                <w:p w14:paraId="4014B32B" w14:textId="77777777" w:rsidR="008E2E5E" w:rsidRPr="008E2E5E" w:rsidRDefault="008E2E5E" w:rsidP="008E2E5E">
                  <w:pPr>
                    <w:ind w:left="720"/>
                    <w:jc w:val="both"/>
                    <w:rPr>
                      <w:b w:val="0"/>
                      <w:bCs w:val="0"/>
                    </w:rPr>
                  </w:pPr>
                  <w:r w:rsidRPr="008E2E5E">
                    <w:rPr>
                      <w:b w:val="0"/>
                      <w:bCs w:val="0"/>
                    </w:rPr>
                    <w:t xml:space="preserve">campsites </w:t>
                  </w:r>
                  <w:proofErr w:type="gramStart"/>
                  <w:r w:rsidRPr="008E2E5E">
                    <w:rPr>
                      <w:b w:val="0"/>
                      <w:bCs w:val="0"/>
                    </w:rPr>
                    <w:t>varchar(</w:t>
                  </w:r>
                  <w:proofErr w:type="gramEnd"/>
                  <w:r w:rsidRPr="008E2E5E">
                    <w:rPr>
                      <w:b w:val="0"/>
                      <w:bCs w:val="0"/>
                    </w:rPr>
                    <w:t xml:space="preserve">20) </w:t>
                  </w:r>
                </w:p>
                <w:p w14:paraId="752A53E1" w14:textId="77777777" w:rsidR="008E2E5E" w:rsidRPr="008E2E5E" w:rsidRDefault="008E2E5E" w:rsidP="008E2E5E">
                  <w:pPr>
                    <w:ind w:left="720"/>
                    <w:jc w:val="both"/>
                    <w:rPr>
                      <w:b w:val="0"/>
                      <w:bCs w:val="0"/>
                    </w:rPr>
                  </w:pPr>
                  <w:proofErr w:type="spellStart"/>
                  <w:r w:rsidRPr="008E2E5E">
                    <w:rPr>
                      <w:b w:val="0"/>
                      <w:bCs w:val="0"/>
                    </w:rPr>
                    <w:t>issueType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3E0E814" w14:textId="77777777" w:rsidR="008E2E5E" w:rsidRPr="008E2E5E" w:rsidRDefault="008E2E5E" w:rsidP="008E2E5E">
                  <w:pPr>
                    <w:ind w:left="720"/>
                    <w:jc w:val="both"/>
                    <w:rPr>
                      <w:b w:val="0"/>
                      <w:bCs w:val="0"/>
                    </w:rPr>
                  </w:pPr>
                  <w:proofErr w:type="spellStart"/>
                  <w:r w:rsidRPr="008E2E5E">
                    <w:rPr>
                      <w:b w:val="0"/>
                      <w:bCs w:val="0"/>
                    </w:rPr>
                    <w:t>issuetypeoptions</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16344586" w14:textId="77777777" w:rsidR="008E2E5E" w:rsidRPr="008E2E5E" w:rsidRDefault="008E2E5E" w:rsidP="008E2E5E">
                  <w:pPr>
                    <w:ind w:left="720"/>
                    <w:jc w:val="both"/>
                    <w:rPr>
                      <w:b w:val="0"/>
                      <w:bCs w:val="0"/>
                    </w:rPr>
                  </w:pPr>
                  <w:r w:rsidRPr="008E2E5E">
                    <w:rPr>
                      <w:b w:val="0"/>
                      <w:bCs w:val="0"/>
                    </w:rPr>
                    <w:t xml:space="preserve">problem </w:t>
                  </w:r>
                  <w:proofErr w:type="gramStart"/>
                  <w:r w:rsidRPr="008E2E5E">
                    <w:rPr>
                      <w:b w:val="0"/>
                      <w:bCs w:val="0"/>
                    </w:rPr>
                    <w:t>varchar(</w:t>
                  </w:r>
                  <w:proofErr w:type="gramEnd"/>
                  <w:r w:rsidRPr="008E2E5E">
                    <w:rPr>
                      <w:b w:val="0"/>
                      <w:bCs w:val="0"/>
                    </w:rPr>
                    <w:t xml:space="preserve">3) </w:t>
                  </w:r>
                </w:p>
                <w:p w14:paraId="6E5BDBB3" w14:textId="77777777" w:rsidR="008E2E5E" w:rsidRPr="008E2E5E" w:rsidRDefault="008E2E5E" w:rsidP="008E2E5E">
                  <w:pPr>
                    <w:ind w:left="720"/>
                    <w:jc w:val="both"/>
                    <w:rPr>
                      <w:b w:val="0"/>
                      <w:bCs w:val="0"/>
                    </w:rPr>
                  </w:pPr>
                  <w:r w:rsidRPr="008E2E5E">
                    <w:rPr>
                      <w:b w:val="0"/>
                      <w:bCs w:val="0"/>
                    </w:rPr>
                    <w:t xml:space="preserve">severity </w:t>
                  </w:r>
                  <w:proofErr w:type="gramStart"/>
                  <w:r w:rsidRPr="008E2E5E">
                    <w:rPr>
                      <w:b w:val="0"/>
                      <w:bCs w:val="0"/>
                    </w:rPr>
                    <w:t>varchar(</w:t>
                  </w:r>
                  <w:proofErr w:type="gramEnd"/>
                  <w:r w:rsidRPr="008E2E5E">
                    <w:rPr>
                      <w:b w:val="0"/>
                      <w:bCs w:val="0"/>
                    </w:rPr>
                    <w:t xml:space="preserve">10) </w:t>
                  </w:r>
                </w:p>
                <w:p w14:paraId="550860CE" w14:textId="77777777" w:rsidR="008E2E5E" w:rsidRPr="008E2E5E" w:rsidRDefault="008E2E5E" w:rsidP="008E2E5E">
                  <w:pPr>
                    <w:ind w:left="720"/>
                    <w:jc w:val="both"/>
                    <w:rPr>
                      <w:b w:val="0"/>
                      <w:bCs w:val="0"/>
                    </w:rPr>
                  </w:pPr>
                  <w:r w:rsidRPr="008E2E5E">
                    <w:rPr>
                      <w:b w:val="0"/>
                      <w:bCs w:val="0"/>
                    </w:rPr>
                    <w:t xml:space="preserve">frequency </w:t>
                  </w:r>
                  <w:proofErr w:type="gramStart"/>
                  <w:r w:rsidRPr="008E2E5E">
                    <w:rPr>
                      <w:b w:val="0"/>
                      <w:bCs w:val="0"/>
                    </w:rPr>
                    <w:t>varchar(</w:t>
                  </w:r>
                  <w:proofErr w:type="gramEnd"/>
                  <w:r w:rsidRPr="008E2E5E">
                    <w:rPr>
                      <w:b w:val="0"/>
                      <w:bCs w:val="0"/>
                    </w:rPr>
                    <w:t xml:space="preserve">10) </w:t>
                  </w:r>
                </w:p>
                <w:p w14:paraId="3D76A590" w14:textId="77777777" w:rsidR="008E2E5E" w:rsidRPr="008E2E5E" w:rsidRDefault="008E2E5E" w:rsidP="008E2E5E">
                  <w:pPr>
                    <w:ind w:left="720"/>
                    <w:jc w:val="both"/>
                    <w:rPr>
                      <w:b w:val="0"/>
                      <w:bCs w:val="0"/>
                    </w:rPr>
                  </w:pPr>
                  <w:proofErr w:type="spellStart"/>
                  <w:r w:rsidRPr="008E2E5E">
                    <w:rPr>
                      <w:b w:val="0"/>
                      <w:bCs w:val="0"/>
                    </w:rPr>
                    <w:t>emailDEC</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30) </w:t>
                  </w:r>
                </w:p>
                <w:p w14:paraId="0BBA6047" w14:textId="77777777" w:rsidR="008E2E5E" w:rsidRPr="008E2E5E" w:rsidRDefault="008E2E5E" w:rsidP="008E2E5E">
                  <w:pPr>
                    <w:ind w:left="720"/>
                    <w:jc w:val="both"/>
                    <w:rPr>
                      <w:b w:val="0"/>
                      <w:bCs w:val="0"/>
                    </w:rPr>
                  </w:pPr>
                  <w:proofErr w:type="spellStart"/>
                  <w:r w:rsidRPr="008E2E5E">
                    <w:rPr>
                      <w:b w:val="0"/>
                      <w:bCs w:val="0"/>
                    </w:rPr>
                    <w:t>issueDescription</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255) </w:t>
                  </w:r>
                </w:p>
                <w:p w14:paraId="080C4AE7" w14:textId="77777777" w:rsidR="008E2E5E" w:rsidRPr="008E2E5E" w:rsidRDefault="008E2E5E" w:rsidP="008E2E5E">
                  <w:pPr>
                    <w:ind w:left="720"/>
                    <w:jc w:val="both"/>
                    <w:rPr>
                      <w:b w:val="0"/>
                      <w:bCs w:val="0"/>
                    </w:rPr>
                  </w:pPr>
                  <w:r w:rsidRPr="008E2E5E">
                    <w:rPr>
                      <w:b w:val="0"/>
                      <w:bCs w:val="0"/>
                    </w:rPr>
                    <w:t xml:space="preserve">latitude double </w:t>
                  </w:r>
                </w:p>
                <w:p w14:paraId="5AA241DB" w14:textId="77777777" w:rsidR="008E2E5E" w:rsidRPr="008E2E5E" w:rsidRDefault="008E2E5E" w:rsidP="008E2E5E">
                  <w:pPr>
                    <w:ind w:left="720"/>
                    <w:jc w:val="both"/>
                    <w:rPr>
                      <w:b w:val="0"/>
                      <w:bCs w:val="0"/>
                    </w:rPr>
                  </w:pPr>
                  <w:r w:rsidRPr="008E2E5E">
                    <w:rPr>
                      <w:b w:val="0"/>
                      <w:bCs w:val="0"/>
                    </w:rPr>
                    <w:t xml:space="preserve">longitude double </w:t>
                  </w:r>
                </w:p>
                <w:p w14:paraId="6E532807" w14:textId="1DC54268" w:rsidR="008E2E5E" w:rsidRDefault="008E2E5E" w:rsidP="008E2E5E">
                  <w:pPr>
                    <w:ind w:left="720"/>
                    <w:jc w:val="both"/>
                  </w:pPr>
                  <w:proofErr w:type="spellStart"/>
                  <w:r w:rsidRPr="008E2E5E">
                    <w:rPr>
                      <w:b w:val="0"/>
                      <w:bCs w:val="0"/>
                    </w:rPr>
                    <w:t>created_at</w:t>
                  </w:r>
                  <w:proofErr w:type="spellEnd"/>
                  <w:r w:rsidRPr="008E2E5E">
                    <w:rPr>
                      <w:b w:val="0"/>
                      <w:bCs w:val="0"/>
                    </w:rPr>
                    <w:t xml:space="preserve"> datetime</w:t>
                  </w:r>
                </w:p>
                <w:p w14:paraId="47873CBB" w14:textId="77777777" w:rsidR="008E2E5E" w:rsidRDefault="008E2E5E" w:rsidP="008E2E5E">
                  <w:pPr>
                    <w:jc w:val="both"/>
                  </w:pPr>
                </w:p>
              </w:tc>
              <w:tc>
                <w:tcPr>
                  <w:tcW w:w="3837" w:type="dxa"/>
                </w:tcPr>
                <w:p w14:paraId="02B9CBDC" w14:textId="77777777" w:rsidR="008E2E5E" w:rsidRDefault="008E2E5E" w:rsidP="008E2E5E">
                  <w:pPr>
                    <w:jc w:val="both"/>
                    <w:cnfStyle w:val="100000000000" w:firstRow="1" w:lastRow="0" w:firstColumn="0" w:lastColumn="0" w:oddVBand="0" w:evenVBand="0" w:oddHBand="0" w:evenHBand="0" w:firstRowFirstColumn="0" w:firstRowLastColumn="0" w:lastRowFirstColumn="0" w:lastRowLastColumn="0"/>
                  </w:pPr>
                </w:p>
                <w:p w14:paraId="212213D4"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Table: </w:t>
                  </w:r>
                  <w:proofErr w:type="spellStart"/>
                  <w:r w:rsidRPr="008E2E5E">
                    <w:rPr>
                      <w:b w:val="0"/>
                      <w:bCs w:val="0"/>
                    </w:rPr>
                    <w:t>casereport_photos</w:t>
                  </w:r>
                  <w:proofErr w:type="spellEnd"/>
                </w:p>
                <w:p w14:paraId="335F7A1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Columns:</w:t>
                  </w:r>
                </w:p>
                <w:p w14:paraId="70DBA88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IDphoto</w:t>
                  </w:r>
                  <w:proofErr w:type="spellEnd"/>
                  <w:r w:rsidRPr="008E2E5E">
                    <w:rPr>
                      <w:b w:val="0"/>
                      <w:bCs w:val="0"/>
                    </w:rPr>
                    <w:t xml:space="preserve"> int AI PK </w:t>
                  </w:r>
                </w:p>
                <w:p w14:paraId="35DD63FD"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w:t>
                  </w:r>
                  <w:proofErr w:type="spellEnd"/>
                  <w:r w:rsidRPr="008E2E5E">
                    <w:rPr>
                      <w:b w:val="0"/>
                      <w:bCs w:val="0"/>
                    </w:rPr>
                    <w:t xml:space="preserve"> int </w:t>
                  </w:r>
                </w:p>
                <w:p w14:paraId="0951C10C"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photo blob </w:t>
                  </w:r>
                </w:p>
                <w:p w14:paraId="5FF63262"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roofErr w:type="spellStart"/>
                  <w:r w:rsidRPr="008E2E5E">
                    <w:rPr>
                      <w:b w:val="0"/>
                      <w:bCs w:val="0"/>
                    </w:rPr>
                    <w:t>created_at</w:t>
                  </w:r>
                  <w:proofErr w:type="spellEnd"/>
                  <w:r w:rsidRPr="008E2E5E">
                    <w:rPr>
                      <w:b w:val="0"/>
                      <w:bCs w:val="0"/>
                    </w:rPr>
                    <w:t xml:space="preserve"> datetime</w:t>
                  </w:r>
                </w:p>
                <w:p w14:paraId="7338CCE5"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
                <w:p w14:paraId="176A93B4"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
                <w:p w14:paraId="2EA4B77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Table: </w:t>
                  </w:r>
                  <w:proofErr w:type="spellStart"/>
                  <w:r w:rsidRPr="008E2E5E">
                    <w:rPr>
                      <w:b w:val="0"/>
                      <w:bCs w:val="0"/>
                    </w:rPr>
                    <w:t>casereport_videos</w:t>
                  </w:r>
                  <w:proofErr w:type="spellEnd"/>
                </w:p>
                <w:p w14:paraId="001F4965"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Columns:</w:t>
                  </w:r>
                </w:p>
                <w:p w14:paraId="4B4F5027"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IDcasereport_videos</w:t>
                  </w:r>
                  <w:proofErr w:type="spellEnd"/>
                  <w:r w:rsidRPr="008E2E5E">
                    <w:rPr>
                      <w:b w:val="0"/>
                      <w:bCs w:val="0"/>
                    </w:rPr>
                    <w:t xml:space="preserve"> int AI PK </w:t>
                  </w:r>
                </w:p>
                <w:p w14:paraId="3CC2C54E"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w:t>
                  </w:r>
                  <w:proofErr w:type="spellEnd"/>
                  <w:r w:rsidRPr="008E2E5E">
                    <w:rPr>
                      <w:b w:val="0"/>
                      <w:bCs w:val="0"/>
                    </w:rPr>
                    <w:t xml:space="preserve"> int </w:t>
                  </w:r>
                </w:p>
                <w:p w14:paraId="17182119"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video blob </w:t>
                  </w:r>
                </w:p>
                <w:p w14:paraId="72CB93E1" w14:textId="13BA74CE"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created_at</w:t>
                  </w:r>
                  <w:proofErr w:type="spellEnd"/>
                  <w:r w:rsidRPr="008E2E5E">
                    <w:rPr>
                      <w:b w:val="0"/>
                      <w:bCs w:val="0"/>
                    </w:rPr>
                    <w:t xml:space="preserve"> datetime</w:t>
                  </w:r>
                </w:p>
              </w:tc>
            </w:tr>
          </w:tbl>
          <w:p w14:paraId="04C4BF57" w14:textId="77777777" w:rsidR="00D408CA" w:rsidRDefault="00D408CA" w:rsidP="00B43719">
            <w:pPr>
              <w:ind w:left="1440"/>
            </w:pPr>
          </w:p>
          <w:p w14:paraId="4450EA2F" w14:textId="77777777" w:rsidR="00D408CA" w:rsidRPr="00D408CA" w:rsidRDefault="00D408CA" w:rsidP="00D408CA"/>
          <w:p w14:paraId="2C02A126" w14:textId="77777777" w:rsidR="003A357E" w:rsidRDefault="003A357E" w:rsidP="003A357E">
            <w:pPr>
              <w:pStyle w:val="Heading2"/>
            </w:pPr>
            <w:bookmarkStart w:id="21" w:name="_Toc171159436"/>
            <w:r>
              <w:t>DATA DICTIONARY</w:t>
            </w:r>
            <w:bookmarkEnd w:id="21"/>
          </w:p>
          <w:p w14:paraId="377F5C3F" w14:textId="77777777" w:rsidR="003A357E" w:rsidRPr="00670808" w:rsidRDefault="003A357E" w:rsidP="00FC43C9">
            <w:pPr>
              <w:rPr>
                <w:color w:val="538135" w:themeColor="accent6" w:themeShade="BF"/>
              </w:rPr>
            </w:pPr>
          </w:p>
          <w:p w14:paraId="6D8E99FC" w14:textId="0821FA38" w:rsidR="00670808" w:rsidRDefault="00670808" w:rsidP="003A357E">
            <w:pPr>
              <w:pStyle w:val="Heading3"/>
              <w:ind w:left="720"/>
              <w:jc w:val="both"/>
            </w:pPr>
            <w:bookmarkStart w:id="22" w:name="_Toc171159437"/>
            <w:r w:rsidRPr="00670808">
              <w:t>Identify all data structures and the operations performed on them</w:t>
            </w:r>
            <w:bookmarkEnd w:id="22"/>
          </w:p>
          <w:p w14:paraId="694867EB" w14:textId="77777777" w:rsidR="00FC43C9" w:rsidRDefault="00FC43C9" w:rsidP="00863BEA">
            <w:pPr>
              <w:ind w:left="720"/>
              <w:jc w:val="right"/>
              <w:rPr>
                <w:color w:val="538135" w:themeColor="accent6" w:themeShade="BF"/>
              </w:rPr>
            </w:pPr>
          </w:p>
          <w:p w14:paraId="78C84D63" w14:textId="259626EC" w:rsidR="00863BEA" w:rsidRPr="00670808" w:rsidRDefault="00000000" w:rsidP="00863BEA">
            <w:pPr>
              <w:ind w:left="720"/>
              <w:jc w:val="right"/>
              <w:rPr>
                <w:color w:val="538135" w:themeColor="accent6" w:themeShade="BF"/>
              </w:rPr>
            </w:pPr>
            <w:hyperlink w:anchor="_Appendix_B:_data" w:history="1">
              <w:r w:rsidR="00863BEA" w:rsidRPr="00863BEA">
                <w:rPr>
                  <w:rStyle w:val="Hyperlink"/>
                </w:rPr>
                <w:t xml:space="preserve">Appendix </w:t>
              </w:r>
              <w:r w:rsidR="00070B90">
                <w:rPr>
                  <w:rStyle w:val="Hyperlink"/>
                </w:rPr>
                <w:t>C</w:t>
              </w:r>
            </w:hyperlink>
          </w:p>
          <w:p w14:paraId="609AA4C1" w14:textId="27AF5B01" w:rsidR="003A357E" w:rsidRPr="00670808" w:rsidRDefault="003A357E" w:rsidP="003A357E">
            <w:pPr>
              <w:pStyle w:val="Heading3"/>
              <w:ind w:left="720"/>
              <w:jc w:val="both"/>
            </w:pPr>
            <w:bookmarkStart w:id="23" w:name="_Toc171159438"/>
            <w:r w:rsidRPr="00670808">
              <w:t>Create</w:t>
            </w:r>
            <w:r>
              <w:t>d</w:t>
            </w:r>
            <w:r w:rsidRPr="00670808">
              <w:t xml:space="preserve"> the data dictionary to represent the relationships among data objects and the constraints on the elements of the data structure</w:t>
            </w:r>
            <w:bookmarkEnd w:id="23"/>
          </w:p>
          <w:p w14:paraId="78B8EDC7" w14:textId="77777777" w:rsidR="00FC43C9" w:rsidRDefault="00FC43C9" w:rsidP="00FC43C9">
            <w:pPr>
              <w:rPr>
                <w:color w:val="538135" w:themeColor="accent6" w:themeShade="BF"/>
              </w:rPr>
            </w:pPr>
          </w:p>
          <w:p w14:paraId="2354212A" w14:textId="77777777" w:rsidR="00FC43C9" w:rsidRDefault="00FC43C9" w:rsidP="00FC43C9">
            <w:pPr>
              <w:rPr>
                <w:color w:val="538135" w:themeColor="accent6" w:themeShade="BF"/>
              </w:rPr>
            </w:pPr>
          </w:p>
          <w:tbl>
            <w:tblPr>
              <w:tblStyle w:val="TableGrid"/>
              <w:tblW w:w="0" w:type="auto"/>
              <w:jc w:val="center"/>
              <w:tblLook w:val="04A0" w:firstRow="1" w:lastRow="0" w:firstColumn="1" w:lastColumn="0" w:noHBand="0" w:noVBand="1"/>
            </w:tblPr>
            <w:tblGrid>
              <w:gridCol w:w="1668"/>
              <w:gridCol w:w="1526"/>
              <w:gridCol w:w="2151"/>
              <w:gridCol w:w="1526"/>
              <w:gridCol w:w="2253"/>
            </w:tblGrid>
            <w:tr w:rsidR="00FC43C9" w14:paraId="601CDA48" w14:textId="77777777" w:rsidTr="00894108">
              <w:trPr>
                <w:jc w:val="center"/>
              </w:trPr>
              <w:tc>
                <w:tcPr>
                  <w:tcW w:w="9124" w:type="dxa"/>
                  <w:gridSpan w:val="5"/>
                </w:tcPr>
                <w:p w14:paraId="71351865" w14:textId="77777777" w:rsidR="00FC43C9" w:rsidRDefault="00FC43C9" w:rsidP="00FC43C9">
                  <w:pPr>
                    <w:jc w:val="center"/>
                  </w:pPr>
                </w:p>
                <w:p w14:paraId="34A29FB1" w14:textId="77777777" w:rsidR="00FC43C9" w:rsidRDefault="003A357E" w:rsidP="003A357E">
                  <w:pPr>
                    <w:pStyle w:val="Heading3"/>
                    <w:jc w:val="center"/>
                  </w:pPr>
                  <w:bookmarkStart w:id="24" w:name="_Toc171159439"/>
                  <w:r>
                    <w:t>DATA DICTIONARY</w:t>
                  </w:r>
                  <w:bookmarkEnd w:id="24"/>
                </w:p>
                <w:p w14:paraId="443FD6B6" w14:textId="7FEBFDDB" w:rsidR="003A357E" w:rsidRPr="003A357E" w:rsidRDefault="003A357E" w:rsidP="003A357E"/>
              </w:tc>
            </w:tr>
            <w:tr w:rsidR="00FC43C9" w14:paraId="45ED9EDF" w14:textId="77777777" w:rsidTr="005120DB">
              <w:trPr>
                <w:jc w:val="center"/>
              </w:trPr>
              <w:tc>
                <w:tcPr>
                  <w:tcW w:w="1668" w:type="dxa"/>
                </w:tcPr>
                <w:p w14:paraId="33C920E5" w14:textId="77777777" w:rsidR="00FC43C9" w:rsidRPr="00FC43C9" w:rsidRDefault="00FC43C9" w:rsidP="00FC43C9">
                  <w:pPr>
                    <w:rPr>
                      <w:color w:val="44546A" w:themeColor="text2"/>
                      <w:sz w:val="24"/>
                      <w:szCs w:val="24"/>
                    </w:rPr>
                  </w:pPr>
                </w:p>
                <w:p w14:paraId="45FFB719"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7E2025FA" w14:textId="77777777" w:rsidR="00FC43C9" w:rsidRPr="00FC43C9" w:rsidRDefault="00FC43C9" w:rsidP="00FC43C9">
                  <w:pPr>
                    <w:rPr>
                      <w:color w:val="44546A" w:themeColor="text2"/>
                      <w:sz w:val="24"/>
                      <w:szCs w:val="24"/>
                    </w:rPr>
                  </w:pPr>
                </w:p>
                <w:p w14:paraId="325DD73D"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id="registration”</w:t>
                  </w:r>
                </w:p>
                <w:p w14:paraId="55171CE5" w14:textId="77777777" w:rsidR="00FC43C9" w:rsidRPr="00FC43C9" w:rsidRDefault="00FC43C9" w:rsidP="00FC43C9">
                  <w:pPr>
                    <w:rPr>
                      <w:color w:val="44546A" w:themeColor="text2"/>
                      <w:sz w:val="24"/>
                      <w:szCs w:val="24"/>
                    </w:rPr>
                  </w:pPr>
                </w:p>
              </w:tc>
              <w:tc>
                <w:tcPr>
                  <w:tcW w:w="1526" w:type="dxa"/>
                </w:tcPr>
                <w:p w14:paraId="72BC5FF2" w14:textId="77777777" w:rsidR="00FC43C9" w:rsidRPr="00FC43C9" w:rsidRDefault="00FC43C9" w:rsidP="00FC43C9">
                  <w:pPr>
                    <w:rPr>
                      <w:color w:val="44546A" w:themeColor="text2"/>
                      <w:sz w:val="24"/>
                      <w:szCs w:val="24"/>
                    </w:rPr>
                  </w:pPr>
                </w:p>
                <w:p w14:paraId="3FB9B030"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51A90338" w14:textId="77777777" w:rsidR="00FC43C9" w:rsidRPr="00FC43C9" w:rsidRDefault="00FC43C9" w:rsidP="00FC43C9">
                  <w:pPr>
                    <w:rPr>
                      <w:color w:val="44546A" w:themeColor="text2"/>
                      <w:sz w:val="24"/>
                      <w:szCs w:val="24"/>
                    </w:rPr>
                  </w:pPr>
                </w:p>
                <w:p w14:paraId="5BED56C1" w14:textId="77777777" w:rsidR="00FC43C9" w:rsidRPr="00FC43C9" w:rsidRDefault="00FC43C9" w:rsidP="00FC43C9">
                  <w:pPr>
                    <w:rPr>
                      <w:color w:val="44546A" w:themeColor="text2"/>
                      <w:sz w:val="24"/>
                      <w:szCs w:val="24"/>
                    </w:rPr>
                  </w:pPr>
                  <w:r w:rsidRPr="00FC43C9">
                    <w:rPr>
                      <w:color w:val="44546A" w:themeColor="text2"/>
                      <w:sz w:val="24"/>
                      <w:szCs w:val="24"/>
                    </w:rPr>
                    <w:t>form id =”login”</w:t>
                  </w:r>
                </w:p>
                <w:p w14:paraId="3B261B08" w14:textId="77777777" w:rsidR="00FC43C9" w:rsidRPr="00FC43C9" w:rsidRDefault="00FC43C9" w:rsidP="00FC43C9">
                  <w:pPr>
                    <w:rPr>
                      <w:color w:val="44546A" w:themeColor="text2"/>
                      <w:sz w:val="24"/>
                      <w:szCs w:val="24"/>
                    </w:rPr>
                  </w:pPr>
                </w:p>
              </w:tc>
              <w:tc>
                <w:tcPr>
                  <w:tcW w:w="2151" w:type="dxa"/>
                </w:tcPr>
                <w:p w14:paraId="3FE7D17B" w14:textId="77777777" w:rsidR="00FC43C9" w:rsidRPr="00FC43C9" w:rsidRDefault="00FC43C9" w:rsidP="00FC43C9">
                  <w:pPr>
                    <w:rPr>
                      <w:color w:val="44546A" w:themeColor="text2"/>
                      <w:sz w:val="24"/>
                      <w:szCs w:val="24"/>
                    </w:rPr>
                  </w:pPr>
                </w:p>
                <w:p w14:paraId="3B5C31C7"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/www/html/contactus.html</w:t>
                  </w:r>
                </w:p>
                <w:p w14:paraId="5AEE6DD1" w14:textId="77777777" w:rsidR="00FC43C9" w:rsidRPr="00FC43C9" w:rsidRDefault="00FC43C9" w:rsidP="00FC43C9">
                  <w:pPr>
                    <w:rPr>
                      <w:color w:val="44546A" w:themeColor="text2"/>
                      <w:sz w:val="24"/>
                      <w:szCs w:val="24"/>
                    </w:rPr>
                  </w:pPr>
                </w:p>
                <w:p w14:paraId="07F7D28E" w14:textId="77777777" w:rsidR="00FC43C9" w:rsidRPr="00FC43C9" w:rsidRDefault="00FC43C9" w:rsidP="00FC43C9">
                  <w:pPr>
                    <w:rPr>
                      <w:color w:val="44546A" w:themeColor="text2"/>
                      <w:sz w:val="24"/>
                      <w:szCs w:val="24"/>
                    </w:rPr>
                  </w:pPr>
                  <w:r w:rsidRPr="00FC43C9">
                    <w:rPr>
                      <w:color w:val="44546A" w:themeColor="text2"/>
                      <w:sz w:val="24"/>
                      <w:szCs w:val="24"/>
                    </w:rPr>
                    <w:t>form id="</w:t>
                  </w:r>
                  <w:proofErr w:type="spellStart"/>
                  <w:r w:rsidRPr="00FC43C9">
                    <w:rPr>
                      <w:color w:val="44546A" w:themeColor="text2"/>
                      <w:sz w:val="24"/>
                      <w:szCs w:val="24"/>
                    </w:rPr>
                    <w:t>contactUs</w:t>
                  </w:r>
                  <w:proofErr w:type="spellEnd"/>
                  <w:r w:rsidRPr="00FC43C9">
                    <w:rPr>
                      <w:color w:val="44546A" w:themeColor="text2"/>
                      <w:sz w:val="24"/>
                      <w:szCs w:val="24"/>
                    </w:rPr>
                    <w:t>”</w:t>
                  </w:r>
                </w:p>
              </w:tc>
              <w:tc>
                <w:tcPr>
                  <w:tcW w:w="2329" w:type="dxa"/>
                </w:tcPr>
                <w:p w14:paraId="49554D14" w14:textId="77777777" w:rsidR="00FC43C9" w:rsidRPr="00FC43C9" w:rsidRDefault="00FC43C9" w:rsidP="00FC43C9">
                  <w:pPr>
                    <w:rPr>
                      <w:color w:val="44546A" w:themeColor="text2"/>
                      <w:sz w:val="24"/>
                      <w:szCs w:val="24"/>
                    </w:rPr>
                  </w:pPr>
                </w:p>
                <w:p w14:paraId="687ADAA5"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4C22D8BD" w14:textId="77777777" w:rsidR="00FC43C9" w:rsidRPr="00FC43C9" w:rsidRDefault="00FC43C9" w:rsidP="00FC43C9">
                  <w:pPr>
                    <w:rPr>
                      <w:color w:val="44546A" w:themeColor="text2"/>
                      <w:sz w:val="24"/>
                      <w:szCs w:val="24"/>
                    </w:rPr>
                  </w:pPr>
                </w:p>
                <w:p w14:paraId="6FE19A9B"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w:t>
                  </w:r>
                  <w:proofErr w:type="spellStart"/>
                  <w:r w:rsidRPr="00FC43C9">
                    <w:rPr>
                      <w:rFonts w:ascii="Consolas" w:eastAsia="Times New Roman" w:hAnsi="Consolas" w:cs="Times New Roman"/>
                      <w:color w:val="44546A" w:themeColor="text2"/>
                      <w:sz w:val="24"/>
                      <w:szCs w:val="24"/>
                    </w:rPr>
                    <w:t>casereport</w:t>
                  </w:r>
                  <w:proofErr w:type="spellEnd"/>
                  <w:r w:rsidRPr="00FC43C9">
                    <w:rPr>
                      <w:rFonts w:ascii="Consolas" w:eastAsia="Times New Roman" w:hAnsi="Consolas" w:cs="Times New Roman"/>
                      <w:color w:val="44546A" w:themeColor="text2"/>
                      <w:sz w:val="24"/>
                      <w:szCs w:val="24"/>
                    </w:rPr>
                    <w:t>”</w:t>
                  </w:r>
                </w:p>
                <w:p w14:paraId="3CF5253E" w14:textId="77777777" w:rsidR="00FC43C9" w:rsidRPr="00FC43C9" w:rsidRDefault="00FC43C9" w:rsidP="00FC43C9">
                  <w:pPr>
                    <w:rPr>
                      <w:color w:val="44546A" w:themeColor="text2"/>
                      <w:sz w:val="24"/>
                      <w:szCs w:val="24"/>
                    </w:rPr>
                  </w:pPr>
                </w:p>
              </w:tc>
              <w:tc>
                <w:tcPr>
                  <w:tcW w:w="1450" w:type="dxa"/>
                </w:tcPr>
                <w:p w14:paraId="23A29BF5" w14:textId="77777777" w:rsidR="00FC43C9" w:rsidRPr="00FC43C9" w:rsidRDefault="00FC43C9" w:rsidP="00FC43C9">
                  <w:pPr>
                    <w:rPr>
                      <w:color w:val="44546A" w:themeColor="text2"/>
                      <w:sz w:val="24"/>
                      <w:szCs w:val="24"/>
                    </w:rPr>
                  </w:pPr>
                </w:p>
                <w:p w14:paraId="3045D714"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/www/html/attendance.html</w:t>
                  </w:r>
                </w:p>
                <w:p w14:paraId="0258E247" w14:textId="77777777" w:rsidR="00FC43C9" w:rsidRPr="00FC43C9" w:rsidRDefault="00FC43C9" w:rsidP="00FC43C9">
                  <w:pPr>
                    <w:rPr>
                      <w:color w:val="44546A" w:themeColor="text2"/>
                      <w:sz w:val="24"/>
                      <w:szCs w:val="24"/>
                    </w:rPr>
                  </w:pPr>
                </w:p>
                <w:p w14:paraId="26ED6043"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id="attendance”</w:t>
                  </w:r>
                </w:p>
                <w:p w14:paraId="7B92B318" w14:textId="77777777" w:rsidR="00FC43C9" w:rsidRPr="00FC43C9" w:rsidRDefault="00FC43C9" w:rsidP="00FC43C9">
                  <w:pPr>
                    <w:rPr>
                      <w:color w:val="44546A" w:themeColor="text2"/>
                      <w:sz w:val="24"/>
                      <w:szCs w:val="24"/>
                    </w:rPr>
                  </w:pPr>
                </w:p>
              </w:tc>
            </w:tr>
            <w:tr w:rsidR="00FC43C9" w14:paraId="513D60E1" w14:textId="77777777" w:rsidTr="005120DB">
              <w:trPr>
                <w:jc w:val="center"/>
              </w:trPr>
              <w:tc>
                <w:tcPr>
                  <w:tcW w:w="1668" w:type="dxa"/>
                </w:tcPr>
                <w:p w14:paraId="47F4B44B" w14:textId="77777777" w:rsidR="00FC43C9" w:rsidRDefault="00FC43C9" w:rsidP="00FC43C9"/>
                <w:p w14:paraId="11B56E93" w14:textId="77777777" w:rsidR="00FC43C9" w:rsidRDefault="00FC43C9" w:rsidP="00FC43C9"/>
                <w:p w14:paraId="785FC242" w14:textId="77777777" w:rsidR="00FC43C9" w:rsidRDefault="00FC43C9" w:rsidP="00FC43C9">
                  <w:r w:rsidRPr="004F5414">
                    <w:t>Table: registration</w:t>
                  </w:r>
                </w:p>
                <w:p w14:paraId="336558F0" w14:textId="77777777" w:rsidR="00FC43C9" w:rsidRPr="004F5414" w:rsidRDefault="00FC43C9" w:rsidP="00FC43C9"/>
                <w:p w14:paraId="0CAC5B69" w14:textId="77777777" w:rsidR="00FC43C9" w:rsidRPr="004F5414" w:rsidRDefault="00FC43C9" w:rsidP="00FC43C9">
                  <w:r w:rsidRPr="004F5414">
                    <w:t>Columns:</w:t>
                  </w:r>
                </w:p>
                <w:p w14:paraId="4B3B8151" w14:textId="77777777" w:rsidR="00FC43C9" w:rsidRPr="004F5414" w:rsidRDefault="00FC43C9" w:rsidP="00FC43C9">
                  <w:proofErr w:type="spellStart"/>
                  <w:r w:rsidRPr="004F5414">
                    <w:t>IDregistration</w:t>
                  </w:r>
                  <w:proofErr w:type="spellEnd"/>
                  <w:r w:rsidRPr="004F5414">
                    <w:t xml:space="preserve"> int AI PK </w:t>
                  </w:r>
                </w:p>
                <w:p w14:paraId="44DCE6C7" w14:textId="77777777" w:rsidR="00FC43C9" w:rsidRPr="004F5414" w:rsidRDefault="00FC43C9" w:rsidP="00FC43C9">
                  <w:proofErr w:type="spellStart"/>
                  <w:r w:rsidRPr="004F5414">
                    <w:t>loginUserName</w:t>
                  </w:r>
                  <w:proofErr w:type="spellEnd"/>
                  <w:r w:rsidRPr="004F5414">
                    <w:t xml:space="preserve"> </w:t>
                  </w:r>
                  <w:proofErr w:type="gramStart"/>
                  <w:r w:rsidRPr="004F5414">
                    <w:t>varchar(</w:t>
                  </w:r>
                  <w:proofErr w:type="gramEnd"/>
                  <w:r w:rsidRPr="004F5414">
                    <w:t xml:space="preserve">20) </w:t>
                  </w:r>
                </w:p>
                <w:p w14:paraId="698E3EC6" w14:textId="77777777" w:rsidR="00FC43C9" w:rsidRPr="004F5414" w:rsidRDefault="00FC43C9" w:rsidP="00FC43C9">
                  <w:proofErr w:type="spellStart"/>
                  <w:r w:rsidRPr="004F5414">
                    <w:t>loginPassword</w:t>
                  </w:r>
                  <w:proofErr w:type="spellEnd"/>
                  <w:r w:rsidRPr="004F5414">
                    <w:t xml:space="preserve"> </w:t>
                  </w:r>
                  <w:proofErr w:type="gramStart"/>
                  <w:r w:rsidRPr="004F5414">
                    <w:t>varchar(</w:t>
                  </w:r>
                  <w:proofErr w:type="gramEnd"/>
                  <w:r w:rsidRPr="004F5414">
                    <w:t xml:space="preserve">8) </w:t>
                  </w:r>
                </w:p>
                <w:p w14:paraId="110B3402" w14:textId="77777777" w:rsidR="00FC43C9" w:rsidRPr="004F5414" w:rsidRDefault="00FC43C9" w:rsidP="00FC43C9">
                  <w:proofErr w:type="spellStart"/>
                  <w:r w:rsidRPr="004F5414">
                    <w:t>repeatPassord</w:t>
                  </w:r>
                  <w:proofErr w:type="spellEnd"/>
                  <w:r w:rsidRPr="004F5414">
                    <w:t xml:space="preserve"> </w:t>
                  </w:r>
                  <w:proofErr w:type="gramStart"/>
                  <w:r w:rsidRPr="004F5414">
                    <w:t>varchar(</w:t>
                  </w:r>
                  <w:proofErr w:type="gramEnd"/>
                  <w:r w:rsidRPr="004F5414">
                    <w:t xml:space="preserve">8) </w:t>
                  </w:r>
                </w:p>
                <w:p w14:paraId="75D6F0CA" w14:textId="77777777" w:rsidR="00FC43C9" w:rsidRPr="004F5414" w:rsidRDefault="00FC43C9" w:rsidP="00FC43C9">
                  <w:proofErr w:type="spellStart"/>
                  <w:r w:rsidRPr="004F5414">
                    <w:t>fName</w:t>
                  </w:r>
                  <w:proofErr w:type="spellEnd"/>
                  <w:r w:rsidRPr="004F5414">
                    <w:t xml:space="preserve"> </w:t>
                  </w:r>
                  <w:proofErr w:type="gramStart"/>
                  <w:r w:rsidRPr="004F5414">
                    <w:t>varchar(</w:t>
                  </w:r>
                  <w:proofErr w:type="gramEnd"/>
                  <w:r w:rsidRPr="004F5414">
                    <w:t xml:space="preserve">20) </w:t>
                  </w:r>
                </w:p>
                <w:p w14:paraId="51E05AD6" w14:textId="77777777" w:rsidR="00FC43C9" w:rsidRPr="004F5414" w:rsidRDefault="00FC43C9" w:rsidP="00FC43C9">
                  <w:proofErr w:type="spellStart"/>
                  <w:r w:rsidRPr="004F5414">
                    <w:t>lname</w:t>
                  </w:r>
                  <w:proofErr w:type="spellEnd"/>
                  <w:r w:rsidRPr="004F5414">
                    <w:t xml:space="preserve"> </w:t>
                  </w:r>
                  <w:proofErr w:type="gramStart"/>
                  <w:r w:rsidRPr="004F5414">
                    <w:t>varchar(</w:t>
                  </w:r>
                  <w:proofErr w:type="gramEnd"/>
                  <w:r w:rsidRPr="004F5414">
                    <w:t xml:space="preserve">20) </w:t>
                  </w:r>
                </w:p>
                <w:p w14:paraId="27099B7C" w14:textId="77777777" w:rsidR="00FC43C9" w:rsidRPr="004F5414" w:rsidRDefault="00FC43C9" w:rsidP="00FC43C9">
                  <w:proofErr w:type="spellStart"/>
                  <w:r w:rsidRPr="004F5414">
                    <w:t>eMail</w:t>
                  </w:r>
                  <w:proofErr w:type="spellEnd"/>
                  <w:r w:rsidRPr="004F5414">
                    <w:t xml:space="preserve"> </w:t>
                  </w:r>
                  <w:proofErr w:type="gramStart"/>
                  <w:r w:rsidRPr="004F5414">
                    <w:t>varchar(</w:t>
                  </w:r>
                  <w:proofErr w:type="gramEnd"/>
                  <w:r w:rsidRPr="004F5414">
                    <w:t xml:space="preserve">30) </w:t>
                  </w:r>
                </w:p>
                <w:p w14:paraId="369EB26C" w14:textId="77777777" w:rsidR="00FC43C9" w:rsidRPr="004F5414" w:rsidRDefault="00FC43C9" w:rsidP="00FC43C9">
                  <w:proofErr w:type="spellStart"/>
                  <w:r w:rsidRPr="004F5414">
                    <w:t>hPhone</w:t>
                  </w:r>
                  <w:proofErr w:type="spellEnd"/>
                  <w:r w:rsidRPr="004F5414">
                    <w:t xml:space="preserve"> </w:t>
                  </w:r>
                  <w:proofErr w:type="gramStart"/>
                  <w:r w:rsidRPr="004F5414">
                    <w:t>varchar(</w:t>
                  </w:r>
                  <w:proofErr w:type="gramEnd"/>
                  <w:r w:rsidRPr="004F5414">
                    <w:t xml:space="preserve">20) </w:t>
                  </w:r>
                </w:p>
                <w:p w14:paraId="012FB2ED" w14:textId="77777777" w:rsidR="00FC43C9" w:rsidRPr="004F5414" w:rsidRDefault="00FC43C9" w:rsidP="00FC43C9">
                  <w:r w:rsidRPr="004F5414">
                    <w:t xml:space="preserve">role </w:t>
                  </w:r>
                  <w:proofErr w:type="gramStart"/>
                  <w:r w:rsidRPr="004F5414">
                    <w:t>varchar(</w:t>
                  </w:r>
                  <w:proofErr w:type="gramEnd"/>
                  <w:r w:rsidRPr="004F5414">
                    <w:t xml:space="preserve">10) </w:t>
                  </w:r>
                </w:p>
                <w:p w14:paraId="1DEFF1D6" w14:textId="77777777" w:rsidR="00FC43C9" w:rsidRPr="004F5414" w:rsidRDefault="00FC43C9" w:rsidP="00FC43C9">
                  <w:proofErr w:type="spellStart"/>
                  <w:r w:rsidRPr="004F5414">
                    <w:t>rLocality</w:t>
                  </w:r>
                  <w:proofErr w:type="spellEnd"/>
                  <w:r w:rsidRPr="004F5414">
                    <w:t xml:space="preserve"> </w:t>
                  </w:r>
                  <w:proofErr w:type="gramStart"/>
                  <w:r w:rsidRPr="004F5414">
                    <w:t>varchar(</w:t>
                  </w:r>
                  <w:proofErr w:type="gramEnd"/>
                  <w:r w:rsidRPr="004F5414">
                    <w:t xml:space="preserve">6) </w:t>
                  </w:r>
                </w:p>
                <w:p w14:paraId="191D5A04" w14:textId="77777777" w:rsidR="00FC43C9" w:rsidRPr="004F5414" w:rsidRDefault="00FC43C9" w:rsidP="00FC43C9">
                  <w:proofErr w:type="spellStart"/>
                  <w:r w:rsidRPr="004F5414">
                    <w:t>fAddress</w:t>
                  </w:r>
                  <w:proofErr w:type="spellEnd"/>
                  <w:r w:rsidRPr="004F5414">
                    <w:t xml:space="preserve"> </w:t>
                  </w:r>
                  <w:proofErr w:type="gramStart"/>
                  <w:r w:rsidRPr="004F5414">
                    <w:t>varchar(</w:t>
                  </w:r>
                  <w:proofErr w:type="gramEnd"/>
                  <w:r w:rsidRPr="004F5414">
                    <w:t xml:space="preserve">90) </w:t>
                  </w:r>
                </w:p>
                <w:p w14:paraId="1612FE12" w14:textId="77777777" w:rsidR="00FC43C9" w:rsidRPr="004F5414" w:rsidRDefault="00FC43C9" w:rsidP="00FC43C9">
                  <w:proofErr w:type="spellStart"/>
                  <w:r w:rsidRPr="004F5414">
                    <w:t>streetNumber</w:t>
                  </w:r>
                  <w:proofErr w:type="spellEnd"/>
                  <w:r w:rsidRPr="004F5414">
                    <w:t xml:space="preserve"> </w:t>
                  </w:r>
                  <w:proofErr w:type="gramStart"/>
                  <w:r w:rsidRPr="004F5414">
                    <w:t>varchar(</w:t>
                  </w:r>
                  <w:proofErr w:type="gramEnd"/>
                  <w:r w:rsidRPr="004F5414">
                    <w:t xml:space="preserve">3) </w:t>
                  </w:r>
                </w:p>
                <w:p w14:paraId="71A9B39E" w14:textId="77777777" w:rsidR="00FC43C9" w:rsidRPr="004F5414" w:rsidRDefault="00FC43C9" w:rsidP="00FC43C9">
                  <w:r w:rsidRPr="004F5414">
                    <w:t xml:space="preserve">suburb </w:t>
                  </w:r>
                  <w:proofErr w:type="gramStart"/>
                  <w:r w:rsidRPr="004F5414">
                    <w:t>varchar(</w:t>
                  </w:r>
                  <w:proofErr w:type="gramEnd"/>
                  <w:r w:rsidRPr="004F5414">
                    <w:t xml:space="preserve">10) </w:t>
                  </w:r>
                </w:p>
                <w:p w14:paraId="165CAA00" w14:textId="77777777" w:rsidR="00FC43C9" w:rsidRPr="004F5414" w:rsidRDefault="00FC43C9" w:rsidP="00FC43C9">
                  <w:r w:rsidRPr="004F5414">
                    <w:t xml:space="preserve">street </w:t>
                  </w:r>
                  <w:proofErr w:type="gramStart"/>
                  <w:r w:rsidRPr="004F5414">
                    <w:t>varchar(</w:t>
                  </w:r>
                  <w:proofErr w:type="gramEnd"/>
                  <w:r w:rsidRPr="004F5414">
                    <w:t xml:space="preserve">30) </w:t>
                  </w:r>
                </w:p>
                <w:p w14:paraId="7BF28BF3" w14:textId="77777777" w:rsidR="00FC43C9" w:rsidRPr="004F5414" w:rsidRDefault="00FC43C9" w:rsidP="00FC43C9">
                  <w:r w:rsidRPr="004F5414">
                    <w:t xml:space="preserve">address1 </w:t>
                  </w:r>
                  <w:proofErr w:type="gramStart"/>
                  <w:r w:rsidRPr="004F5414">
                    <w:t>varchar(</w:t>
                  </w:r>
                  <w:proofErr w:type="gramEnd"/>
                  <w:r w:rsidRPr="004F5414">
                    <w:t xml:space="preserve">30) </w:t>
                  </w:r>
                </w:p>
                <w:p w14:paraId="22EFF432" w14:textId="77777777" w:rsidR="00FC43C9" w:rsidRPr="004F5414" w:rsidRDefault="00FC43C9" w:rsidP="00FC43C9">
                  <w:r w:rsidRPr="004F5414">
                    <w:t xml:space="preserve">address2 </w:t>
                  </w:r>
                  <w:proofErr w:type="gramStart"/>
                  <w:r w:rsidRPr="004F5414">
                    <w:t>varchar(</w:t>
                  </w:r>
                  <w:proofErr w:type="gramEnd"/>
                  <w:r w:rsidRPr="004F5414">
                    <w:t xml:space="preserve">30) </w:t>
                  </w:r>
                </w:p>
                <w:p w14:paraId="6A77F302" w14:textId="77777777" w:rsidR="00FC43C9" w:rsidRPr="004F5414" w:rsidRDefault="00FC43C9" w:rsidP="00FC43C9">
                  <w:r w:rsidRPr="004F5414">
                    <w:lastRenderedPageBreak/>
                    <w:t xml:space="preserve">city </w:t>
                  </w:r>
                  <w:proofErr w:type="gramStart"/>
                  <w:r w:rsidRPr="004F5414">
                    <w:t>varchar(</w:t>
                  </w:r>
                  <w:proofErr w:type="gramEnd"/>
                  <w:r w:rsidRPr="004F5414">
                    <w:t xml:space="preserve">5) </w:t>
                  </w:r>
                </w:p>
                <w:p w14:paraId="16B2938F" w14:textId="77777777" w:rsidR="00FC43C9" w:rsidRPr="004F5414" w:rsidRDefault="00FC43C9" w:rsidP="00FC43C9">
                  <w:r w:rsidRPr="004F5414">
                    <w:t xml:space="preserve">state </w:t>
                  </w:r>
                  <w:proofErr w:type="gramStart"/>
                  <w:r w:rsidRPr="004F5414">
                    <w:t>varchar(</w:t>
                  </w:r>
                  <w:proofErr w:type="gramEnd"/>
                  <w:r w:rsidRPr="004F5414">
                    <w:t xml:space="preserve">20) </w:t>
                  </w:r>
                </w:p>
                <w:p w14:paraId="5BD383C7" w14:textId="77777777" w:rsidR="00FC43C9" w:rsidRPr="004F5414" w:rsidRDefault="00FC43C9" w:rsidP="00FC43C9">
                  <w:proofErr w:type="spellStart"/>
                  <w:r w:rsidRPr="004F5414">
                    <w:t>zipcode</w:t>
                  </w:r>
                  <w:proofErr w:type="spellEnd"/>
                  <w:r w:rsidRPr="004F5414">
                    <w:t xml:space="preserve"> </w:t>
                  </w:r>
                  <w:proofErr w:type="gramStart"/>
                  <w:r w:rsidRPr="004F5414">
                    <w:t>varchar(</w:t>
                  </w:r>
                  <w:proofErr w:type="gramEnd"/>
                  <w:r w:rsidRPr="004F5414">
                    <w:t xml:space="preserve">4) </w:t>
                  </w:r>
                </w:p>
                <w:p w14:paraId="5C735749" w14:textId="77777777" w:rsidR="00FC43C9" w:rsidRPr="004F5414" w:rsidRDefault="00FC43C9" w:rsidP="00FC43C9">
                  <w:proofErr w:type="spellStart"/>
                  <w:r w:rsidRPr="004F5414">
                    <w:t>volCat</w:t>
                  </w:r>
                  <w:proofErr w:type="spellEnd"/>
                  <w:r w:rsidRPr="004F5414">
                    <w:t xml:space="preserve"> </w:t>
                  </w:r>
                  <w:proofErr w:type="gramStart"/>
                  <w:r w:rsidRPr="004F5414">
                    <w:t>varchar(</w:t>
                  </w:r>
                  <w:proofErr w:type="gramEnd"/>
                  <w:r w:rsidRPr="004F5414">
                    <w:t xml:space="preserve">30) </w:t>
                  </w:r>
                </w:p>
                <w:p w14:paraId="4FE87E3C" w14:textId="77777777" w:rsidR="00FC43C9" w:rsidRPr="004F5414" w:rsidRDefault="00FC43C9" w:rsidP="00FC43C9">
                  <w:proofErr w:type="spellStart"/>
                  <w:r w:rsidRPr="004F5414">
                    <w:t>tCert</w:t>
                  </w:r>
                  <w:proofErr w:type="spellEnd"/>
                  <w:r w:rsidRPr="004F5414">
                    <w:t xml:space="preserve"> </w:t>
                  </w:r>
                  <w:proofErr w:type="gramStart"/>
                  <w:r w:rsidRPr="004F5414">
                    <w:t>varchar(</w:t>
                  </w:r>
                  <w:proofErr w:type="gramEnd"/>
                  <w:r w:rsidRPr="004F5414">
                    <w:t xml:space="preserve">30) </w:t>
                  </w:r>
                </w:p>
                <w:p w14:paraId="253FA129" w14:textId="77777777" w:rsidR="00FC43C9" w:rsidRPr="004F5414" w:rsidRDefault="00FC43C9" w:rsidP="00FC43C9">
                  <w:r w:rsidRPr="004F5414">
                    <w:t xml:space="preserve">background </w:t>
                  </w:r>
                  <w:proofErr w:type="gramStart"/>
                  <w:r w:rsidRPr="004F5414">
                    <w:t>varchar(</w:t>
                  </w:r>
                  <w:proofErr w:type="gramEnd"/>
                  <w:r w:rsidRPr="004F5414">
                    <w:t xml:space="preserve">255) </w:t>
                  </w:r>
                </w:p>
                <w:p w14:paraId="151661D0" w14:textId="77777777" w:rsidR="00FC43C9" w:rsidRDefault="00FC43C9" w:rsidP="00FC43C9">
                  <w:proofErr w:type="spellStart"/>
                  <w:r w:rsidRPr="004F5414">
                    <w:t>created_at</w:t>
                  </w:r>
                  <w:proofErr w:type="spellEnd"/>
                  <w:r w:rsidRPr="004F5414">
                    <w:t xml:space="preserve"> datetime</w:t>
                  </w:r>
                </w:p>
                <w:p w14:paraId="16B319B8" w14:textId="77777777" w:rsidR="00FC43C9" w:rsidRDefault="00FC43C9" w:rsidP="00FC43C9"/>
                <w:p w14:paraId="6FEE6150" w14:textId="77777777" w:rsidR="00FC43C9" w:rsidRDefault="00FC43C9" w:rsidP="00FC43C9"/>
              </w:tc>
              <w:tc>
                <w:tcPr>
                  <w:tcW w:w="1526" w:type="dxa"/>
                </w:tcPr>
                <w:p w14:paraId="2718201E" w14:textId="77777777" w:rsidR="00FC43C9" w:rsidRDefault="00FC43C9" w:rsidP="00FC43C9"/>
                <w:p w14:paraId="6394E1A8" w14:textId="77777777" w:rsidR="00FC43C9" w:rsidRDefault="00FC43C9" w:rsidP="00FC43C9"/>
                <w:p w14:paraId="61A1E42A" w14:textId="77777777" w:rsidR="00FC43C9" w:rsidRDefault="00FC43C9" w:rsidP="00FC43C9">
                  <w:r w:rsidRPr="004F5414">
                    <w:t>Table: login</w:t>
                  </w:r>
                </w:p>
                <w:p w14:paraId="1084D5C5" w14:textId="77777777" w:rsidR="00FC43C9" w:rsidRPr="004F5414" w:rsidRDefault="00FC43C9" w:rsidP="00FC43C9"/>
                <w:p w14:paraId="1ABAFBF2" w14:textId="77777777" w:rsidR="00FC43C9" w:rsidRPr="004F5414" w:rsidRDefault="00FC43C9" w:rsidP="00FC43C9">
                  <w:r w:rsidRPr="004F5414">
                    <w:t>Columns:</w:t>
                  </w:r>
                </w:p>
                <w:p w14:paraId="126040D8" w14:textId="77777777" w:rsidR="00FC43C9" w:rsidRPr="004F5414" w:rsidRDefault="00FC43C9" w:rsidP="00FC43C9">
                  <w:proofErr w:type="spellStart"/>
                  <w:r w:rsidRPr="004F5414">
                    <w:t>IDlogin</w:t>
                  </w:r>
                  <w:proofErr w:type="spellEnd"/>
                  <w:r w:rsidRPr="004F5414">
                    <w:t xml:space="preserve"> int AI PK </w:t>
                  </w:r>
                </w:p>
                <w:p w14:paraId="11A44E5A" w14:textId="77777777" w:rsidR="00FC43C9" w:rsidRPr="004F5414" w:rsidRDefault="00FC43C9" w:rsidP="00FC43C9">
                  <w:proofErr w:type="spellStart"/>
                  <w:r w:rsidRPr="004F5414">
                    <w:t>loginUserName</w:t>
                  </w:r>
                  <w:proofErr w:type="spellEnd"/>
                  <w:r w:rsidRPr="004F5414">
                    <w:t xml:space="preserve"> </w:t>
                  </w:r>
                  <w:proofErr w:type="gramStart"/>
                  <w:r w:rsidRPr="004F5414">
                    <w:t>varchar(</w:t>
                  </w:r>
                  <w:proofErr w:type="gramEnd"/>
                  <w:r w:rsidRPr="004F5414">
                    <w:t xml:space="preserve">45) </w:t>
                  </w:r>
                </w:p>
                <w:p w14:paraId="675E88CB" w14:textId="77777777" w:rsidR="00FC43C9" w:rsidRPr="004F5414" w:rsidRDefault="00FC43C9" w:rsidP="00FC43C9">
                  <w:proofErr w:type="spellStart"/>
                  <w:r w:rsidRPr="004F5414">
                    <w:t>loginPassword</w:t>
                  </w:r>
                  <w:proofErr w:type="spellEnd"/>
                  <w:r w:rsidRPr="004F5414">
                    <w:t xml:space="preserve"> </w:t>
                  </w:r>
                  <w:proofErr w:type="gramStart"/>
                  <w:r w:rsidRPr="004F5414">
                    <w:t>varchar(</w:t>
                  </w:r>
                  <w:proofErr w:type="gramEnd"/>
                  <w:r w:rsidRPr="004F5414">
                    <w:t xml:space="preserve">45) </w:t>
                  </w:r>
                </w:p>
                <w:p w14:paraId="30B2B322" w14:textId="77777777" w:rsidR="00FC43C9" w:rsidRDefault="00FC43C9" w:rsidP="00FC43C9">
                  <w:proofErr w:type="spellStart"/>
                  <w:r w:rsidRPr="004F5414">
                    <w:t>created_at</w:t>
                  </w:r>
                  <w:proofErr w:type="spellEnd"/>
                  <w:r w:rsidRPr="004F5414">
                    <w:t xml:space="preserve"> datetime</w:t>
                  </w:r>
                </w:p>
              </w:tc>
              <w:tc>
                <w:tcPr>
                  <w:tcW w:w="2151" w:type="dxa"/>
                </w:tcPr>
                <w:p w14:paraId="528EDB98" w14:textId="77777777" w:rsidR="00FC43C9" w:rsidRDefault="00FC43C9" w:rsidP="00FC43C9"/>
                <w:p w14:paraId="334D13FC" w14:textId="77777777" w:rsidR="00FC43C9" w:rsidRPr="004F5414" w:rsidRDefault="00FC43C9" w:rsidP="00FC43C9"/>
                <w:p w14:paraId="4D8B318E" w14:textId="77777777" w:rsidR="00FC43C9" w:rsidRDefault="00FC43C9" w:rsidP="00FC43C9">
                  <w:r w:rsidRPr="004F5414">
                    <w:t xml:space="preserve">Table: </w:t>
                  </w:r>
                  <w:proofErr w:type="spellStart"/>
                  <w:r w:rsidRPr="004F5414">
                    <w:t>contactus</w:t>
                  </w:r>
                  <w:proofErr w:type="spellEnd"/>
                </w:p>
                <w:p w14:paraId="5901B689" w14:textId="77777777" w:rsidR="00FC43C9" w:rsidRPr="004F5414" w:rsidRDefault="00FC43C9" w:rsidP="00FC43C9"/>
                <w:p w14:paraId="6FF8FE88" w14:textId="77777777" w:rsidR="00FC43C9" w:rsidRPr="004F5414" w:rsidRDefault="00FC43C9" w:rsidP="00FC43C9">
                  <w:r w:rsidRPr="004F5414">
                    <w:t>Columns:</w:t>
                  </w:r>
                </w:p>
                <w:p w14:paraId="3E49A177" w14:textId="77777777" w:rsidR="00FC43C9" w:rsidRPr="004F5414" w:rsidRDefault="00FC43C9" w:rsidP="00FC43C9">
                  <w:proofErr w:type="spellStart"/>
                  <w:r w:rsidRPr="004F5414">
                    <w:t>IDcontactus</w:t>
                  </w:r>
                  <w:proofErr w:type="spellEnd"/>
                  <w:r w:rsidRPr="004F5414">
                    <w:t xml:space="preserve"> int AI PK </w:t>
                  </w:r>
                </w:p>
                <w:p w14:paraId="29C42806" w14:textId="77777777" w:rsidR="00FC43C9" w:rsidRPr="004F5414" w:rsidRDefault="00FC43C9" w:rsidP="00FC43C9">
                  <w:r w:rsidRPr="004F5414">
                    <w:t xml:space="preserve">name </w:t>
                  </w:r>
                  <w:proofErr w:type="gramStart"/>
                  <w:r w:rsidRPr="004F5414">
                    <w:t>varchar(</w:t>
                  </w:r>
                  <w:proofErr w:type="gramEnd"/>
                  <w:r w:rsidRPr="004F5414">
                    <w:t xml:space="preserve">20) </w:t>
                  </w:r>
                </w:p>
                <w:p w14:paraId="65404731" w14:textId="77777777" w:rsidR="00FC43C9" w:rsidRPr="004F5414" w:rsidRDefault="00FC43C9" w:rsidP="00FC43C9">
                  <w:r w:rsidRPr="004F5414">
                    <w:t xml:space="preserve">email </w:t>
                  </w:r>
                  <w:proofErr w:type="gramStart"/>
                  <w:r w:rsidRPr="004F5414">
                    <w:t>varchar(</w:t>
                  </w:r>
                  <w:proofErr w:type="gramEnd"/>
                  <w:r w:rsidRPr="004F5414">
                    <w:t xml:space="preserve">30) </w:t>
                  </w:r>
                </w:p>
                <w:p w14:paraId="6DF81AE9" w14:textId="77777777" w:rsidR="00FC43C9" w:rsidRPr="004F5414" w:rsidRDefault="00FC43C9" w:rsidP="00FC43C9">
                  <w:r w:rsidRPr="004F5414">
                    <w:t xml:space="preserve">subject </w:t>
                  </w:r>
                  <w:proofErr w:type="gramStart"/>
                  <w:r w:rsidRPr="004F5414">
                    <w:t>varchar(</w:t>
                  </w:r>
                  <w:proofErr w:type="gramEnd"/>
                  <w:r w:rsidRPr="004F5414">
                    <w:t xml:space="preserve">45) </w:t>
                  </w:r>
                </w:p>
                <w:p w14:paraId="622D3D00" w14:textId="77777777" w:rsidR="00FC43C9" w:rsidRPr="004F5414" w:rsidRDefault="00FC43C9" w:rsidP="00FC43C9">
                  <w:r w:rsidRPr="004F5414">
                    <w:t xml:space="preserve">message </w:t>
                  </w:r>
                  <w:proofErr w:type="gramStart"/>
                  <w:r w:rsidRPr="004F5414">
                    <w:t>varchar(</w:t>
                  </w:r>
                  <w:proofErr w:type="gramEnd"/>
                  <w:r w:rsidRPr="004F5414">
                    <w:t xml:space="preserve">255) </w:t>
                  </w:r>
                </w:p>
                <w:p w14:paraId="7C8A199D" w14:textId="77777777" w:rsidR="00FC43C9" w:rsidRDefault="00FC43C9" w:rsidP="00FC43C9">
                  <w:proofErr w:type="spellStart"/>
                  <w:r w:rsidRPr="004F5414">
                    <w:t>created_at</w:t>
                  </w:r>
                  <w:proofErr w:type="spellEnd"/>
                  <w:r w:rsidRPr="004F5414">
                    <w:t xml:space="preserve"> datetime</w:t>
                  </w:r>
                </w:p>
              </w:tc>
              <w:tc>
                <w:tcPr>
                  <w:tcW w:w="2329" w:type="dxa"/>
                </w:tcPr>
                <w:p w14:paraId="59059C76" w14:textId="77777777" w:rsidR="00FC43C9" w:rsidRDefault="00FC43C9" w:rsidP="00FC43C9"/>
                <w:p w14:paraId="47504198" w14:textId="77777777" w:rsidR="00FC43C9" w:rsidRDefault="00FC43C9" w:rsidP="00FC43C9">
                  <w:r w:rsidRPr="004F5414">
                    <w:t xml:space="preserve">Table: </w:t>
                  </w:r>
                  <w:proofErr w:type="spellStart"/>
                  <w:r w:rsidRPr="004F5414">
                    <w:t>casereport</w:t>
                  </w:r>
                  <w:proofErr w:type="spellEnd"/>
                </w:p>
                <w:p w14:paraId="315935D3" w14:textId="77777777" w:rsidR="00FC43C9" w:rsidRPr="004F5414" w:rsidRDefault="00FC43C9" w:rsidP="00FC43C9"/>
                <w:p w14:paraId="6CF13F2E" w14:textId="77777777" w:rsidR="00FC43C9" w:rsidRPr="004F5414" w:rsidRDefault="00FC43C9" w:rsidP="00FC43C9">
                  <w:r w:rsidRPr="004F5414">
                    <w:t>Columns:</w:t>
                  </w:r>
                </w:p>
                <w:p w14:paraId="7E11B52D" w14:textId="77777777" w:rsidR="00FC43C9" w:rsidRPr="004F5414" w:rsidRDefault="00FC43C9" w:rsidP="00FC43C9">
                  <w:proofErr w:type="spellStart"/>
                  <w:r w:rsidRPr="004F5414">
                    <w:t>IDcasereport</w:t>
                  </w:r>
                  <w:proofErr w:type="spellEnd"/>
                  <w:r w:rsidRPr="004F5414">
                    <w:t xml:space="preserve"> int AI PK </w:t>
                  </w:r>
                </w:p>
                <w:p w14:paraId="08608E17" w14:textId="77777777" w:rsidR="00FC43C9" w:rsidRPr="004F5414" w:rsidRDefault="00FC43C9" w:rsidP="00FC43C9">
                  <w:proofErr w:type="spellStart"/>
                  <w:r w:rsidRPr="004F5414">
                    <w:t>idLogin</w:t>
                  </w:r>
                  <w:proofErr w:type="spellEnd"/>
                  <w:r w:rsidRPr="004F5414">
                    <w:t xml:space="preserve"> int </w:t>
                  </w:r>
                </w:p>
                <w:p w14:paraId="7B37BCE0" w14:textId="77777777" w:rsidR="00FC43C9" w:rsidRPr="004F5414" w:rsidRDefault="00FC43C9" w:rsidP="00FC43C9">
                  <w:proofErr w:type="spellStart"/>
                  <w:r w:rsidRPr="004F5414">
                    <w:t>dateTimePicker</w:t>
                  </w:r>
                  <w:proofErr w:type="spellEnd"/>
                  <w:r w:rsidRPr="004F5414">
                    <w:t xml:space="preserve"> datetime </w:t>
                  </w:r>
                </w:p>
                <w:p w14:paraId="2455EA3E" w14:textId="77777777" w:rsidR="00FC43C9" w:rsidRPr="004F5414" w:rsidRDefault="00FC43C9" w:rsidP="00FC43C9">
                  <w:proofErr w:type="spellStart"/>
                  <w:r w:rsidRPr="004F5414">
                    <w:t>decDist</w:t>
                  </w:r>
                  <w:proofErr w:type="spellEnd"/>
                  <w:r w:rsidRPr="004F5414">
                    <w:t xml:space="preserve"> </w:t>
                  </w:r>
                  <w:proofErr w:type="gramStart"/>
                  <w:r w:rsidRPr="004F5414">
                    <w:t>varchar(</w:t>
                  </w:r>
                  <w:proofErr w:type="gramEnd"/>
                  <w:r w:rsidRPr="004F5414">
                    <w:t xml:space="preserve">30) </w:t>
                  </w:r>
                </w:p>
                <w:p w14:paraId="0F081296" w14:textId="77777777" w:rsidR="00FC43C9" w:rsidRPr="004F5414" w:rsidRDefault="00FC43C9" w:rsidP="00FC43C9">
                  <w:r w:rsidRPr="004F5414">
                    <w:t xml:space="preserve">campsites </w:t>
                  </w:r>
                  <w:proofErr w:type="gramStart"/>
                  <w:r w:rsidRPr="004F5414">
                    <w:t>varchar(</w:t>
                  </w:r>
                  <w:proofErr w:type="gramEnd"/>
                  <w:r w:rsidRPr="004F5414">
                    <w:t xml:space="preserve">20) </w:t>
                  </w:r>
                </w:p>
                <w:p w14:paraId="43BDB199" w14:textId="77777777" w:rsidR="00FC43C9" w:rsidRPr="004F5414" w:rsidRDefault="00FC43C9" w:rsidP="00FC43C9">
                  <w:proofErr w:type="spellStart"/>
                  <w:r w:rsidRPr="004F5414">
                    <w:t>issueType</w:t>
                  </w:r>
                  <w:proofErr w:type="spellEnd"/>
                  <w:r w:rsidRPr="004F5414">
                    <w:t xml:space="preserve"> </w:t>
                  </w:r>
                  <w:proofErr w:type="gramStart"/>
                  <w:r w:rsidRPr="004F5414">
                    <w:t>varchar(</w:t>
                  </w:r>
                  <w:proofErr w:type="gramEnd"/>
                  <w:r w:rsidRPr="004F5414">
                    <w:t xml:space="preserve">20) </w:t>
                  </w:r>
                </w:p>
                <w:p w14:paraId="5F5321C2" w14:textId="77777777" w:rsidR="00FC43C9" w:rsidRPr="004F5414" w:rsidRDefault="00FC43C9" w:rsidP="00FC43C9">
                  <w:proofErr w:type="spellStart"/>
                  <w:r w:rsidRPr="004F5414">
                    <w:t>issuetypeoptions</w:t>
                  </w:r>
                  <w:proofErr w:type="spellEnd"/>
                  <w:r w:rsidRPr="004F5414">
                    <w:t xml:space="preserve"> </w:t>
                  </w:r>
                  <w:proofErr w:type="gramStart"/>
                  <w:r w:rsidRPr="004F5414">
                    <w:t>varchar(</w:t>
                  </w:r>
                  <w:proofErr w:type="gramEnd"/>
                  <w:r w:rsidRPr="004F5414">
                    <w:t xml:space="preserve">20) </w:t>
                  </w:r>
                </w:p>
                <w:p w14:paraId="1342EDE4" w14:textId="77777777" w:rsidR="00FC43C9" w:rsidRPr="004F5414" w:rsidRDefault="00FC43C9" w:rsidP="00FC43C9">
                  <w:r w:rsidRPr="004F5414">
                    <w:t xml:space="preserve">problem </w:t>
                  </w:r>
                  <w:proofErr w:type="gramStart"/>
                  <w:r w:rsidRPr="004F5414">
                    <w:t>varchar(</w:t>
                  </w:r>
                  <w:proofErr w:type="gramEnd"/>
                  <w:r w:rsidRPr="004F5414">
                    <w:t xml:space="preserve">3) </w:t>
                  </w:r>
                </w:p>
                <w:p w14:paraId="09ACF236" w14:textId="77777777" w:rsidR="00FC43C9" w:rsidRPr="004F5414" w:rsidRDefault="00FC43C9" w:rsidP="00FC43C9">
                  <w:r w:rsidRPr="004F5414">
                    <w:t xml:space="preserve">severity </w:t>
                  </w:r>
                  <w:proofErr w:type="gramStart"/>
                  <w:r w:rsidRPr="004F5414">
                    <w:t>varchar(</w:t>
                  </w:r>
                  <w:proofErr w:type="gramEnd"/>
                  <w:r w:rsidRPr="004F5414">
                    <w:t xml:space="preserve">10) </w:t>
                  </w:r>
                </w:p>
                <w:p w14:paraId="4AD4C5CD" w14:textId="77777777" w:rsidR="00FC43C9" w:rsidRPr="004F5414" w:rsidRDefault="00FC43C9" w:rsidP="00FC43C9">
                  <w:r w:rsidRPr="004F5414">
                    <w:t xml:space="preserve">frequency </w:t>
                  </w:r>
                  <w:proofErr w:type="gramStart"/>
                  <w:r w:rsidRPr="004F5414">
                    <w:t>varchar(</w:t>
                  </w:r>
                  <w:proofErr w:type="gramEnd"/>
                  <w:r w:rsidRPr="004F5414">
                    <w:t xml:space="preserve">10) </w:t>
                  </w:r>
                </w:p>
                <w:p w14:paraId="5FB52E8D" w14:textId="77777777" w:rsidR="00FC43C9" w:rsidRPr="004F5414" w:rsidRDefault="00FC43C9" w:rsidP="00FC43C9">
                  <w:proofErr w:type="spellStart"/>
                  <w:r w:rsidRPr="004F5414">
                    <w:t>emailDEC</w:t>
                  </w:r>
                  <w:proofErr w:type="spellEnd"/>
                  <w:r w:rsidRPr="004F5414">
                    <w:t xml:space="preserve"> </w:t>
                  </w:r>
                  <w:proofErr w:type="gramStart"/>
                  <w:r w:rsidRPr="004F5414">
                    <w:t>varchar(</w:t>
                  </w:r>
                  <w:proofErr w:type="gramEnd"/>
                  <w:r w:rsidRPr="004F5414">
                    <w:t xml:space="preserve">30) </w:t>
                  </w:r>
                </w:p>
                <w:p w14:paraId="44C7B256" w14:textId="77777777" w:rsidR="00FC43C9" w:rsidRPr="004F5414" w:rsidRDefault="00FC43C9" w:rsidP="00FC43C9">
                  <w:proofErr w:type="spellStart"/>
                  <w:r w:rsidRPr="004F5414">
                    <w:t>issueDescription</w:t>
                  </w:r>
                  <w:proofErr w:type="spellEnd"/>
                  <w:r w:rsidRPr="004F5414">
                    <w:t xml:space="preserve"> </w:t>
                  </w:r>
                  <w:proofErr w:type="gramStart"/>
                  <w:r w:rsidRPr="004F5414">
                    <w:t>varchar(</w:t>
                  </w:r>
                  <w:proofErr w:type="gramEnd"/>
                  <w:r w:rsidRPr="004F5414">
                    <w:t xml:space="preserve">255) </w:t>
                  </w:r>
                </w:p>
                <w:p w14:paraId="3C116249" w14:textId="77777777" w:rsidR="00FC43C9" w:rsidRPr="004F5414" w:rsidRDefault="00FC43C9" w:rsidP="00FC43C9">
                  <w:r w:rsidRPr="004F5414">
                    <w:t xml:space="preserve">latitude double </w:t>
                  </w:r>
                </w:p>
                <w:p w14:paraId="01F46A95" w14:textId="77777777" w:rsidR="00FC43C9" w:rsidRPr="004F5414" w:rsidRDefault="00FC43C9" w:rsidP="00FC43C9">
                  <w:r w:rsidRPr="004F5414">
                    <w:t xml:space="preserve">longitude double </w:t>
                  </w:r>
                </w:p>
                <w:p w14:paraId="18A9845D" w14:textId="77777777" w:rsidR="00FC43C9" w:rsidRPr="004F5414" w:rsidRDefault="00FC43C9" w:rsidP="00FC43C9">
                  <w:r w:rsidRPr="004F5414">
                    <w:t xml:space="preserve">photo blob </w:t>
                  </w:r>
                </w:p>
                <w:p w14:paraId="3A479A09" w14:textId="77777777" w:rsidR="00FC43C9" w:rsidRPr="004F5414" w:rsidRDefault="00FC43C9" w:rsidP="00FC43C9">
                  <w:proofErr w:type="spellStart"/>
                  <w:r w:rsidRPr="004F5414">
                    <w:t>reporterName</w:t>
                  </w:r>
                  <w:proofErr w:type="spellEnd"/>
                  <w:r w:rsidRPr="004F5414">
                    <w:t xml:space="preserve"> </w:t>
                  </w:r>
                  <w:proofErr w:type="gramStart"/>
                  <w:r w:rsidRPr="004F5414">
                    <w:t>varchar(</w:t>
                  </w:r>
                  <w:proofErr w:type="gramEnd"/>
                  <w:r w:rsidRPr="004F5414">
                    <w:t xml:space="preserve">20) </w:t>
                  </w:r>
                </w:p>
                <w:p w14:paraId="67ED293A" w14:textId="77777777" w:rsidR="00FC43C9" w:rsidRPr="004F5414" w:rsidRDefault="00FC43C9" w:rsidP="00FC43C9">
                  <w:proofErr w:type="spellStart"/>
                  <w:r w:rsidRPr="004F5414">
                    <w:t>reporterContact</w:t>
                  </w:r>
                  <w:proofErr w:type="spellEnd"/>
                  <w:r w:rsidRPr="004F5414">
                    <w:t xml:space="preserve"> </w:t>
                  </w:r>
                  <w:proofErr w:type="gramStart"/>
                  <w:r w:rsidRPr="004F5414">
                    <w:t>varchar(</w:t>
                  </w:r>
                  <w:proofErr w:type="gramEnd"/>
                  <w:r w:rsidRPr="004F5414">
                    <w:t xml:space="preserve">20) </w:t>
                  </w:r>
                </w:p>
                <w:p w14:paraId="10538DBC" w14:textId="77777777" w:rsidR="00FC43C9" w:rsidRDefault="00FC43C9" w:rsidP="00FC43C9">
                  <w:proofErr w:type="spellStart"/>
                  <w:r w:rsidRPr="004F5414">
                    <w:lastRenderedPageBreak/>
                    <w:t>created_at</w:t>
                  </w:r>
                  <w:proofErr w:type="spellEnd"/>
                  <w:r w:rsidRPr="004F5414">
                    <w:t xml:space="preserve"> datetime</w:t>
                  </w:r>
                </w:p>
              </w:tc>
              <w:tc>
                <w:tcPr>
                  <w:tcW w:w="1450" w:type="dxa"/>
                </w:tcPr>
                <w:p w14:paraId="70711BD8" w14:textId="77777777" w:rsidR="00FC43C9" w:rsidRDefault="00FC43C9" w:rsidP="00FC43C9">
                  <w:pPr>
                    <w:rPr>
                      <w:b/>
                      <w:bCs/>
                    </w:rPr>
                  </w:pPr>
                </w:p>
                <w:p w14:paraId="3E46104D" w14:textId="77777777" w:rsidR="00FC43C9" w:rsidRDefault="00FC43C9" w:rsidP="00FC43C9">
                  <w:pPr>
                    <w:rPr>
                      <w:b/>
                      <w:bCs/>
                    </w:rPr>
                  </w:pPr>
                </w:p>
                <w:p w14:paraId="1D24173F" w14:textId="77777777" w:rsidR="005120DB" w:rsidRDefault="005120DB" w:rsidP="005120DB">
                  <w:r>
                    <w:t>Table: attendance</w:t>
                  </w:r>
                </w:p>
                <w:p w14:paraId="0C9C8369" w14:textId="77777777" w:rsidR="005120DB" w:rsidRDefault="005120DB" w:rsidP="005120DB"/>
                <w:p w14:paraId="6B6A1D79" w14:textId="77777777" w:rsidR="005120DB" w:rsidRDefault="005120DB" w:rsidP="005120DB">
                  <w:r>
                    <w:t>Columns:</w:t>
                  </w:r>
                </w:p>
                <w:p w14:paraId="60F98BFD" w14:textId="77777777" w:rsidR="005120DB" w:rsidRDefault="005120DB" w:rsidP="005120DB">
                  <w:proofErr w:type="spellStart"/>
                  <w:r>
                    <w:t>IDattendance</w:t>
                  </w:r>
                  <w:proofErr w:type="spellEnd"/>
                  <w:r>
                    <w:t xml:space="preserve"> int AI PK </w:t>
                  </w:r>
                </w:p>
                <w:p w14:paraId="607C4B70" w14:textId="77777777" w:rsidR="005120DB" w:rsidRDefault="005120DB" w:rsidP="005120DB">
                  <w:proofErr w:type="spellStart"/>
                  <w:r>
                    <w:t>chkInDTS</w:t>
                  </w:r>
                  <w:proofErr w:type="spellEnd"/>
                  <w:r>
                    <w:t xml:space="preserve"> datetime </w:t>
                  </w:r>
                </w:p>
                <w:p w14:paraId="1B67026C" w14:textId="77777777" w:rsidR="005120DB" w:rsidRDefault="005120DB" w:rsidP="005120DB">
                  <w:proofErr w:type="spellStart"/>
                  <w:r>
                    <w:t>chkOutDTS</w:t>
                  </w:r>
                  <w:proofErr w:type="spellEnd"/>
                  <w:r>
                    <w:t xml:space="preserve"> datetime </w:t>
                  </w:r>
                </w:p>
                <w:p w14:paraId="59D4B0F1" w14:textId="77777777" w:rsidR="005120DB" w:rsidRDefault="005120DB" w:rsidP="005120DB">
                  <w:proofErr w:type="spellStart"/>
                  <w:r>
                    <w:t>volHours</w:t>
                  </w:r>
                  <w:proofErr w:type="spellEnd"/>
                  <w:r>
                    <w:t xml:space="preserve"> int </w:t>
                  </w:r>
                </w:p>
                <w:p w14:paraId="4F94E0DF" w14:textId="77777777" w:rsidR="005120DB" w:rsidRDefault="005120DB" w:rsidP="005120DB">
                  <w:proofErr w:type="spellStart"/>
                  <w:r>
                    <w:t>aVolHours</w:t>
                  </w:r>
                  <w:proofErr w:type="spellEnd"/>
                  <w:r>
                    <w:t xml:space="preserve"> int </w:t>
                  </w:r>
                </w:p>
                <w:p w14:paraId="00582984" w14:textId="1D83A441" w:rsidR="00FC43C9" w:rsidRDefault="005120DB" w:rsidP="005120DB">
                  <w:proofErr w:type="spellStart"/>
                  <w:r>
                    <w:t>created_at</w:t>
                  </w:r>
                  <w:proofErr w:type="spellEnd"/>
                  <w:r>
                    <w:t xml:space="preserve"> datetime</w:t>
                  </w:r>
                </w:p>
              </w:tc>
            </w:tr>
          </w:tbl>
          <w:p w14:paraId="3D1C96BA" w14:textId="77777777" w:rsidR="00FC43C9" w:rsidRDefault="00FC43C9" w:rsidP="00FC43C9">
            <w:pPr>
              <w:rPr>
                <w:color w:val="538135" w:themeColor="accent6" w:themeShade="BF"/>
              </w:rPr>
            </w:pPr>
          </w:p>
          <w:p w14:paraId="0D2A94C0" w14:textId="77777777" w:rsidR="00FC43C9" w:rsidRDefault="00FC43C9" w:rsidP="00670808">
            <w:pPr>
              <w:ind w:left="720"/>
              <w:rPr>
                <w:color w:val="538135" w:themeColor="accent6" w:themeShade="BF"/>
              </w:rPr>
            </w:pPr>
          </w:p>
          <w:p w14:paraId="75A3D44C" w14:textId="77777777" w:rsidR="00FC43C9" w:rsidRDefault="00FC43C9" w:rsidP="00670808">
            <w:pPr>
              <w:ind w:left="720"/>
              <w:rPr>
                <w:color w:val="538135" w:themeColor="accent6" w:themeShade="BF"/>
              </w:rPr>
            </w:pPr>
          </w:p>
          <w:p w14:paraId="7635C990" w14:textId="58F3C801" w:rsidR="00670808" w:rsidRDefault="00B34BD0" w:rsidP="00FC43C9">
            <w:pPr>
              <w:pStyle w:val="Heading2"/>
            </w:pPr>
            <w:bookmarkStart w:id="25" w:name="_Toc171159440"/>
            <w:r>
              <w:t>D</w:t>
            </w:r>
            <w:r w:rsidR="00670808" w:rsidRPr="00670808">
              <w:t>atabase design</w:t>
            </w:r>
            <w:bookmarkEnd w:id="25"/>
          </w:p>
          <w:p w14:paraId="6B61E5EA" w14:textId="77777777" w:rsidR="00B34BD0" w:rsidRDefault="00B34BD0" w:rsidP="00B34BD0"/>
          <w:p w14:paraId="0C9A9EFD" w14:textId="07CA0483" w:rsidR="00B34BD0" w:rsidRDefault="00B34BD0" w:rsidP="00BC18A8">
            <w:pPr>
              <w:pStyle w:val="Heading3"/>
              <w:ind w:left="720"/>
            </w:pPr>
            <w:bookmarkStart w:id="26" w:name="_Toc171159441"/>
            <w:r>
              <w:t>ERD</w:t>
            </w:r>
            <w:bookmarkEnd w:id="26"/>
          </w:p>
          <w:p w14:paraId="6F2ECF3F" w14:textId="77777777" w:rsidR="00B34BD0" w:rsidRPr="00B34BD0" w:rsidRDefault="00B34BD0" w:rsidP="00B34BD0"/>
          <w:p w14:paraId="0E8C0C23" w14:textId="77777777" w:rsidR="00FC43C9" w:rsidRDefault="00FC43C9" w:rsidP="00670808">
            <w:pPr>
              <w:ind w:left="720"/>
              <w:rPr>
                <w:color w:val="538135" w:themeColor="accent6" w:themeShade="BF"/>
              </w:rPr>
            </w:pPr>
          </w:p>
          <w:tbl>
            <w:tblPr>
              <w:tblStyle w:val="GridTable2-Accent2"/>
              <w:tblW w:w="0" w:type="auto"/>
              <w:jc w:val="center"/>
              <w:tblLook w:val="04A0" w:firstRow="1" w:lastRow="0" w:firstColumn="1" w:lastColumn="0" w:noHBand="0" w:noVBand="1"/>
            </w:tblPr>
            <w:tblGrid>
              <w:gridCol w:w="4261"/>
              <w:gridCol w:w="3415"/>
            </w:tblGrid>
            <w:tr w:rsidR="00B34BD0" w14:paraId="00B2830D" w14:textId="77777777" w:rsidTr="00B34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2318CEFA" w14:textId="07954CFC" w:rsidR="00B34BD0" w:rsidRPr="00B34BD0" w:rsidRDefault="00B34BD0" w:rsidP="00B34BD0">
                  <w:pPr>
                    <w:pStyle w:val="Heading3"/>
                  </w:pPr>
                  <w:bookmarkStart w:id="27" w:name="_Toc171159442"/>
                  <w:r w:rsidRPr="00B34BD0">
                    <w:t>CREATE TABLE</w:t>
                  </w:r>
                  <w:bookmarkEnd w:id="27"/>
                </w:p>
              </w:tc>
              <w:tc>
                <w:tcPr>
                  <w:tcW w:w="3415" w:type="dxa"/>
                </w:tcPr>
                <w:p w14:paraId="09C90ADD" w14:textId="5BE230C0" w:rsidR="00B34BD0" w:rsidRPr="00B34BD0" w:rsidRDefault="00B34BD0" w:rsidP="00B34BD0">
                  <w:pPr>
                    <w:jc w:val="center"/>
                    <w:cnfStyle w:val="100000000000" w:firstRow="1" w:lastRow="0" w:firstColumn="0" w:lastColumn="0" w:oddVBand="0" w:evenVBand="0" w:oddHBand="0" w:evenHBand="0" w:firstRowFirstColumn="0" w:firstRowLastColumn="0" w:lastRowFirstColumn="0" w:lastRowLastColumn="0"/>
                  </w:pPr>
                  <w:r w:rsidRPr="00B34BD0">
                    <w:t>DESCRIPTION</w:t>
                  </w:r>
                </w:p>
              </w:tc>
            </w:tr>
            <w:tr w:rsidR="00B34BD0" w14:paraId="6A5BB162"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812ECE4" w14:textId="77777777" w:rsidR="00B34BD0" w:rsidRPr="00B34BD0" w:rsidRDefault="00B34BD0" w:rsidP="00B34BD0">
                  <w:pPr>
                    <w:jc w:val="both"/>
                    <w:rPr>
                      <w:b w:val="0"/>
                      <w:bCs w:val="0"/>
                      <w:sz w:val="16"/>
                      <w:szCs w:val="16"/>
                    </w:rPr>
                  </w:pPr>
                </w:p>
                <w:p w14:paraId="6445CB97" w14:textId="15951A83" w:rsidR="00B34BD0" w:rsidRPr="00B34BD0" w:rsidRDefault="00B34BD0" w:rsidP="00B34BD0">
                  <w:pPr>
                    <w:jc w:val="both"/>
                    <w:rPr>
                      <w:b w:val="0"/>
                      <w:bCs w:val="0"/>
                      <w:sz w:val="16"/>
                      <w:szCs w:val="16"/>
                    </w:rPr>
                  </w:pPr>
                  <w:r w:rsidRPr="00B34BD0">
                    <w:rPr>
                      <w:b w:val="0"/>
                      <w:bCs w:val="0"/>
                      <w:sz w:val="16"/>
                      <w:szCs w:val="16"/>
                    </w:rPr>
                    <w:t xml:space="preserve">CREATE TABLE </w:t>
                  </w:r>
                  <w:proofErr w:type="gramStart"/>
                  <w:r>
                    <w:rPr>
                      <w:b w:val="0"/>
                      <w:bCs w:val="0"/>
                      <w:sz w:val="16"/>
                      <w:szCs w:val="16"/>
                    </w:rPr>
                    <w:t>registration</w:t>
                  </w:r>
                  <w:r w:rsidRPr="00B34BD0">
                    <w:rPr>
                      <w:b w:val="0"/>
                      <w:bCs w:val="0"/>
                      <w:sz w:val="16"/>
                      <w:szCs w:val="16"/>
                    </w:rPr>
                    <w:t>(</w:t>
                  </w:r>
                  <w:proofErr w:type="gramEnd"/>
                </w:p>
                <w:p w14:paraId="64A03D1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 AUTO_INCREMENT PRIMARY KEY,</w:t>
                  </w:r>
                </w:p>
                <w:p w14:paraId="72538D83" w14:textId="77777777" w:rsidR="00B34BD0" w:rsidRPr="00B34BD0" w:rsidRDefault="00B34BD0" w:rsidP="00B34BD0">
                  <w:pPr>
                    <w:jc w:val="both"/>
                    <w:rPr>
                      <w:b w:val="0"/>
                      <w:bCs w:val="0"/>
                      <w:sz w:val="16"/>
                      <w:szCs w:val="16"/>
                    </w:rPr>
                  </w:pPr>
                  <w:r w:rsidRPr="00B34BD0">
                    <w:rPr>
                      <w:b w:val="0"/>
                      <w:bCs w:val="0"/>
                      <w:sz w:val="16"/>
                      <w:szCs w:val="16"/>
                    </w:rPr>
                    <w:t xml:space="preserve">    name </w:t>
                  </w:r>
                  <w:proofErr w:type="gramStart"/>
                  <w:r w:rsidRPr="00B34BD0">
                    <w:rPr>
                      <w:b w:val="0"/>
                      <w:bCs w:val="0"/>
                      <w:sz w:val="16"/>
                      <w:szCs w:val="16"/>
                    </w:rPr>
                    <w:t>VARCHAR(</w:t>
                  </w:r>
                  <w:proofErr w:type="gramEnd"/>
                  <w:r w:rsidRPr="00B34BD0">
                    <w:rPr>
                      <w:b w:val="0"/>
                      <w:bCs w:val="0"/>
                      <w:sz w:val="16"/>
                      <w:szCs w:val="16"/>
                    </w:rPr>
                    <w:t>50),</w:t>
                  </w:r>
                </w:p>
                <w:p w14:paraId="0A68E0B7" w14:textId="77777777" w:rsidR="00B34BD0" w:rsidRPr="00B34BD0" w:rsidRDefault="00B34BD0" w:rsidP="00B34BD0">
                  <w:pPr>
                    <w:jc w:val="both"/>
                    <w:rPr>
                      <w:b w:val="0"/>
                      <w:bCs w:val="0"/>
                      <w:sz w:val="16"/>
                      <w:szCs w:val="16"/>
                    </w:rPr>
                  </w:pPr>
                  <w:r w:rsidRPr="00B34BD0">
                    <w:rPr>
                      <w:b w:val="0"/>
                      <w:bCs w:val="0"/>
                      <w:sz w:val="16"/>
                      <w:szCs w:val="16"/>
                    </w:rPr>
                    <w:t xml:space="preserve">    email </w:t>
                  </w:r>
                  <w:proofErr w:type="gramStart"/>
                  <w:r w:rsidRPr="00B34BD0">
                    <w:rPr>
                      <w:b w:val="0"/>
                      <w:bCs w:val="0"/>
                      <w:sz w:val="16"/>
                      <w:szCs w:val="16"/>
                    </w:rPr>
                    <w:t>VARCHAR(</w:t>
                  </w:r>
                  <w:proofErr w:type="gramEnd"/>
                  <w:r w:rsidRPr="00B34BD0">
                    <w:rPr>
                      <w:b w:val="0"/>
                      <w:bCs w:val="0"/>
                      <w:sz w:val="16"/>
                      <w:szCs w:val="16"/>
                    </w:rPr>
                    <w:t>100) UNIQUE,</w:t>
                  </w:r>
                </w:p>
                <w:p w14:paraId="74818559" w14:textId="77777777" w:rsidR="00B34BD0" w:rsidRPr="00B34BD0" w:rsidRDefault="00B34BD0" w:rsidP="00B34BD0">
                  <w:pPr>
                    <w:jc w:val="both"/>
                    <w:rPr>
                      <w:b w:val="0"/>
                      <w:bCs w:val="0"/>
                      <w:sz w:val="16"/>
                      <w:szCs w:val="16"/>
                    </w:rPr>
                  </w:pPr>
                  <w:r w:rsidRPr="00B34BD0">
                    <w:rPr>
                      <w:b w:val="0"/>
                      <w:bCs w:val="0"/>
                      <w:sz w:val="16"/>
                      <w:szCs w:val="16"/>
                    </w:rPr>
                    <w:t xml:space="preserve">    password </w:t>
                  </w:r>
                  <w:proofErr w:type="gramStart"/>
                  <w:r w:rsidRPr="00B34BD0">
                    <w:rPr>
                      <w:b w:val="0"/>
                      <w:bCs w:val="0"/>
                      <w:sz w:val="16"/>
                      <w:szCs w:val="16"/>
                    </w:rPr>
                    <w:t>VARCHAR(</w:t>
                  </w:r>
                  <w:proofErr w:type="gramEnd"/>
                  <w:r w:rsidRPr="00B34BD0">
                    <w:rPr>
                      <w:b w:val="0"/>
                      <w:bCs w:val="0"/>
                      <w:sz w:val="16"/>
                      <w:szCs w:val="16"/>
                    </w:rPr>
                    <w:t>255),</w:t>
                  </w:r>
                </w:p>
                <w:p w14:paraId="27E5A25E"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27D07E78" w14:textId="2F92AD84" w:rsidR="00B34BD0" w:rsidRPr="00B34BD0" w:rsidRDefault="00B34BD0" w:rsidP="00B34BD0">
                  <w:pPr>
                    <w:jc w:val="both"/>
                    <w:rPr>
                      <w:b w:val="0"/>
                      <w:bCs w:val="0"/>
                      <w:sz w:val="16"/>
                      <w:szCs w:val="16"/>
                    </w:rPr>
                  </w:pPr>
                  <w:r w:rsidRPr="00B34BD0">
                    <w:rPr>
                      <w:b w:val="0"/>
                      <w:bCs w:val="0"/>
                      <w:sz w:val="16"/>
                      <w:szCs w:val="16"/>
                    </w:rPr>
                    <w:t>);</w:t>
                  </w:r>
                </w:p>
                <w:p w14:paraId="2F01C9AD" w14:textId="77777777" w:rsidR="00B34BD0" w:rsidRPr="00B34BD0" w:rsidRDefault="00B34BD0" w:rsidP="00B34BD0">
                  <w:pPr>
                    <w:jc w:val="both"/>
                    <w:rPr>
                      <w:sz w:val="16"/>
                      <w:szCs w:val="16"/>
                    </w:rPr>
                  </w:pPr>
                </w:p>
              </w:tc>
              <w:tc>
                <w:tcPr>
                  <w:tcW w:w="3415" w:type="dxa"/>
                </w:tcPr>
                <w:p w14:paraId="73F3212E"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02B5E1C" w14:textId="59457B50"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registration</w:t>
                  </w:r>
                </w:p>
                <w:p w14:paraId="7AC6414B" w14:textId="27366C04"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IDregistration</w:t>
                  </w:r>
                  <w:proofErr w:type="spellEnd"/>
                  <w:r w:rsidRPr="00B34BD0">
                    <w:rPr>
                      <w:sz w:val="16"/>
                      <w:szCs w:val="16"/>
                    </w:rPr>
                    <w:t>: Primary key, auto-incremented integer, unique identifier for each user.</w:t>
                  </w:r>
                </w:p>
                <w:p w14:paraId="22C3D462" w14:textId="361A37EE"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fN</w:t>
                  </w:r>
                  <w:r w:rsidRPr="00B34BD0">
                    <w:rPr>
                      <w:sz w:val="16"/>
                      <w:szCs w:val="16"/>
                    </w:rPr>
                    <w:t>ame</w:t>
                  </w:r>
                  <w:proofErr w:type="spellEnd"/>
                  <w:r w:rsidRPr="00B34BD0">
                    <w:rPr>
                      <w:sz w:val="16"/>
                      <w:szCs w:val="16"/>
                    </w:rPr>
                    <w:t xml:space="preserve">: </w:t>
                  </w:r>
                  <w:r>
                    <w:rPr>
                      <w:sz w:val="16"/>
                      <w:szCs w:val="16"/>
                    </w:rPr>
                    <w:t>first</w:t>
                  </w:r>
                  <w:r w:rsidRPr="00B34BD0">
                    <w:rPr>
                      <w:sz w:val="16"/>
                      <w:szCs w:val="16"/>
                    </w:rPr>
                    <w:t xml:space="preserve"> name.</w:t>
                  </w:r>
                </w:p>
                <w:p w14:paraId="4771B81E" w14:textId="24D3CAB3"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lName</w:t>
                  </w:r>
                  <w:proofErr w:type="spellEnd"/>
                  <w:r>
                    <w:rPr>
                      <w:sz w:val="16"/>
                      <w:szCs w:val="16"/>
                    </w:rPr>
                    <w:t>: last name</w:t>
                  </w:r>
                </w:p>
                <w:p w14:paraId="4DB76A13" w14:textId="77777777"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sidRPr="00B34BD0">
                    <w:rPr>
                      <w:sz w:val="16"/>
                      <w:szCs w:val="16"/>
                    </w:rPr>
                    <w:t>email: User's email, must be unique.</w:t>
                  </w:r>
                </w:p>
                <w:p w14:paraId="106D36C5" w14:textId="77777777"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sidRPr="00B34BD0">
                    <w:rPr>
                      <w:sz w:val="16"/>
                      <w:szCs w:val="16"/>
                    </w:rPr>
                    <w:t>password: User's password, stored as a hashed string.</w:t>
                  </w:r>
                </w:p>
                <w:p w14:paraId="332A28C9"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B34BD0">
                    <w:rPr>
                      <w:sz w:val="16"/>
                      <w:szCs w:val="16"/>
                    </w:rPr>
                    <w:t>created_at</w:t>
                  </w:r>
                  <w:proofErr w:type="spellEnd"/>
                  <w:r w:rsidRPr="00B34BD0">
                    <w:rPr>
                      <w:sz w:val="16"/>
                      <w:szCs w:val="16"/>
                    </w:rPr>
                    <w:t>: Timestamp indicating when the user account was created.</w:t>
                  </w:r>
                </w:p>
                <w:p w14:paraId="72A2CB3C" w14:textId="48DACB34"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7AE23580"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50C2D4D2" w14:textId="77777777" w:rsidR="00B34BD0" w:rsidRPr="00B34BD0" w:rsidRDefault="00B34BD0" w:rsidP="00B34BD0">
                  <w:pPr>
                    <w:jc w:val="both"/>
                    <w:rPr>
                      <w:sz w:val="16"/>
                      <w:szCs w:val="16"/>
                    </w:rPr>
                  </w:pPr>
                </w:p>
              </w:tc>
              <w:tc>
                <w:tcPr>
                  <w:tcW w:w="3415" w:type="dxa"/>
                </w:tcPr>
                <w:p w14:paraId="5D6B5D2B"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1C3BE8A7"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308FB340" w14:textId="77777777" w:rsidR="00B34BD0" w:rsidRDefault="00B34BD0" w:rsidP="00B34BD0">
                  <w:pPr>
                    <w:jc w:val="both"/>
                    <w:rPr>
                      <w:b w:val="0"/>
                      <w:bCs w:val="0"/>
                      <w:sz w:val="16"/>
                      <w:szCs w:val="16"/>
                    </w:rPr>
                  </w:pPr>
                </w:p>
                <w:p w14:paraId="02202D19" w14:textId="77777777" w:rsidR="00B34BD0" w:rsidRPr="00B34BD0" w:rsidRDefault="00B34BD0" w:rsidP="00B34BD0">
                  <w:pPr>
                    <w:jc w:val="both"/>
                    <w:rPr>
                      <w:b w:val="0"/>
                      <w:bCs w:val="0"/>
                      <w:sz w:val="16"/>
                      <w:szCs w:val="16"/>
                    </w:rPr>
                  </w:pPr>
                  <w:r w:rsidRPr="00B34BD0">
                    <w:rPr>
                      <w:b w:val="0"/>
                      <w:bCs w:val="0"/>
                      <w:sz w:val="16"/>
                      <w:szCs w:val="16"/>
                    </w:rPr>
                    <w:t>CREATE TABLE Attendance (</w:t>
                  </w:r>
                </w:p>
                <w:p w14:paraId="276EB90D"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idAttendance</w:t>
                  </w:r>
                  <w:proofErr w:type="spellEnd"/>
                  <w:r w:rsidRPr="00B34BD0">
                    <w:rPr>
                      <w:b w:val="0"/>
                      <w:bCs w:val="0"/>
                      <w:sz w:val="16"/>
                      <w:szCs w:val="16"/>
                    </w:rPr>
                    <w:t xml:space="preserve"> INT AUTO_INCREMENT PRIMARY KEY,</w:t>
                  </w:r>
                </w:p>
                <w:p w14:paraId="5DBDFE91"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5CDBDF29"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checkInTime</w:t>
                  </w:r>
                  <w:proofErr w:type="spellEnd"/>
                  <w:r w:rsidRPr="00B34BD0">
                    <w:rPr>
                      <w:b w:val="0"/>
                      <w:bCs w:val="0"/>
                      <w:sz w:val="16"/>
                      <w:szCs w:val="16"/>
                    </w:rPr>
                    <w:t xml:space="preserve"> TIMESTAMP,</w:t>
                  </w:r>
                </w:p>
                <w:p w14:paraId="7A0D039B"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checkOutTime</w:t>
                  </w:r>
                  <w:proofErr w:type="spellEnd"/>
                  <w:r w:rsidRPr="00B34BD0">
                    <w:rPr>
                      <w:b w:val="0"/>
                      <w:bCs w:val="0"/>
                      <w:sz w:val="16"/>
                      <w:szCs w:val="16"/>
                    </w:rPr>
                    <w:t xml:space="preserve"> TIMESTAMP,</w:t>
                  </w:r>
                </w:p>
                <w:p w14:paraId="605037BC" w14:textId="77777777" w:rsidR="00B34BD0" w:rsidRPr="00B34BD0" w:rsidRDefault="00B34BD0" w:rsidP="00B34BD0">
                  <w:pPr>
                    <w:jc w:val="both"/>
                    <w:rPr>
                      <w:b w:val="0"/>
                      <w:bCs w:val="0"/>
                      <w:sz w:val="16"/>
                      <w:szCs w:val="16"/>
                    </w:rPr>
                  </w:pPr>
                  <w:r w:rsidRPr="00B34BD0">
                    <w:rPr>
                      <w:b w:val="0"/>
                      <w:bCs w:val="0"/>
                      <w:sz w:val="16"/>
                      <w:szCs w:val="16"/>
                    </w:rPr>
                    <w:t xml:space="preserve">    duration INT, -- duration in minutes</w:t>
                  </w:r>
                </w:p>
                <w:p w14:paraId="00770CD4"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0C3FB8CC" w14:textId="7233D936" w:rsidR="00B34BD0" w:rsidRDefault="00B34BD0" w:rsidP="00B34BD0">
                  <w:pPr>
                    <w:jc w:val="both"/>
                    <w:rPr>
                      <w:b w:val="0"/>
                      <w:bCs w:val="0"/>
                      <w:sz w:val="16"/>
                      <w:szCs w:val="16"/>
                    </w:rPr>
                  </w:pPr>
                  <w:r w:rsidRPr="00B34BD0">
                    <w:rPr>
                      <w:b w:val="0"/>
                      <w:bCs w:val="0"/>
                      <w:sz w:val="16"/>
                      <w:szCs w:val="16"/>
                    </w:rPr>
                    <w:t>);</w:t>
                  </w:r>
                </w:p>
                <w:p w14:paraId="58B6611E" w14:textId="77777777" w:rsidR="00B34BD0" w:rsidRDefault="00B34BD0" w:rsidP="00B34BD0">
                  <w:pPr>
                    <w:jc w:val="both"/>
                    <w:rPr>
                      <w:b w:val="0"/>
                      <w:bCs w:val="0"/>
                      <w:sz w:val="16"/>
                      <w:szCs w:val="16"/>
                    </w:rPr>
                  </w:pPr>
                </w:p>
                <w:p w14:paraId="43C82561" w14:textId="77777777" w:rsidR="00B34BD0" w:rsidRPr="00B34BD0" w:rsidRDefault="00B34BD0" w:rsidP="00B34BD0">
                  <w:pPr>
                    <w:jc w:val="both"/>
                    <w:rPr>
                      <w:sz w:val="16"/>
                      <w:szCs w:val="16"/>
                    </w:rPr>
                  </w:pPr>
                </w:p>
              </w:tc>
              <w:tc>
                <w:tcPr>
                  <w:tcW w:w="3415" w:type="dxa"/>
                </w:tcPr>
                <w:p w14:paraId="7813988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01057751"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Attendance</w:t>
                  </w:r>
                </w:p>
                <w:p w14:paraId="49BF123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idAttendance</w:t>
                  </w:r>
                  <w:proofErr w:type="spellEnd"/>
                  <w:r w:rsidRPr="0051238C">
                    <w:rPr>
                      <w:sz w:val="16"/>
                      <w:szCs w:val="16"/>
                    </w:rPr>
                    <w:t>: Primary key, auto-incremented integer, unique identifier for each attendance record.</w:t>
                  </w:r>
                </w:p>
                <w:p w14:paraId="422A1C1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6483D94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checkInTime</w:t>
                  </w:r>
                  <w:proofErr w:type="spellEnd"/>
                  <w:r w:rsidRPr="0051238C">
                    <w:rPr>
                      <w:sz w:val="16"/>
                      <w:szCs w:val="16"/>
                    </w:rPr>
                    <w:t>: Timestamp for when the user checks in.</w:t>
                  </w:r>
                </w:p>
                <w:p w14:paraId="31331A2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checkOutTime</w:t>
                  </w:r>
                  <w:proofErr w:type="spellEnd"/>
                  <w:r w:rsidRPr="0051238C">
                    <w:rPr>
                      <w:sz w:val="16"/>
                      <w:szCs w:val="16"/>
                    </w:rPr>
                    <w:t>: Timestamp for when the user checks out.</w:t>
                  </w:r>
                </w:p>
                <w:p w14:paraId="617E2FE0"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duration: Calculated duration of the user's attendance in minutes.</w:t>
                  </w:r>
                </w:p>
                <w:p w14:paraId="704EDB31" w14:textId="107E840A"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54EC1FD5"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1337A321" w14:textId="77777777" w:rsidR="00B34BD0" w:rsidRPr="00B34BD0" w:rsidRDefault="00B34BD0" w:rsidP="00B34BD0">
                  <w:pPr>
                    <w:jc w:val="both"/>
                    <w:rPr>
                      <w:sz w:val="16"/>
                      <w:szCs w:val="16"/>
                    </w:rPr>
                  </w:pPr>
                </w:p>
              </w:tc>
              <w:tc>
                <w:tcPr>
                  <w:tcW w:w="3415" w:type="dxa"/>
                </w:tcPr>
                <w:p w14:paraId="5879D4F8"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0C045BFF"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67BD8487" w14:textId="77777777" w:rsidR="00B34BD0" w:rsidRDefault="00B34BD0" w:rsidP="00B34BD0">
                  <w:pPr>
                    <w:jc w:val="both"/>
                    <w:rPr>
                      <w:b w:val="0"/>
                      <w:bCs w:val="0"/>
                      <w:sz w:val="16"/>
                      <w:szCs w:val="16"/>
                    </w:rPr>
                  </w:pPr>
                </w:p>
                <w:p w14:paraId="212F05B6"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GPSData</w:t>
                  </w:r>
                  <w:proofErr w:type="spellEnd"/>
                  <w:r w:rsidRPr="00B34BD0">
                    <w:rPr>
                      <w:b w:val="0"/>
                      <w:bCs w:val="0"/>
                      <w:sz w:val="16"/>
                      <w:szCs w:val="16"/>
                    </w:rPr>
                    <w:t xml:space="preserve"> (</w:t>
                  </w:r>
                </w:p>
                <w:p w14:paraId="23FAE438"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idGPSData</w:t>
                  </w:r>
                  <w:proofErr w:type="spellEnd"/>
                  <w:r w:rsidRPr="00B34BD0">
                    <w:rPr>
                      <w:b w:val="0"/>
                      <w:bCs w:val="0"/>
                      <w:sz w:val="16"/>
                      <w:szCs w:val="16"/>
                    </w:rPr>
                    <w:t xml:space="preserve"> INT AUTO_INCREMENT PRIMARY KEY,</w:t>
                  </w:r>
                </w:p>
                <w:p w14:paraId="6B120EA9" w14:textId="77777777" w:rsidR="00B34BD0" w:rsidRPr="00B34BD0" w:rsidRDefault="00B34BD0" w:rsidP="00B34BD0">
                  <w:pPr>
                    <w:jc w:val="both"/>
                    <w:rPr>
                      <w:b w:val="0"/>
                      <w:bCs w:val="0"/>
                      <w:sz w:val="16"/>
                      <w:szCs w:val="16"/>
                    </w:rPr>
                  </w:pPr>
                  <w:r w:rsidRPr="00B34BD0">
                    <w:rPr>
                      <w:b w:val="0"/>
                      <w:bCs w:val="0"/>
                      <w:sz w:val="16"/>
                      <w:szCs w:val="16"/>
                    </w:rPr>
                    <w:lastRenderedPageBreak/>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2EC94CD3" w14:textId="77777777" w:rsidR="00B34BD0" w:rsidRPr="00B34BD0" w:rsidRDefault="00B34BD0" w:rsidP="00B34BD0">
                  <w:pPr>
                    <w:jc w:val="both"/>
                    <w:rPr>
                      <w:b w:val="0"/>
                      <w:bCs w:val="0"/>
                      <w:sz w:val="16"/>
                      <w:szCs w:val="16"/>
                    </w:rPr>
                  </w:pPr>
                  <w:r w:rsidRPr="00B34BD0">
                    <w:rPr>
                      <w:b w:val="0"/>
                      <w:bCs w:val="0"/>
                      <w:sz w:val="16"/>
                      <w:szCs w:val="16"/>
                    </w:rPr>
                    <w:t xml:space="preserve">    latitude DOUBLE,</w:t>
                  </w:r>
                </w:p>
                <w:p w14:paraId="7B9515FD" w14:textId="77777777" w:rsidR="00B34BD0" w:rsidRPr="00B34BD0" w:rsidRDefault="00B34BD0" w:rsidP="00B34BD0">
                  <w:pPr>
                    <w:jc w:val="both"/>
                    <w:rPr>
                      <w:b w:val="0"/>
                      <w:bCs w:val="0"/>
                      <w:sz w:val="16"/>
                      <w:szCs w:val="16"/>
                    </w:rPr>
                  </w:pPr>
                  <w:r w:rsidRPr="00B34BD0">
                    <w:rPr>
                      <w:b w:val="0"/>
                      <w:bCs w:val="0"/>
                      <w:sz w:val="16"/>
                      <w:szCs w:val="16"/>
                    </w:rPr>
                    <w:t xml:space="preserve">    longitude DOUBLE,</w:t>
                  </w:r>
                </w:p>
                <w:p w14:paraId="217974DC" w14:textId="77777777" w:rsidR="00B34BD0" w:rsidRPr="00B34BD0" w:rsidRDefault="00B34BD0" w:rsidP="00B34BD0">
                  <w:pPr>
                    <w:jc w:val="both"/>
                    <w:rPr>
                      <w:b w:val="0"/>
                      <w:bCs w:val="0"/>
                      <w:sz w:val="16"/>
                      <w:szCs w:val="16"/>
                    </w:rPr>
                  </w:pPr>
                  <w:r w:rsidRPr="00B34BD0">
                    <w:rPr>
                      <w:b w:val="0"/>
                      <w:bCs w:val="0"/>
                      <w:sz w:val="16"/>
                      <w:szCs w:val="16"/>
                    </w:rPr>
                    <w:t xml:space="preserve">    timestamp </w:t>
                  </w:r>
                  <w:proofErr w:type="spellStart"/>
                  <w:r w:rsidRPr="00B34BD0">
                    <w:rPr>
                      <w:b w:val="0"/>
                      <w:bCs w:val="0"/>
                      <w:sz w:val="16"/>
                      <w:szCs w:val="16"/>
                    </w:rPr>
                    <w:t>TIMESTAMP</w:t>
                  </w:r>
                  <w:proofErr w:type="spellEnd"/>
                  <w:r w:rsidRPr="00B34BD0">
                    <w:rPr>
                      <w:b w:val="0"/>
                      <w:bCs w:val="0"/>
                      <w:sz w:val="16"/>
                      <w:szCs w:val="16"/>
                    </w:rPr>
                    <w:t>,</w:t>
                  </w:r>
                </w:p>
                <w:p w14:paraId="4B84EFC4"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3C1A98DD" w14:textId="45EF15DC" w:rsidR="00B34BD0" w:rsidRDefault="00B34BD0" w:rsidP="00B34BD0">
                  <w:pPr>
                    <w:jc w:val="both"/>
                    <w:rPr>
                      <w:b w:val="0"/>
                      <w:bCs w:val="0"/>
                      <w:sz w:val="16"/>
                      <w:szCs w:val="16"/>
                    </w:rPr>
                  </w:pPr>
                  <w:r w:rsidRPr="00B34BD0">
                    <w:rPr>
                      <w:b w:val="0"/>
                      <w:bCs w:val="0"/>
                      <w:sz w:val="16"/>
                      <w:szCs w:val="16"/>
                    </w:rPr>
                    <w:t>);</w:t>
                  </w:r>
                </w:p>
                <w:p w14:paraId="45112DA6" w14:textId="77777777" w:rsidR="00B34BD0" w:rsidRPr="00B34BD0" w:rsidRDefault="00B34BD0" w:rsidP="00B34BD0">
                  <w:pPr>
                    <w:jc w:val="both"/>
                    <w:rPr>
                      <w:sz w:val="16"/>
                      <w:szCs w:val="16"/>
                    </w:rPr>
                  </w:pPr>
                </w:p>
              </w:tc>
              <w:tc>
                <w:tcPr>
                  <w:tcW w:w="3415" w:type="dxa"/>
                </w:tcPr>
                <w:p w14:paraId="29795D8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5DF75B0C"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GPSData</w:t>
                  </w:r>
                  <w:proofErr w:type="spellEnd"/>
                </w:p>
                <w:p w14:paraId="756CC41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lastRenderedPageBreak/>
                    <w:t>idGPSData</w:t>
                  </w:r>
                  <w:proofErr w:type="spellEnd"/>
                  <w:r w:rsidRPr="0051238C">
                    <w:rPr>
                      <w:sz w:val="16"/>
                      <w:szCs w:val="16"/>
                    </w:rPr>
                    <w:t>: Primary key, auto-incremented integer, unique identifier for each GPS data record.</w:t>
                  </w:r>
                </w:p>
                <w:p w14:paraId="68AC3D7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32BEC93C"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latitude: Latitude of the user's location.</w:t>
                  </w:r>
                </w:p>
                <w:p w14:paraId="5C3AD5D1"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longitude: Longitude of the user's location.</w:t>
                  </w:r>
                </w:p>
                <w:p w14:paraId="71EB6054"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timestamp: Timestamp indicating when the GPS data was recorded.</w:t>
                  </w:r>
                </w:p>
                <w:p w14:paraId="3F110BF4" w14:textId="582996A7"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02277AB3"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176DB922" w14:textId="77777777" w:rsidR="00B34BD0" w:rsidRPr="00B34BD0" w:rsidRDefault="00B34BD0" w:rsidP="00B34BD0">
                  <w:pPr>
                    <w:jc w:val="both"/>
                    <w:rPr>
                      <w:sz w:val="16"/>
                      <w:szCs w:val="16"/>
                    </w:rPr>
                  </w:pPr>
                </w:p>
              </w:tc>
              <w:tc>
                <w:tcPr>
                  <w:tcW w:w="3415" w:type="dxa"/>
                </w:tcPr>
                <w:p w14:paraId="6763FE81"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2A7C39CF"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BA65030" w14:textId="77777777" w:rsidR="00B34BD0" w:rsidRDefault="00B34BD0" w:rsidP="00B34BD0">
                  <w:pPr>
                    <w:jc w:val="both"/>
                    <w:rPr>
                      <w:b w:val="0"/>
                      <w:bCs w:val="0"/>
                      <w:sz w:val="16"/>
                      <w:szCs w:val="16"/>
                    </w:rPr>
                  </w:pPr>
                </w:p>
                <w:p w14:paraId="558AC75D"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ContactUs</w:t>
                  </w:r>
                  <w:proofErr w:type="spellEnd"/>
                  <w:r w:rsidRPr="00B34BD0">
                    <w:rPr>
                      <w:b w:val="0"/>
                      <w:bCs w:val="0"/>
                      <w:sz w:val="16"/>
                      <w:szCs w:val="16"/>
                    </w:rPr>
                    <w:t xml:space="preserve"> (</w:t>
                  </w:r>
                </w:p>
                <w:p w14:paraId="480F15E6"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idContact</w:t>
                  </w:r>
                  <w:proofErr w:type="spellEnd"/>
                  <w:r w:rsidRPr="00B34BD0">
                    <w:rPr>
                      <w:b w:val="0"/>
                      <w:bCs w:val="0"/>
                      <w:sz w:val="16"/>
                      <w:szCs w:val="16"/>
                    </w:rPr>
                    <w:t xml:space="preserve"> INT AUTO_INCREMENT PRIMARY KEY,</w:t>
                  </w:r>
                </w:p>
                <w:p w14:paraId="05C7ED9A"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61F2E6A3" w14:textId="77777777" w:rsidR="00B34BD0" w:rsidRPr="00B34BD0" w:rsidRDefault="00B34BD0" w:rsidP="00B34BD0">
                  <w:pPr>
                    <w:jc w:val="both"/>
                    <w:rPr>
                      <w:b w:val="0"/>
                      <w:bCs w:val="0"/>
                      <w:sz w:val="16"/>
                      <w:szCs w:val="16"/>
                    </w:rPr>
                  </w:pPr>
                  <w:r w:rsidRPr="00B34BD0">
                    <w:rPr>
                      <w:b w:val="0"/>
                      <w:bCs w:val="0"/>
                      <w:sz w:val="16"/>
                      <w:szCs w:val="16"/>
                    </w:rPr>
                    <w:t xml:space="preserve">    message TEXT,</w:t>
                  </w:r>
                </w:p>
                <w:p w14:paraId="3E86F62C"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5A9ED298"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5983D467" w14:textId="1A01FE8B" w:rsidR="00B34BD0" w:rsidRDefault="00B34BD0" w:rsidP="00B34BD0">
                  <w:pPr>
                    <w:jc w:val="both"/>
                    <w:rPr>
                      <w:b w:val="0"/>
                      <w:bCs w:val="0"/>
                      <w:sz w:val="16"/>
                      <w:szCs w:val="16"/>
                    </w:rPr>
                  </w:pPr>
                  <w:r w:rsidRPr="00B34BD0">
                    <w:rPr>
                      <w:b w:val="0"/>
                      <w:bCs w:val="0"/>
                      <w:sz w:val="16"/>
                      <w:szCs w:val="16"/>
                    </w:rPr>
                    <w:t>);</w:t>
                  </w:r>
                </w:p>
                <w:p w14:paraId="7CB9F523" w14:textId="77777777" w:rsidR="00B34BD0" w:rsidRPr="00B34BD0" w:rsidRDefault="00B34BD0" w:rsidP="00B34BD0">
                  <w:pPr>
                    <w:jc w:val="both"/>
                    <w:rPr>
                      <w:sz w:val="16"/>
                      <w:szCs w:val="16"/>
                    </w:rPr>
                  </w:pPr>
                </w:p>
              </w:tc>
              <w:tc>
                <w:tcPr>
                  <w:tcW w:w="3415" w:type="dxa"/>
                </w:tcPr>
                <w:p w14:paraId="1752236C"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A9AED6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ContactUs</w:t>
                  </w:r>
                  <w:proofErr w:type="spellEnd"/>
                </w:p>
                <w:p w14:paraId="5492238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idContact</w:t>
                  </w:r>
                  <w:proofErr w:type="spellEnd"/>
                  <w:r w:rsidRPr="0051238C">
                    <w:rPr>
                      <w:sz w:val="16"/>
                      <w:szCs w:val="16"/>
                    </w:rPr>
                    <w:t>: Primary key, auto-incremented integer, unique identifier for each contact message.</w:t>
                  </w:r>
                </w:p>
                <w:p w14:paraId="056A5BE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5C54363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message: Text message submitted by the user.</w:t>
                  </w:r>
                </w:p>
                <w:p w14:paraId="7D8CA369"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created_at</w:t>
                  </w:r>
                  <w:proofErr w:type="spellEnd"/>
                  <w:r w:rsidRPr="0051238C">
                    <w:rPr>
                      <w:sz w:val="16"/>
                      <w:szCs w:val="16"/>
                    </w:rPr>
                    <w:t>: Timestamp indicating when the message was created.</w:t>
                  </w:r>
                </w:p>
                <w:p w14:paraId="04FE4A7C" w14:textId="25B07D2D"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2114A9A9"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7AC28DF7" w14:textId="77777777" w:rsidR="00B34BD0" w:rsidRPr="00B34BD0" w:rsidRDefault="00B34BD0" w:rsidP="00B34BD0">
                  <w:pPr>
                    <w:jc w:val="both"/>
                    <w:rPr>
                      <w:sz w:val="16"/>
                      <w:szCs w:val="16"/>
                    </w:rPr>
                  </w:pPr>
                </w:p>
              </w:tc>
              <w:tc>
                <w:tcPr>
                  <w:tcW w:w="3415" w:type="dxa"/>
                </w:tcPr>
                <w:p w14:paraId="14CD3FC8"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2BF37F0C"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694BA39" w14:textId="77777777" w:rsidR="00B34BD0" w:rsidRDefault="00B34BD0" w:rsidP="00B34BD0">
                  <w:pPr>
                    <w:jc w:val="both"/>
                    <w:rPr>
                      <w:b w:val="0"/>
                      <w:bCs w:val="0"/>
                      <w:sz w:val="16"/>
                      <w:szCs w:val="16"/>
                    </w:rPr>
                  </w:pPr>
                </w:p>
                <w:p w14:paraId="04E49621"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CaseReports</w:t>
                  </w:r>
                  <w:proofErr w:type="spellEnd"/>
                  <w:r w:rsidRPr="00B34BD0">
                    <w:rPr>
                      <w:b w:val="0"/>
                      <w:bCs w:val="0"/>
                      <w:sz w:val="16"/>
                      <w:szCs w:val="16"/>
                    </w:rPr>
                    <w:t xml:space="preserve"> (</w:t>
                  </w:r>
                </w:p>
                <w:p w14:paraId="5060281C"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 AUTO_INCREMENT PRIMARY KEY,</w:t>
                  </w:r>
                </w:p>
                <w:p w14:paraId="13EF95E3"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6955E587" w14:textId="77777777" w:rsidR="00B34BD0" w:rsidRPr="00B34BD0" w:rsidRDefault="00B34BD0" w:rsidP="00B34BD0">
                  <w:pPr>
                    <w:jc w:val="both"/>
                    <w:rPr>
                      <w:b w:val="0"/>
                      <w:bCs w:val="0"/>
                      <w:sz w:val="16"/>
                      <w:szCs w:val="16"/>
                    </w:rPr>
                  </w:pPr>
                  <w:r w:rsidRPr="00B34BD0">
                    <w:rPr>
                      <w:b w:val="0"/>
                      <w:bCs w:val="0"/>
                      <w:sz w:val="16"/>
                      <w:szCs w:val="16"/>
                    </w:rPr>
                    <w:t xml:space="preserve">    description TEXT,</w:t>
                  </w:r>
                </w:p>
                <w:p w14:paraId="1F53518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5A6A4CBA"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2E32FAE2" w14:textId="3B0E625F" w:rsidR="00B34BD0" w:rsidRDefault="00B34BD0" w:rsidP="00B34BD0">
                  <w:pPr>
                    <w:jc w:val="both"/>
                    <w:rPr>
                      <w:b w:val="0"/>
                      <w:bCs w:val="0"/>
                      <w:sz w:val="16"/>
                      <w:szCs w:val="16"/>
                    </w:rPr>
                  </w:pPr>
                  <w:r w:rsidRPr="00B34BD0">
                    <w:rPr>
                      <w:b w:val="0"/>
                      <w:bCs w:val="0"/>
                      <w:sz w:val="16"/>
                      <w:szCs w:val="16"/>
                    </w:rPr>
                    <w:t>);</w:t>
                  </w:r>
                </w:p>
                <w:p w14:paraId="58DD54DE" w14:textId="77777777" w:rsidR="00B34BD0" w:rsidRDefault="00B34BD0" w:rsidP="00B34BD0">
                  <w:pPr>
                    <w:jc w:val="both"/>
                    <w:rPr>
                      <w:b w:val="0"/>
                      <w:bCs w:val="0"/>
                      <w:sz w:val="16"/>
                      <w:szCs w:val="16"/>
                    </w:rPr>
                  </w:pPr>
                </w:p>
                <w:p w14:paraId="30BD6F3E" w14:textId="77777777" w:rsidR="00B34BD0" w:rsidRPr="00B34BD0" w:rsidRDefault="00B34BD0" w:rsidP="00B34BD0">
                  <w:pPr>
                    <w:jc w:val="both"/>
                    <w:rPr>
                      <w:sz w:val="16"/>
                      <w:szCs w:val="16"/>
                    </w:rPr>
                  </w:pPr>
                </w:p>
              </w:tc>
              <w:tc>
                <w:tcPr>
                  <w:tcW w:w="3415" w:type="dxa"/>
                </w:tcPr>
                <w:p w14:paraId="3F071A21"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18AB1A8A"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CaseReports</w:t>
                  </w:r>
                  <w:proofErr w:type="spellEnd"/>
                </w:p>
                <w:p w14:paraId="7725D39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Primary key, auto-incremented integer, unique identifier for each case report.</w:t>
                  </w:r>
                </w:p>
                <w:p w14:paraId="0133D959"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3D25DE82"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description: Detailed description of the case report.</w:t>
                  </w:r>
                </w:p>
                <w:p w14:paraId="6B1FD931"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created_at</w:t>
                  </w:r>
                  <w:proofErr w:type="spellEnd"/>
                  <w:r w:rsidRPr="0051238C">
                    <w:rPr>
                      <w:sz w:val="16"/>
                      <w:szCs w:val="16"/>
                    </w:rPr>
                    <w:t>: Timestamp indicating when the case report was created.</w:t>
                  </w:r>
                </w:p>
                <w:p w14:paraId="6E6175DD" w14:textId="70D5FD63"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1F092D07"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375DA83B" w14:textId="77777777" w:rsidR="00B34BD0" w:rsidRPr="00B34BD0" w:rsidRDefault="00B34BD0" w:rsidP="00B34BD0">
                  <w:pPr>
                    <w:jc w:val="both"/>
                    <w:rPr>
                      <w:sz w:val="16"/>
                      <w:szCs w:val="16"/>
                    </w:rPr>
                  </w:pPr>
                </w:p>
              </w:tc>
              <w:tc>
                <w:tcPr>
                  <w:tcW w:w="3415" w:type="dxa"/>
                </w:tcPr>
                <w:p w14:paraId="1F0BB41B"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42D7AE63"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1510B067" w14:textId="77777777" w:rsidR="00B34BD0" w:rsidRDefault="00B34BD0" w:rsidP="00B34BD0">
                  <w:pPr>
                    <w:jc w:val="both"/>
                    <w:rPr>
                      <w:b w:val="0"/>
                      <w:bCs w:val="0"/>
                      <w:sz w:val="16"/>
                      <w:szCs w:val="16"/>
                    </w:rPr>
                  </w:pPr>
                </w:p>
                <w:p w14:paraId="0626518D" w14:textId="77777777" w:rsidR="00B34BD0" w:rsidRPr="00B34BD0" w:rsidRDefault="00B34BD0" w:rsidP="00B34BD0">
                  <w:pPr>
                    <w:jc w:val="both"/>
                    <w:rPr>
                      <w:b w:val="0"/>
                      <w:bCs w:val="0"/>
                      <w:sz w:val="16"/>
                      <w:szCs w:val="16"/>
                    </w:rPr>
                  </w:pPr>
                  <w:r w:rsidRPr="00B34BD0">
                    <w:rPr>
                      <w:b w:val="0"/>
                      <w:bCs w:val="0"/>
                      <w:sz w:val="16"/>
                      <w:szCs w:val="16"/>
                    </w:rPr>
                    <w:t>CREATE TABLE Photos (</w:t>
                  </w:r>
                </w:p>
                <w:p w14:paraId="07134111"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idPhoto</w:t>
                  </w:r>
                  <w:proofErr w:type="spellEnd"/>
                  <w:r w:rsidRPr="00B34BD0">
                    <w:rPr>
                      <w:b w:val="0"/>
                      <w:bCs w:val="0"/>
                      <w:sz w:val="16"/>
                      <w:szCs w:val="16"/>
                    </w:rPr>
                    <w:t xml:space="preserve"> INT AUTO_INCREMENT PRIMARY KEY,</w:t>
                  </w:r>
                </w:p>
                <w:p w14:paraId="08B3D2CD"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w:t>
                  </w:r>
                </w:p>
                <w:p w14:paraId="75AAC558"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photoBlob</w:t>
                  </w:r>
                  <w:proofErr w:type="spellEnd"/>
                  <w:r w:rsidRPr="00B34BD0">
                    <w:rPr>
                      <w:b w:val="0"/>
                      <w:bCs w:val="0"/>
                      <w:sz w:val="16"/>
                      <w:szCs w:val="16"/>
                    </w:rPr>
                    <w:t xml:space="preserve"> BLOB,</w:t>
                  </w:r>
                </w:p>
                <w:p w14:paraId="3361B260"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idCaseReport</w:t>
                  </w:r>
                  <w:proofErr w:type="spellEnd"/>
                  <w:r w:rsidRPr="00B34BD0">
                    <w:rPr>
                      <w:b w:val="0"/>
                      <w:bCs w:val="0"/>
                      <w:sz w:val="16"/>
                      <w:szCs w:val="16"/>
                    </w:rPr>
                    <w:t xml:space="preserve">) REFERENCES </w:t>
                  </w:r>
                  <w:proofErr w:type="spellStart"/>
                  <w:r w:rsidRPr="00B34BD0">
                    <w:rPr>
                      <w:b w:val="0"/>
                      <w:bCs w:val="0"/>
                      <w:sz w:val="16"/>
                      <w:szCs w:val="16"/>
                    </w:rPr>
                    <w:t>CaseReports</w:t>
                  </w:r>
                  <w:proofErr w:type="spellEnd"/>
                  <w:r w:rsidRPr="00B34BD0">
                    <w:rPr>
                      <w:b w:val="0"/>
                      <w:bCs w:val="0"/>
                      <w:sz w:val="16"/>
                      <w:szCs w:val="16"/>
                    </w:rPr>
                    <w:t>(</w:t>
                  </w:r>
                  <w:proofErr w:type="spellStart"/>
                  <w:r w:rsidRPr="00B34BD0">
                    <w:rPr>
                      <w:b w:val="0"/>
                      <w:bCs w:val="0"/>
                      <w:sz w:val="16"/>
                      <w:szCs w:val="16"/>
                    </w:rPr>
                    <w:t>idCaseReport</w:t>
                  </w:r>
                  <w:proofErr w:type="spellEnd"/>
                  <w:r w:rsidRPr="00B34BD0">
                    <w:rPr>
                      <w:b w:val="0"/>
                      <w:bCs w:val="0"/>
                      <w:sz w:val="16"/>
                      <w:szCs w:val="16"/>
                    </w:rPr>
                    <w:t>)</w:t>
                  </w:r>
                </w:p>
                <w:p w14:paraId="4FB6D342" w14:textId="4604D03C" w:rsidR="00B34BD0" w:rsidRDefault="00B34BD0" w:rsidP="00B34BD0">
                  <w:pPr>
                    <w:jc w:val="both"/>
                    <w:rPr>
                      <w:b w:val="0"/>
                      <w:bCs w:val="0"/>
                      <w:sz w:val="16"/>
                      <w:szCs w:val="16"/>
                    </w:rPr>
                  </w:pPr>
                  <w:r w:rsidRPr="00B34BD0">
                    <w:rPr>
                      <w:b w:val="0"/>
                      <w:bCs w:val="0"/>
                      <w:sz w:val="16"/>
                      <w:szCs w:val="16"/>
                    </w:rPr>
                    <w:t>);</w:t>
                  </w:r>
                </w:p>
                <w:p w14:paraId="3E112861" w14:textId="77777777" w:rsidR="00B34BD0" w:rsidRPr="00B34BD0" w:rsidRDefault="00B34BD0" w:rsidP="00B34BD0">
                  <w:pPr>
                    <w:jc w:val="both"/>
                    <w:rPr>
                      <w:sz w:val="16"/>
                      <w:szCs w:val="16"/>
                    </w:rPr>
                  </w:pPr>
                </w:p>
              </w:tc>
              <w:tc>
                <w:tcPr>
                  <w:tcW w:w="3415" w:type="dxa"/>
                </w:tcPr>
                <w:p w14:paraId="7C4CF5F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7A5BC8AA"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Photos</w:t>
                  </w:r>
                </w:p>
                <w:p w14:paraId="2E2E08B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idPhoto</w:t>
                  </w:r>
                  <w:proofErr w:type="spellEnd"/>
                  <w:r w:rsidRPr="0051238C">
                    <w:rPr>
                      <w:sz w:val="16"/>
                      <w:szCs w:val="16"/>
                    </w:rPr>
                    <w:t>: Primary key, auto-incremented integer, unique identifier for each photo.</w:t>
                  </w:r>
                </w:p>
                <w:p w14:paraId="3710F7C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xml:space="preserve">: Foreign key linking to the </w:t>
                  </w:r>
                  <w:proofErr w:type="spellStart"/>
                  <w:r w:rsidRPr="0051238C">
                    <w:rPr>
                      <w:sz w:val="16"/>
                      <w:szCs w:val="16"/>
                    </w:rPr>
                    <w:t>CaseReports</w:t>
                  </w:r>
                  <w:proofErr w:type="spellEnd"/>
                  <w:r w:rsidRPr="0051238C">
                    <w:rPr>
                      <w:sz w:val="16"/>
                      <w:szCs w:val="16"/>
                    </w:rPr>
                    <w:t xml:space="preserve"> table.</w:t>
                  </w:r>
                </w:p>
                <w:p w14:paraId="1EFB210D" w14:textId="20FE2F9D"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photoBlob</w:t>
                  </w:r>
                  <w:proofErr w:type="spellEnd"/>
                  <w:r w:rsidRPr="0051238C">
                    <w:rPr>
                      <w:sz w:val="16"/>
                      <w:szCs w:val="16"/>
                    </w:rPr>
                    <w:t>: Binary data of the photo.</w:t>
                  </w:r>
                </w:p>
                <w:p w14:paraId="3346EBFA" w14:textId="77777777" w:rsidR="0051238C" w:rsidRPr="00B34BD0" w:rsidRDefault="0051238C"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21D95E75"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6749DA43" w14:textId="77777777" w:rsidR="00B34BD0" w:rsidRPr="00B34BD0" w:rsidRDefault="00B34BD0" w:rsidP="00B34BD0">
                  <w:pPr>
                    <w:jc w:val="both"/>
                    <w:rPr>
                      <w:sz w:val="16"/>
                      <w:szCs w:val="16"/>
                    </w:rPr>
                  </w:pPr>
                </w:p>
              </w:tc>
              <w:tc>
                <w:tcPr>
                  <w:tcW w:w="3415" w:type="dxa"/>
                </w:tcPr>
                <w:p w14:paraId="1747356D"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38DF887E"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6AA5B672" w14:textId="77777777" w:rsidR="00B34BD0" w:rsidRDefault="00B34BD0" w:rsidP="00B34BD0">
                  <w:pPr>
                    <w:jc w:val="both"/>
                    <w:rPr>
                      <w:b w:val="0"/>
                      <w:bCs w:val="0"/>
                      <w:sz w:val="16"/>
                      <w:szCs w:val="16"/>
                    </w:rPr>
                  </w:pPr>
                </w:p>
                <w:p w14:paraId="519E3479" w14:textId="77777777" w:rsidR="00B34BD0" w:rsidRPr="00B34BD0" w:rsidRDefault="00B34BD0" w:rsidP="00B34BD0">
                  <w:pPr>
                    <w:jc w:val="both"/>
                    <w:rPr>
                      <w:b w:val="0"/>
                      <w:bCs w:val="0"/>
                      <w:sz w:val="16"/>
                      <w:szCs w:val="16"/>
                    </w:rPr>
                  </w:pPr>
                  <w:r w:rsidRPr="00B34BD0">
                    <w:rPr>
                      <w:b w:val="0"/>
                      <w:bCs w:val="0"/>
                      <w:sz w:val="16"/>
                      <w:szCs w:val="16"/>
                    </w:rPr>
                    <w:t>CREATE TABLE Videos (</w:t>
                  </w:r>
                </w:p>
                <w:p w14:paraId="3D4FE7F7"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idVideo</w:t>
                  </w:r>
                  <w:proofErr w:type="spellEnd"/>
                  <w:r w:rsidRPr="00B34BD0">
                    <w:rPr>
                      <w:b w:val="0"/>
                      <w:bCs w:val="0"/>
                      <w:sz w:val="16"/>
                      <w:szCs w:val="16"/>
                    </w:rPr>
                    <w:t xml:space="preserve"> INT AUTO_INCREMENT PRIMARY KEY,</w:t>
                  </w:r>
                </w:p>
                <w:p w14:paraId="3D82B8AF"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w:t>
                  </w:r>
                </w:p>
                <w:p w14:paraId="5AF3F62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videoBlob</w:t>
                  </w:r>
                  <w:proofErr w:type="spellEnd"/>
                  <w:r w:rsidRPr="00B34BD0">
                    <w:rPr>
                      <w:b w:val="0"/>
                      <w:bCs w:val="0"/>
                      <w:sz w:val="16"/>
                      <w:szCs w:val="16"/>
                    </w:rPr>
                    <w:t xml:space="preserve"> BLOB,</w:t>
                  </w:r>
                </w:p>
                <w:p w14:paraId="5C3620AF"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idCaseReport</w:t>
                  </w:r>
                  <w:proofErr w:type="spellEnd"/>
                  <w:r w:rsidRPr="00B34BD0">
                    <w:rPr>
                      <w:b w:val="0"/>
                      <w:bCs w:val="0"/>
                      <w:sz w:val="16"/>
                      <w:szCs w:val="16"/>
                    </w:rPr>
                    <w:t xml:space="preserve">) REFERENCES </w:t>
                  </w:r>
                  <w:proofErr w:type="spellStart"/>
                  <w:r w:rsidRPr="00B34BD0">
                    <w:rPr>
                      <w:b w:val="0"/>
                      <w:bCs w:val="0"/>
                      <w:sz w:val="16"/>
                      <w:szCs w:val="16"/>
                    </w:rPr>
                    <w:t>CaseReports</w:t>
                  </w:r>
                  <w:proofErr w:type="spellEnd"/>
                  <w:r w:rsidRPr="00B34BD0">
                    <w:rPr>
                      <w:b w:val="0"/>
                      <w:bCs w:val="0"/>
                      <w:sz w:val="16"/>
                      <w:szCs w:val="16"/>
                    </w:rPr>
                    <w:t>(</w:t>
                  </w:r>
                  <w:proofErr w:type="spellStart"/>
                  <w:r w:rsidRPr="00B34BD0">
                    <w:rPr>
                      <w:b w:val="0"/>
                      <w:bCs w:val="0"/>
                      <w:sz w:val="16"/>
                      <w:szCs w:val="16"/>
                    </w:rPr>
                    <w:t>idCaseReport</w:t>
                  </w:r>
                  <w:proofErr w:type="spellEnd"/>
                  <w:r w:rsidRPr="00B34BD0">
                    <w:rPr>
                      <w:b w:val="0"/>
                      <w:bCs w:val="0"/>
                      <w:sz w:val="16"/>
                      <w:szCs w:val="16"/>
                    </w:rPr>
                    <w:t>)</w:t>
                  </w:r>
                </w:p>
                <w:p w14:paraId="48CF8FE6" w14:textId="2390CB78" w:rsidR="00B34BD0" w:rsidRDefault="00B34BD0" w:rsidP="00B34BD0">
                  <w:pPr>
                    <w:jc w:val="both"/>
                    <w:rPr>
                      <w:b w:val="0"/>
                      <w:bCs w:val="0"/>
                      <w:sz w:val="16"/>
                      <w:szCs w:val="16"/>
                    </w:rPr>
                  </w:pPr>
                  <w:r w:rsidRPr="00B34BD0">
                    <w:rPr>
                      <w:b w:val="0"/>
                      <w:bCs w:val="0"/>
                      <w:sz w:val="16"/>
                      <w:szCs w:val="16"/>
                    </w:rPr>
                    <w:t>);</w:t>
                  </w:r>
                </w:p>
                <w:p w14:paraId="67EBB858" w14:textId="77777777" w:rsidR="00B34BD0" w:rsidRPr="00B34BD0" w:rsidRDefault="00B34BD0" w:rsidP="00B34BD0">
                  <w:pPr>
                    <w:jc w:val="both"/>
                    <w:rPr>
                      <w:sz w:val="16"/>
                      <w:szCs w:val="16"/>
                    </w:rPr>
                  </w:pPr>
                </w:p>
              </w:tc>
              <w:tc>
                <w:tcPr>
                  <w:tcW w:w="3415" w:type="dxa"/>
                </w:tcPr>
                <w:p w14:paraId="7A451F96"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E45E16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Videos</w:t>
                  </w:r>
                </w:p>
                <w:p w14:paraId="09E4793F"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idVideo</w:t>
                  </w:r>
                  <w:proofErr w:type="spellEnd"/>
                  <w:r w:rsidRPr="0051238C">
                    <w:rPr>
                      <w:sz w:val="16"/>
                      <w:szCs w:val="16"/>
                    </w:rPr>
                    <w:t>: Primary key, auto-incremented integer, unique identifier for each video.</w:t>
                  </w:r>
                </w:p>
                <w:p w14:paraId="1D0C171E"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xml:space="preserve">: Foreign key linking to the </w:t>
                  </w:r>
                  <w:proofErr w:type="spellStart"/>
                  <w:r w:rsidRPr="0051238C">
                    <w:rPr>
                      <w:sz w:val="16"/>
                      <w:szCs w:val="16"/>
                    </w:rPr>
                    <w:t>CaseReports</w:t>
                  </w:r>
                  <w:proofErr w:type="spellEnd"/>
                  <w:r w:rsidRPr="0051238C">
                    <w:rPr>
                      <w:sz w:val="16"/>
                      <w:szCs w:val="16"/>
                    </w:rPr>
                    <w:t xml:space="preserve"> table.</w:t>
                  </w:r>
                </w:p>
                <w:p w14:paraId="590BE866" w14:textId="73DF9A55"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videoBlob</w:t>
                  </w:r>
                  <w:proofErr w:type="spellEnd"/>
                  <w:r w:rsidRPr="0051238C">
                    <w:rPr>
                      <w:sz w:val="16"/>
                      <w:szCs w:val="16"/>
                    </w:rPr>
                    <w:t>: Binary data of the video.</w:t>
                  </w:r>
                </w:p>
              </w:tc>
            </w:tr>
            <w:tr w:rsidR="00B34BD0" w14:paraId="6B8BFA2A"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728411C7" w14:textId="77777777" w:rsidR="00B34BD0" w:rsidRPr="00B34BD0" w:rsidRDefault="00B34BD0" w:rsidP="00B34BD0">
                  <w:pPr>
                    <w:jc w:val="both"/>
                    <w:rPr>
                      <w:sz w:val="16"/>
                      <w:szCs w:val="16"/>
                    </w:rPr>
                  </w:pPr>
                </w:p>
              </w:tc>
              <w:tc>
                <w:tcPr>
                  <w:tcW w:w="3415" w:type="dxa"/>
                </w:tcPr>
                <w:p w14:paraId="4FAAEE7C"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bl>
          <w:p w14:paraId="62058090" w14:textId="77777777" w:rsidR="00FC43C9" w:rsidRDefault="00FC43C9" w:rsidP="00B34BD0">
            <w:pPr>
              <w:jc w:val="both"/>
              <w:rPr>
                <w:color w:val="538135" w:themeColor="accent6" w:themeShade="BF"/>
              </w:rPr>
            </w:pPr>
          </w:p>
          <w:p w14:paraId="08829758" w14:textId="2DBA601A" w:rsidR="00670808" w:rsidRDefault="00670808" w:rsidP="00B34BD0">
            <w:pPr>
              <w:pStyle w:val="Heading2"/>
              <w:jc w:val="both"/>
            </w:pPr>
            <w:bookmarkStart w:id="28" w:name="_Toc171159443"/>
            <w:r w:rsidRPr="00670808">
              <w:t>Data-to-Process CRUD Matrix if applicable</w:t>
            </w:r>
            <w:bookmarkEnd w:id="28"/>
          </w:p>
          <w:p w14:paraId="72B818A0" w14:textId="77777777" w:rsidR="004D226B" w:rsidRDefault="004D226B" w:rsidP="00B34BD0">
            <w:pPr>
              <w:ind w:left="720"/>
              <w:jc w:val="both"/>
            </w:pPr>
          </w:p>
          <w:p w14:paraId="2FF0A63C" w14:textId="77777777" w:rsidR="004D226B" w:rsidRDefault="004D226B" w:rsidP="00B34BD0">
            <w:pPr>
              <w:ind w:left="720"/>
              <w:jc w:val="both"/>
            </w:pPr>
            <w:r w:rsidRPr="004D226B">
              <w:t xml:space="preserve">The Data-to-Process CRUD Matrix is a tool used in software development and database design to define and manage data interactions within an application or system. </w:t>
            </w:r>
          </w:p>
          <w:p w14:paraId="575F3CD1" w14:textId="77777777" w:rsidR="004D226B" w:rsidRDefault="004D226B" w:rsidP="00B34BD0">
            <w:pPr>
              <w:ind w:left="720"/>
              <w:jc w:val="both"/>
            </w:pPr>
          </w:p>
          <w:p w14:paraId="571BD4C6" w14:textId="3E261E25" w:rsidR="004D226B" w:rsidRDefault="004D226B" w:rsidP="004D226B">
            <w:pPr>
              <w:ind w:left="720"/>
              <w:jc w:val="both"/>
            </w:pPr>
            <w:r w:rsidRPr="004D226B">
              <w:t>CRUD stands for Create, Read, Update, and Delete, which are the four basic operations that can be performed on data.</w:t>
            </w:r>
          </w:p>
          <w:p w14:paraId="3E0419A4" w14:textId="77777777" w:rsidR="00EF31B3" w:rsidRDefault="00EF31B3" w:rsidP="004D226B">
            <w:pPr>
              <w:ind w:left="720"/>
              <w:jc w:val="both"/>
            </w:pPr>
          </w:p>
          <w:p w14:paraId="5379147F" w14:textId="77777777" w:rsidR="00EF31B3" w:rsidRDefault="00EF31B3" w:rsidP="00EF31B3">
            <w:pPr>
              <w:ind w:left="720"/>
              <w:jc w:val="both"/>
            </w:pPr>
            <w:r>
              <w:lastRenderedPageBreak/>
              <w:t xml:space="preserve">Data Entities: </w:t>
            </w:r>
          </w:p>
          <w:p w14:paraId="5C6DECCF" w14:textId="7BDAFF1C" w:rsidR="00EF31B3" w:rsidRDefault="00EF31B3" w:rsidP="00EF31B3">
            <w:pPr>
              <w:ind w:left="1440"/>
              <w:jc w:val="both"/>
            </w:pPr>
            <w:r>
              <w:t>Identify all the major entities or objects in the system that need to be managed. These could be things like registration form (volunteer profiles), login function, case report function, attendance, contact us form.</w:t>
            </w:r>
          </w:p>
          <w:p w14:paraId="0022A8C1" w14:textId="77777777" w:rsidR="00EF31B3" w:rsidRDefault="00EF31B3" w:rsidP="00EF31B3">
            <w:pPr>
              <w:ind w:left="1440"/>
              <w:jc w:val="both"/>
            </w:pPr>
          </w:p>
          <w:p w14:paraId="0DC7B98D" w14:textId="00567142" w:rsidR="00EF31B3" w:rsidRDefault="00EF31B3" w:rsidP="00EF31B3">
            <w:pPr>
              <w:ind w:left="720"/>
              <w:jc w:val="both"/>
            </w:pPr>
            <w:r>
              <w:t xml:space="preserve">Use Cases: </w:t>
            </w:r>
          </w:p>
          <w:p w14:paraId="4CB0A8A3" w14:textId="587E4CD5" w:rsidR="00EF31B3" w:rsidRDefault="00EF31B3" w:rsidP="00EF31B3">
            <w:pPr>
              <w:ind w:left="1440"/>
              <w:jc w:val="both"/>
            </w:pPr>
            <w:r>
              <w:t xml:space="preserve">Identify the various processes or use cases within the system that interact with these data entities. For example, in </w:t>
            </w:r>
            <w:r w:rsidR="0070277A">
              <w:t xml:space="preserve">this case, use cases </w:t>
            </w:r>
            <w:r>
              <w:t xml:space="preserve">might include </w:t>
            </w:r>
            <w:r w:rsidR="0070277A">
              <w:t>preparing case report using GPS and Camera features.</w:t>
            </w:r>
          </w:p>
          <w:p w14:paraId="30425BB8" w14:textId="77777777" w:rsidR="00EF31B3" w:rsidRDefault="00EF31B3" w:rsidP="00EF31B3">
            <w:pPr>
              <w:ind w:left="1440"/>
              <w:jc w:val="both"/>
            </w:pPr>
          </w:p>
          <w:p w14:paraId="4AECAB91" w14:textId="77777777" w:rsidR="00EF31B3" w:rsidRDefault="00EF31B3" w:rsidP="00EF31B3">
            <w:pPr>
              <w:ind w:left="720"/>
              <w:jc w:val="both"/>
            </w:pPr>
            <w:r>
              <w:t xml:space="preserve">CRUD Operations: </w:t>
            </w:r>
          </w:p>
          <w:p w14:paraId="7CC57649" w14:textId="1002CB2E" w:rsidR="00EF31B3" w:rsidRDefault="00EF31B3" w:rsidP="00EF31B3">
            <w:pPr>
              <w:ind w:left="1440"/>
              <w:jc w:val="both"/>
            </w:pPr>
            <w:r>
              <w:t>For each data entity, define which CRUD operations are applicable. Typically, this involves determining whether each use case needs to create, read, update, or delete data from each entity.</w:t>
            </w:r>
          </w:p>
          <w:p w14:paraId="3E57C38F" w14:textId="77777777" w:rsidR="00EF31B3" w:rsidRDefault="00EF31B3" w:rsidP="00EF31B3">
            <w:pPr>
              <w:ind w:left="1440"/>
              <w:jc w:val="both"/>
            </w:pPr>
          </w:p>
          <w:p w14:paraId="3B7D4357" w14:textId="77777777" w:rsidR="00EF31B3" w:rsidRDefault="00EF31B3" w:rsidP="00EF31B3">
            <w:pPr>
              <w:ind w:left="720"/>
              <w:jc w:val="both"/>
            </w:pPr>
            <w:r>
              <w:t xml:space="preserve">Matrix Creation: </w:t>
            </w:r>
          </w:p>
          <w:p w14:paraId="47F6144C" w14:textId="563962B9" w:rsidR="00EF31B3" w:rsidRDefault="00EF31B3" w:rsidP="00EF31B3">
            <w:pPr>
              <w:ind w:left="1440"/>
              <w:jc w:val="both"/>
            </w:pPr>
            <w:r>
              <w:t>Construct a matrix where rows represent the data entities and columns represent the processes or use cases. Within the matrix, mark or indicate which CRUD operations are associated with each data entity for each use case.</w:t>
            </w:r>
          </w:p>
          <w:p w14:paraId="46758F29" w14:textId="77777777" w:rsidR="00EF31B3" w:rsidRDefault="00EF31B3" w:rsidP="00EF31B3">
            <w:pPr>
              <w:ind w:left="1440"/>
              <w:jc w:val="both"/>
            </w:pPr>
          </w:p>
          <w:p w14:paraId="797228CA" w14:textId="77777777" w:rsidR="00EF31B3" w:rsidRDefault="00EF31B3" w:rsidP="00EF31B3">
            <w:pPr>
              <w:ind w:left="720"/>
              <w:jc w:val="both"/>
            </w:pPr>
            <w:r>
              <w:t xml:space="preserve">Analysis and Validation: </w:t>
            </w:r>
          </w:p>
          <w:p w14:paraId="2701F2C9" w14:textId="7EBC11DB" w:rsidR="00EF31B3" w:rsidRDefault="00EF31B3" w:rsidP="00EF31B3">
            <w:pPr>
              <w:ind w:left="1440"/>
              <w:jc w:val="both"/>
            </w:pPr>
            <w:r>
              <w:t xml:space="preserve">Review the matrix </w:t>
            </w:r>
            <w:r w:rsidRPr="00A627E9">
              <w:rPr>
                <w:i/>
                <w:iCs/>
              </w:rPr>
              <w:t>to ensure that all necessary data interactions</w:t>
            </w:r>
            <w:r>
              <w:t xml:space="preserve"> are covered and correctly mapped. This helps in identifying potential gaps or inconsistencies in data handling across different </w:t>
            </w:r>
            <w:r w:rsidR="00A627E9">
              <w:t>use cases</w:t>
            </w:r>
            <w:r>
              <w:t>.</w:t>
            </w:r>
          </w:p>
          <w:p w14:paraId="10CBC929" w14:textId="77777777" w:rsidR="00EF31B3" w:rsidRDefault="00EF31B3" w:rsidP="00EF31B3">
            <w:pPr>
              <w:ind w:left="1440"/>
              <w:jc w:val="both"/>
            </w:pPr>
          </w:p>
          <w:p w14:paraId="5D1DE973" w14:textId="77777777" w:rsidR="00EF31B3" w:rsidRDefault="00EF31B3" w:rsidP="00EF31B3">
            <w:pPr>
              <w:ind w:left="720"/>
              <w:jc w:val="both"/>
            </w:pPr>
            <w:r>
              <w:t xml:space="preserve">Implementation Guidance: </w:t>
            </w:r>
          </w:p>
          <w:p w14:paraId="0C5CBCE0" w14:textId="2B93B89B" w:rsidR="00EF31B3" w:rsidRDefault="00EF31B3" w:rsidP="00EF31B3">
            <w:pPr>
              <w:ind w:left="1440"/>
              <w:jc w:val="both"/>
            </w:pPr>
            <w:r>
              <w:t>Use the matrix as a guide during the implementation phase to ensure that developers correctly implement data access and manipulation logic according to the defined CRUD operations for each process.</w:t>
            </w:r>
          </w:p>
          <w:p w14:paraId="46C442FB" w14:textId="77777777" w:rsidR="00EF31B3" w:rsidRDefault="00EF31B3" w:rsidP="004D226B">
            <w:pPr>
              <w:ind w:left="720"/>
              <w:jc w:val="both"/>
            </w:pPr>
          </w:p>
          <w:p w14:paraId="654AEC23" w14:textId="77777777" w:rsidR="00EF31B3" w:rsidRPr="004D226B" w:rsidRDefault="00EF31B3" w:rsidP="004D226B">
            <w:pPr>
              <w:ind w:left="720"/>
              <w:jc w:val="both"/>
            </w:pPr>
          </w:p>
          <w:p w14:paraId="0441034A" w14:textId="77777777" w:rsidR="00473E5E" w:rsidRDefault="00473E5E" w:rsidP="00473E5E"/>
          <w:tbl>
            <w:tblPr>
              <w:tblStyle w:val="GridTable2-Accent2"/>
              <w:tblW w:w="0" w:type="auto"/>
              <w:tblLook w:val="04A0" w:firstRow="1" w:lastRow="0" w:firstColumn="1" w:lastColumn="0" w:noHBand="0" w:noVBand="1"/>
            </w:tblPr>
            <w:tblGrid>
              <w:gridCol w:w="1824"/>
              <w:gridCol w:w="1825"/>
              <w:gridCol w:w="1825"/>
              <w:gridCol w:w="1825"/>
              <w:gridCol w:w="1825"/>
            </w:tblGrid>
            <w:tr w:rsidR="00473E5E" w14:paraId="6BBE8529" w14:textId="77777777" w:rsidTr="00F30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gridSpan w:val="5"/>
                </w:tcPr>
                <w:p w14:paraId="1731226E" w14:textId="77777777" w:rsidR="00473E5E" w:rsidRDefault="00473E5E" w:rsidP="00473E5E">
                  <w:pPr>
                    <w:jc w:val="center"/>
                  </w:pPr>
                </w:p>
                <w:p w14:paraId="254249A2" w14:textId="48CF1828" w:rsidR="00473E5E" w:rsidRDefault="00473E5E" w:rsidP="00473E5E">
                  <w:pPr>
                    <w:jc w:val="center"/>
                    <w:rPr>
                      <w:b w:val="0"/>
                      <w:bCs w:val="0"/>
                    </w:rPr>
                  </w:pPr>
                  <w:r>
                    <w:rPr>
                      <w:b w:val="0"/>
                      <w:bCs w:val="0"/>
                    </w:rPr>
                    <w:t>CRUD MATRIX</w:t>
                  </w:r>
                </w:p>
                <w:p w14:paraId="2786718A" w14:textId="7ECD0A6A" w:rsidR="00473E5E" w:rsidRDefault="00473E5E" w:rsidP="00473E5E">
                  <w:pPr>
                    <w:jc w:val="center"/>
                  </w:pPr>
                  <w:r>
                    <w:t>Create, Read, Update, Delete.</w:t>
                  </w:r>
                </w:p>
              </w:tc>
            </w:tr>
            <w:tr w:rsidR="00473E5E" w14:paraId="705D5B57"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0707616C" w14:textId="1C3DE329" w:rsidR="00473E5E" w:rsidRDefault="00473E5E" w:rsidP="00473E5E">
                  <w:pPr>
                    <w:jc w:val="center"/>
                  </w:pPr>
                  <w:r>
                    <w:t>USER ROLES</w:t>
                  </w:r>
                </w:p>
              </w:tc>
              <w:tc>
                <w:tcPr>
                  <w:tcW w:w="1825" w:type="dxa"/>
                </w:tcPr>
                <w:p w14:paraId="41311286" w14:textId="6FF85E23"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Registration Data</w:t>
                  </w:r>
                </w:p>
              </w:tc>
              <w:tc>
                <w:tcPr>
                  <w:tcW w:w="1825" w:type="dxa"/>
                </w:tcPr>
                <w:p w14:paraId="12A0718E" w14:textId="5A8B54F5"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Attendance</w:t>
                  </w:r>
                </w:p>
              </w:tc>
              <w:tc>
                <w:tcPr>
                  <w:tcW w:w="1825" w:type="dxa"/>
                </w:tcPr>
                <w:p w14:paraId="30310404" w14:textId="020CE510"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Case Report</w:t>
                  </w:r>
                </w:p>
              </w:tc>
              <w:tc>
                <w:tcPr>
                  <w:tcW w:w="1825" w:type="dxa"/>
                </w:tcPr>
                <w:p w14:paraId="6373E677" w14:textId="2A9352D3"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Contact Us</w:t>
                  </w:r>
                </w:p>
              </w:tc>
            </w:tr>
            <w:tr w:rsidR="00473E5E" w14:paraId="42E78C24"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4885F8F7" w14:textId="77777777" w:rsidR="00473E5E" w:rsidRDefault="00473E5E" w:rsidP="00473E5E">
                  <w:pPr>
                    <w:jc w:val="center"/>
                  </w:pPr>
                </w:p>
              </w:tc>
              <w:tc>
                <w:tcPr>
                  <w:tcW w:w="1825" w:type="dxa"/>
                </w:tcPr>
                <w:p w14:paraId="56ACE5FC"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1FFCE9C"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DA61D41"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38BCED4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69A54871"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60B17791" w14:textId="77777777" w:rsidR="00473E5E" w:rsidRDefault="00473E5E" w:rsidP="00473E5E">
                  <w:pPr>
                    <w:jc w:val="center"/>
                    <w:rPr>
                      <w:b w:val="0"/>
                      <w:bCs w:val="0"/>
                    </w:rPr>
                  </w:pPr>
                </w:p>
                <w:p w14:paraId="28353AC9" w14:textId="77777777" w:rsidR="00473E5E" w:rsidRDefault="00473E5E" w:rsidP="00473E5E">
                  <w:pPr>
                    <w:jc w:val="center"/>
                    <w:rPr>
                      <w:b w:val="0"/>
                      <w:bCs w:val="0"/>
                    </w:rPr>
                  </w:pPr>
                  <w:r>
                    <w:t>Admin</w:t>
                  </w:r>
                </w:p>
                <w:p w14:paraId="47F828A1" w14:textId="238EEB56" w:rsidR="00473E5E" w:rsidRDefault="00473E5E" w:rsidP="00473E5E">
                  <w:pPr>
                    <w:jc w:val="center"/>
                  </w:pPr>
                  <w:r>
                    <w:t>(Terry K.)</w:t>
                  </w:r>
                </w:p>
              </w:tc>
              <w:tc>
                <w:tcPr>
                  <w:tcW w:w="1825" w:type="dxa"/>
                </w:tcPr>
                <w:p w14:paraId="3F154A6C"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163B8361" w14:textId="77E4C2C6"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13E22D3D"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042BE062" w14:textId="7EB1F99C"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02289048"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224BAF4C" w14:textId="2E9C0C89"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5FCAF40F"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4C90CA14" w14:textId="7463B231"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D</w:t>
                  </w:r>
                </w:p>
              </w:tc>
            </w:tr>
            <w:tr w:rsidR="00473E5E" w14:paraId="0A705961"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04D8F577" w14:textId="77777777" w:rsidR="00473E5E" w:rsidRDefault="00473E5E" w:rsidP="00473E5E">
                  <w:pPr>
                    <w:jc w:val="center"/>
                  </w:pPr>
                </w:p>
              </w:tc>
              <w:tc>
                <w:tcPr>
                  <w:tcW w:w="1825" w:type="dxa"/>
                </w:tcPr>
                <w:p w14:paraId="124D849D"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2E53F38"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6FB72C6B"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61300658"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0D83BFC9"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79E3BD62" w14:textId="77777777" w:rsidR="00473E5E" w:rsidRDefault="00473E5E" w:rsidP="00473E5E">
                  <w:pPr>
                    <w:jc w:val="center"/>
                    <w:rPr>
                      <w:b w:val="0"/>
                      <w:bCs w:val="0"/>
                    </w:rPr>
                  </w:pPr>
                </w:p>
                <w:p w14:paraId="71D3118D" w14:textId="77777777" w:rsidR="00473E5E" w:rsidRDefault="00473E5E" w:rsidP="00473E5E">
                  <w:pPr>
                    <w:jc w:val="center"/>
                    <w:rPr>
                      <w:b w:val="0"/>
                      <w:bCs w:val="0"/>
                    </w:rPr>
                  </w:pPr>
                  <w:r>
                    <w:t>Volunteers</w:t>
                  </w:r>
                </w:p>
                <w:p w14:paraId="7A5B431E" w14:textId="6A8143B4" w:rsidR="00473E5E" w:rsidRDefault="00473E5E" w:rsidP="00473E5E">
                  <w:pPr>
                    <w:jc w:val="center"/>
                  </w:pPr>
                </w:p>
              </w:tc>
              <w:tc>
                <w:tcPr>
                  <w:tcW w:w="1825" w:type="dxa"/>
                </w:tcPr>
                <w:p w14:paraId="70B90EE4"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1A2ACAB7" w14:textId="33475BE9"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w:t>
                  </w:r>
                </w:p>
              </w:tc>
              <w:tc>
                <w:tcPr>
                  <w:tcW w:w="1825" w:type="dxa"/>
                </w:tcPr>
                <w:p w14:paraId="695C86FE"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76AF88D9" w14:textId="4354EA94"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R, </w:t>
                  </w:r>
                </w:p>
              </w:tc>
              <w:tc>
                <w:tcPr>
                  <w:tcW w:w="1825" w:type="dxa"/>
                </w:tcPr>
                <w:p w14:paraId="4FB9C0F2"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4721D9C7" w14:textId="3A558234"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R, U </w:t>
                  </w:r>
                </w:p>
              </w:tc>
              <w:tc>
                <w:tcPr>
                  <w:tcW w:w="1825" w:type="dxa"/>
                </w:tcPr>
                <w:p w14:paraId="6AEA4276"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78AC8553" w14:textId="3D30E7F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w:t>
                  </w:r>
                </w:p>
              </w:tc>
            </w:tr>
            <w:tr w:rsidR="00473E5E" w14:paraId="7B2A9CB3"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12613499" w14:textId="77777777" w:rsidR="00473E5E" w:rsidRDefault="00473E5E" w:rsidP="00473E5E">
                  <w:pPr>
                    <w:jc w:val="center"/>
                  </w:pPr>
                </w:p>
              </w:tc>
              <w:tc>
                <w:tcPr>
                  <w:tcW w:w="1825" w:type="dxa"/>
                </w:tcPr>
                <w:p w14:paraId="362B9C5D"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21A59E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7F7BCA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60CFBF4"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43B41345"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3D079E19" w14:textId="77777777" w:rsidR="00473E5E" w:rsidRDefault="00473E5E" w:rsidP="00473E5E">
                  <w:pPr>
                    <w:jc w:val="center"/>
                    <w:rPr>
                      <w:b w:val="0"/>
                      <w:bCs w:val="0"/>
                    </w:rPr>
                  </w:pPr>
                </w:p>
                <w:p w14:paraId="64E9AE24" w14:textId="73CA901D" w:rsidR="00473E5E" w:rsidRDefault="00473E5E" w:rsidP="00473E5E">
                  <w:pPr>
                    <w:jc w:val="center"/>
                    <w:rPr>
                      <w:b w:val="0"/>
                      <w:bCs w:val="0"/>
                    </w:rPr>
                  </w:pPr>
                  <w:r>
                    <w:t>Public</w:t>
                  </w:r>
                </w:p>
                <w:p w14:paraId="2CCA6FCC" w14:textId="31FFA663" w:rsidR="00473E5E" w:rsidRDefault="00473E5E" w:rsidP="00473E5E">
                  <w:pPr>
                    <w:jc w:val="center"/>
                  </w:pPr>
                </w:p>
              </w:tc>
              <w:tc>
                <w:tcPr>
                  <w:tcW w:w="1825" w:type="dxa"/>
                </w:tcPr>
                <w:p w14:paraId="1BB4BCE6"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6D2FA6D2" w14:textId="7777777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p>
              </w:tc>
              <w:tc>
                <w:tcPr>
                  <w:tcW w:w="1825" w:type="dxa"/>
                </w:tcPr>
                <w:p w14:paraId="052E3D89"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581FAB97" w14:textId="7777777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p>
              </w:tc>
              <w:tc>
                <w:tcPr>
                  <w:tcW w:w="1825" w:type="dxa"/>
                </w:tcPr>
                <w:p w14:paraId="29BFC774"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5206AFDF" w14:textId="287CA45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 xml:space="preserve">C, R, U, </w:t>
                  </w:r>
                </w:p>
              </w:tc>
              <w:tc>
                <w:tcPr>
                  <w:tcW w:w="1825" w:type="dxa"/>
                </w:tcPr>
                <w:p w14:paraId="79F99C19"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6595ED0E" w14:textId="3287F25D"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w:t>
                  </w:r>
                  <w:r w:rsidR="000B4F02">
                    <w:t>,</w:t>
                  </w:r>
                </w:p>
              </w:tc>
            </w:tr>
            <w:tr w:rsidR="00473E5E" w14:paraId="4177A1BB"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6E540818" w14:textId="77777777" w:rsidR="00473E5E" w:rsidRDefault="00473E5E" w:rsidP="00473E5E">
                  <w:pPr>
                    <w:jc w:val="center"/>
                  </w:pPr>
                </w:p>
              </w:tc>
              <w:tc>
                <w:tcPr>
                  <w:tcW w:w="1825" w:type="dxa"/>
                </w:tcPr>
                <w:p w14:paraId="28C76C3E"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590532E"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CD3B839"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314F1223"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bl>
          <w:p w14:paraId="0D062338" w14:textId="77777777" w:rsidR="00473E5E" w:rsidRPr="00473E5E" w:rsidRDefault="00473E5E" w:rsidP="00473E5E">
            <w:pPr>
              <w:jc w:val="center"/>
            </w:pPr>
          </w:p>
          <w:p w14:paraId="39DF4566" w14:textId="211AF663" w:rsidR="00710F73" w:rsidRDefault="00710F73" w:rsidP="00710F73">
            <w:pPr>
              <w:jc w:val="right"/>
            </w:pPr>
          </w:p>
          <w:p w14:paraId="70A7B16B" w14:textId="0A7E04C4" w:rsidR="00710F73" w:rsidRDefault="00710F73" w:rsidP="00670808">
            <w:pPr>
              <w:jc w:val="right"/>
            </w:pPr>
          </w:p>
          <w:p w14:paraId="41BACC47" w14:textId="6ED2D066" w:rsidR="00670808" w:rsidRDefault="00670808" w:rsidP="00110707">
            <w:pPr>
              <w:jc w:val="both"/>
            </w:pPr>
          </w:p>
        </w:tc>
      </w:tr>
    </w:tbl>
    <w:p w14:paraId="16FAFBC9" w14:textId="77777777" w:rsidR="00EB3869" w:rsidRDefault="00EB3869">
      <w:r>
        <w:lastRenderedPageBreak/>
        <w:br w:type="page"/>
      </w:r>
    </w:p>
    <w:p w14:paraId="2DA24014"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1C7F5424" w14:textId="77777777" w:rsidTr="00E63908">
        <w:tc>
          <w:tcPr>
            <w:tcW w:w="9350" w:type="dxa"/>
          </w:tcPr>
          <w:p w14:paraId="29089BF0" w14:textId="10DD5B0F" w:rsidR="000617D6" w:rsidRDefault="000617D6" w:rsidP="00E63908">
            <w:pPr>
              <w:ind w:firstLine="720"/>
              <w:jc w:val="both"/>
            </w:pPr>
          </w:p>
          <w:p w14:paraId="1768EE74" w14:textId="784C886D" w:rsidR="000617D6" w:rsidRDefault="00670808" w:rsidP="003D298C">
            <w:pPr>
              <w:pStyle w:val="Heading1"/>
            </w:pPr>
            <w:bookmarkStart w:id="29" w:name="_Toc171159444"/>
            <w:r>
              <w:t>Process Design</w:t>
            </w:r>
            <w:bookmarkEnd w:id="29"/>
          </w:p>
          <w:p w14:paraId="16E873BA" w14:textId="77777777" w:rsidR="00670808" w:rsidRDefault="00670808" w:rsidP="00095321">
            <w:pPr>
              <w:pStyle w:val="Heading2"/>
            </w:pPr>
            <w:bookmarkStart w:id="30" w:name="_Toc171159445"/>
            <w:r w:rsidRPr="00670808">
              <w:t>Detailed description of each software component:</w:t>
            </w:r>
            <w:bookmarkEnd w:id="30"/>
          </w:p>
          <w:p w14:paraId="339EC687" w14:textId="77777777" w:rsidR="00095321" w:rsidRPr="000A0834" w:rsidRDefault="00095321" w:rsidP="00955AE4">
            <w:pPr>
              <w:jc w:val="both"/>
            </w:pPr>
          </w:p>
          <w:p w14:paraId="3C6E5FCA" w14:textId="77777777" w:rsidR="000A0834" w:rsidRDefault="000A0834" w:rsidP="000A0834">
            <w:pPr>
              <w:suppressAutoHyphens/>
              <w:ind w:left="720"/>
              <w:jc w:val="both"/>
            </w:pPr>
            <w:r>
              <w:t xml:space="preserve">The </w:t>
            </w:r>
            <w:r w:rsidRPr="000A0834">
              <w:t>break</w:t>
            </w:r>
            <w:r>
              <w:t>-</w:t>
            </w:r>
            <w:r w:rsidRPr="000A0834">
              <w:t xml:space="preserve">down </w:t>
            </w:r>
            <w:r>
              <w:t xml:space="preserve">of </w:t>
            </w:r>
            <w:r w:rsidRPr="000A0834">
              <w:t>the</w:t>
            </w:r>
            <w:r>
              <w:t xml:space="preserve"> software</w:t>
            </w:r>
            <w:r w:rsidRPr="000A0834">
              <w:t xml:space="preserve"> components into </w:t>
            </w:r>
          </w:p>
          <w:p w14:paraId="2FE5F93A" w14:textId="77777777" w:rsidR="000A0834" w:rsidRDefault="000A0834" w:rsidP="000A0834">
            <w:pPr>
              <w:suppressAutoHyphens/>
              <w:ind w:left="1440"/>
              <w:jc w:val="both"/>
            </w:pPr>
            <w:r w:rsidRPr="000A0834">
              <w:t xml:space="preserve">process models, </w:t>
            </w:r>
          </w:p>
          <w:p w14:paraId="4C2A0A41" w14:textId="77777777" w:rsidR="000A0834" w:rsidRDefault="000A0834" w:rsidP="000A0834">
            <w:pPr>
              <w:suppressAutoHyphens/>
              <w:ind w:left="1440"/>
              <w:jc w:val="both"/>
            </w:pPr>
            <w:r w:rsidRPr="000A0834">
              <w:t xml:space="preserve">process descriptions using structured English, </w:t>
            </w:r>
          </w:p>
          <w:p w14:paraId="17213FD6" w14:textId="77777777" w:rsidR="000A0834" w:rsidRDefault="000A0834" w:rsidP="000A0834">
            <w:pPr>
              <w:suppressAutoHyphens/>
              <w:ind w:left="1440"/>
              <w:jc w:val="both"/>
            </w:pPr>
            <w:r w:rsidRPr="000A0834">
              <w:t xml:space="preserve">expanded use-case narratives, and </w:t>
            </w:r>
          </w:p>
          <w:p w14:paraId="732363E8" w14:textId="03D82C1E" w:rsidR="000A0834" w:rsidRPr="000A0834" w:rsidRDefault="000A0834" w:rsidP="000A0834">
            <w:pPr>
              <w:suppressAutoHyphens/>
              <w:ind w:left="1440"/>
              <w:jc w:val="both"/>
            </w:pPr>
            <w:r w:rsidRPr="000A0834">
              <w:t>decision tables where applicable.</w:t>
            </w:r>
          </w:p>
          <w:p w14:paraId="2FBCA9BA" w14:textId="77777777" w:rsidR="000A0834" w:rsidRPr="000A0834" w:rsidRDefault="000A0834" w:rsidP="000A0834">
            <w:pPr>
              <w:suppressAutoHyphens/>
              <w:ind w:left="1440"/>
              <w:jc w:val="both"/>
            </w:pPr>
          </w:p>
          <w:p w14:paraId="73C81484" w14:textId="77777777" w:rsidR="000A0834" w:rsidRPr="000A0834" w:rsidRDefault="000A0834" w:rsidP="000A0834">
            <w:pPr>
              <w:suppressAutoHyphens/>
              <w:ind w:left="1440"/>
              <w:jc w:val="both"/>
            </w:pPr>
            <w:r w:rsidRPr="000A0834">
              <w:t>1. Process Models</w:t>
            </w:r>
          </w:p>
          <w:p w14:paraId="5DC804E3" w14:textId="77777777" w:rsidR="000A0834" w:rsidRPr="000A0834" w:rsidRDefault="000A0834" w:rsidP="000A0834">
            <w:pPr>
              <w:suppressAutoHyphens/>
              <w:ind w:left="2160"/>
              <w:jc w:val="both"/>
            </w:pPr>
            <w:r w:rsidRPr="000A0834">
              <w:t>Data Flow Diagrams (DFDs)</w:t>
            </w:r>
          </w:p>
          <w:p w14:paraId="5D7058E5" w14:textId="77777777" w:rsidR="000A0834" w:rsidRPr="000A0834" w:rsidRDefault="000A0834" w:rsidP="000A0834">
            <w:pPr>
              <w:suppressAutoHyphens/>
              <w:ind w:left="2880"/>
              <w:jc w:val="both"/>
            </w:pPr>
            <w:r w:rsidRPr="000A0834">
              <w:t>Level 0 DFD:</w:t>
            </w:r>
          </w:p>
          <w:p w14:paraId="3A0F40A1" w14:textId="77777777" w:rsidR="000A0834" w:rsidRDefault="000A0834" w:rsidP="000A0834">
            <w:pPr>
              <w:suppressAutoHyphens/>
              <w:ind w:left="3600"/>
              <w:jc w:val="both"/>
            </w:pPr>
            <w:r w:rsidRPr="000A0834">
              <w:t>Provides an overview of the entire system showing high-level processes such as user interaction, data storage, and external entities (users, databases, GPS systems).</w:t>
            </w:r>
          </w:p>
          <w:p w14:paraId="081FD3C2" w14:textId="77777777" w:rsidR="000A0834" w:rsidRPr="000A0834" w:rsidRDefault="000A0834" w:rsidP="000A0834">
            <w:pPr>
              <w:suppressAutoHyphens/>
              <w:ind w:left="3600"/>
              <w:jc w:val="both"/>
            </w:pPr>
          </w:p>
          <w:p w14:paraId="762F287E" w14:textId="77777777" w:rsidR="000A0834" w:rsidRPr="000A0834" w:rsidRDefault="000A0834" w:rsidP="000A0834">
            <w:pPr>
              <w:suppressAutoHyphens/>
              <w:ind w:left="2880"/>
              <w:jc w:val="both"/>
            </w:pPr>
            <w:r w:rsidRPr="000A0834">
              <w:t>Level 1 DFDs:</w:t>
            </w:r>
          </w:p>
          <w:p w14:paraId="0A3158F8" w14:textId="77777777" w:rsidR="000A0834" w:rsidRDefault="000A0834" w:rsidP="000A0834">
            <w:pPr>
              <w:suppressAutoHyphens/>
              <w:ind w:left="3600"/>
              <w:jc w:val="both"/>
            </w:pPr>
            <w:r w:rsidRPr="000A0834">
              <w:t>Break down each major process from the Level 0 DFD into more detailed subprocesses and data flows.</w:t>
            </w:r>
          </w:p>
          <w:p w14:paraId="7C5C3BE9" w14:textId="77777777" w:rsidR="000A0834" w:rsidRPr="000A0834" w:rsidRDefault="000A0834" w:rsidP="000A0834">
            <w:pPr>
              <w:suppressAutoHyphens/>
              <w:ind w:left="3600"/>
              <w:jc w:val="both"/>
            </w:pPr>
          </w:p>
          <w:p w14:paraId="55EC5260" w14:textId="77777777" w:rsidR="000A0834" w:rsidRDefault="000A0834" w:rsidP="000A0834">
            <w:pPr>
              <w:suppressAutoHyphens/>
              <w:ind w:left="3600"/>
              <w:jc w:val="both"/>
            </w:pPr>
            <w:r w:rsidRPr="000A0834">
              <w:t xml:space="preserve">Example components: </w:t>
            </w:r>
          </w:p>
          <w:p w14:paraId="1E55D1C6" w14:textId="77777777" w:rsidR="000A0834" w:rsidRDefault="000A0834" w:rsidP="000A0834">
            <w:pPr>
              <w:suppressAutoHyphens/>
              <w:ind w:left="4320"/>
              <w:jc w:val="both"/>
            </w:pPr>
          </w:p>
          <w:p w14:paraId="222EEADA" w14:textId="662115FF" w:rsidR="000A0834" w:rsidRDefault="000A0834" w:rsidP="000A0834">
            <w:pPr>
              <w:suppressAutoHyphens/>
              <w:ind w:left="4320"/>
              <w:jc w:val="both"/>
            </w:pPr>
            <w:r w:rsidRPr="000A0834">
              <w:t>User registration, attendance logging, GPS tracking, contact form submission, multimedia capture (photos/videos).</w:t>
            </w:r>
          </w:p>
          <w:p w14:paraId="5FB63E89" w14:textId="77777777" w:rsidR="000A0834" w:rsidRPr="000A0834" w:rsidRDefault="000A0834" w:rsidP="000A0834">
            <w:pPr>
              <w:suppressAutoHyphens/>
              <w:ind w:left="4320"/>
              <w:jc w:val="both"/>
            </w:pPr>
          </w:p>
          <w:p w14:paraId="7CF46EFB" w14:textId="77777777" w:rsidR="000A0834" w:rsidRDefault="000A0834" w:rsidP="000A0834">
            <w:pPr>
              <w:suppressAutoHyphens/>
              <w:ind w:left="2160"/>
              <w:jc w:val="both"/>
            </w:pPr>
            <w:r w:rsidRPr="000A0834">
              <w:t>Event-Driven Models</w:t>
            </w:r>
          </w:p>
          <w:p w14:paraId="63BCE156" w14:textId="77777777" w:rsidR="000A0834" w:rsidRPr="000A0834" w:rsidRDefault="000A0834" w:rsidP="000A0834">
            <w:pPr>
              <w:suppressAutoHyphens/>
              <w:ind w:left="2160"/>
              <w:jc w:val="both"/>
            </w:pPr>
          </w:p>
          <w:p w14:paraId="48527F74" w14:textId="77777777" w:rsidR="000A0834" w:rsidRPr="000A0834" w:rsidRDefault="000A0834" w:rsidP="000A0834">
            <w:pPr>
              <w:suppressAutoHyphens/>
              <w:ind w:left="2880"/>
              <w:jc w:val="both"/>
            </w:pPr>
            <w:r w:rsidRPr="000A0834">
              <w:t>Decomposition Diagram:</w:t>
            </w:r>
          </w:p>
          <w:p w14:paraId="1FF0711D" w14:textId="77777777" w:rsidR="000A0834" w:rsidRPr="000A0834" w:rsidRDefault="000A0834" w:rsidP="000A0834">
            <w:pPr>
              <w:suppressAutoHyphens/>
              <w:ind w:left="2880"/>
              <w:jc w:val="both"/>
            </w:pPr>
          </w:p>
          <w:p w14:paraId="6630358E" w14:textId="77777777" w:rsidR="000A0834" w:rsidRDefault="000A0834" w:rsidP="000A0834">
            <w:pPr>
              <w:suppressAutoHyphens/>
              <w:ind w:left="3600"/>
              <w:jc w:val="both"/>
            </w:pPr>
            <w:r w:rsidRPr="000A0834">
              <w:t>Illustrates how high-level processes are broken down into smaller, manageable subprocesses.</w:t>
            </w:r>
          </w:p>
          <w:p w14:paraId="66BBBF78" w14:textId="77777777" w:rsidR="000A0834" w:rsidRPr="000A0834" w:rsidRDefault="000A0834" w:rsidP="000A0834">
            <w:pPr>
              <w:suppressAutoHyphens/>
              <w:ind w:left="3600"/>
              <w:jc w:val="both"/>
            </w:pPr>
          </w:p>
          <w:p w14:paraId="6283887D" w14:textId="77777777" w:rsidR="000A0834" w:rsidRDefault="000A0834" w:rsidP="000A0834">
            <w:pPr>
              <w:suppressAutoHyphens/>
              <w:ind w:left="3600"/>
              <w:jc w:val="both"/>
            </w:pPr>
            <w:r w:rsidRPr="000A0834">
              <w:t>Shows relationships and dependencies between events and processes within the system.</w:t>
            </w:r>
          </w:p>
          <w:p w14:paraId="5417D56B" w14:textId="77777777" w:rsidR="000A0834" w:rsidRPr="000A0834" w:rsidRDefault="000A0834" w:rsidP="000A0834">
            <w:pPr>
              <w:suppressAutoHyphens/>
              <w:ind w:left="3600"/>
              <w:jc w:val="both"/>
            </w:pPr>
          </w:p>
          <w:p w14:paraId="6B17FF92" w14:textId="77777777" w:rsidR="000A0834" w:rsidRPr="000A0834" w:rsidRDefault="000A0834" w:rsidP="000A0834">
            <w:pPr>
              <w:suppressAutoHyphens/>
              <w:ind w:left="2160"/>
              <w:jc w:val="both"/>
            </w:pPr>
            <w:r w:rsidRPr="000A0834">
              <w:t>Event Response Diagrams:</w:t>
            </w:r>
          </w:p>
          <w:p w14:paraId="12B46DEA" w14:textId="77777777" w:rsidR="000A0834" w:rsidRPr="000A0834" w:rsidRDefault="000A0834" w:rsidP="000A0834">
            <w:pPr>
              <w:suppressAutoHyphens/>
              <w:ind w:left="2880"/>
              <w:jc w:val="both"/>
            </w:pPr>
          </w:p>
          <w:p w14:paraId="2EE976D0" w14:textId="77777777" w:rsidR="000A0834" w:rsidRDefault="000A0834" w:rsidP="000A0834">
            <w:pPr>
              <w:suppressAutoHyphens/>
              <w:ind w:left="2880"/>
              <w:jc w:val="both"/>
            </w:pPr>
            <w:r w:rsidRPr="000A0834">
              <w:t>Describe how the system responds to specific events triggered by users or external systems (e.g., data submission, login/logout events).</w:t>
            </w:r>
          </w:p>
          <w:p w14:paraId="4BEF4356" w14:textId="77777777" w:rsidR="000A0834" w:rsidRPr="000A0834" w:rsidRDefault="000A0834" w:rsidP="000A0834">
            <w:pPr>
              <w:suppressAutoHyphens/>
              <w:ind w:left="2880"/>
              <w:jc w:val="both"/>
            </w:pPr>
          </w:p>
          <w:p w14:paraId="4D7FC402" w14:textId="77777777" w:rsidR="000A0834" w:rsidRPr="000A0834" w:rsidRDefault="000A0834" w:rsidP="000A0834">
            <w:pPr>
              <w:suppressAutoHyphens/>
              <w:ind w:left="2160"/>
              <w:jc w:val="both"/>
            </w:pPr>
            <w:r w:rsidRPr="000A0834">
              <w:t>Use Case Lists:</w:t>
            </w:r>
          </w:p>
          <w:p w14:paraId="398F4E47" w14:textId="77777777" w:rsidR="000A0834" w:rsidRPr="000A0834" w:rsidRDefault="000A0834" w:rsidP="000A0834">
            <w:pPr>
              <w:suppressAutoHyphens/>
              <w:ind w:left="2880"/>
              <w:jc w:val="both"/>
            </w:pPr>
          </w:p>
          <w:p w14:paraId="49BAD38F" w14:textId="77777777" w:rsidR="000A0834" w:rsidRDefault="000A0834" w:rsidP="000A0834">
            <w:pPr>
              <w:suppressAutoHyphens/>
              <w:ind w:left="2880"/>
              <w:jc w:val="both"/>
            </w:pPr>
            <w:r w:rsidRPr="000A0834">
              <w:lastRenderedPageBreak/>
              <w:t>Detail specific user interactions with the system, highlighting each action a user can take and the corresponding system response.</w:t>
            </w:r>
          </w:p>
          <w:p w14:paraId="052F024A" w14:textId="77777777" w:rsidR="000A0834" w:rsidRPr="000A0834" w:rsidRDefault="000A0834" w:rsidP="000A0834">
            <w:pPr>
              <w:suppressAutoHyphens/>
              <w:ind w:left="2880"/>
              <w:jc w:val="both"/>
            </w:pPr>
          </w:p>
          <w:p w14:paraId="3DE71D10" w14:textId="77777777" w:rsidR="000A0834" w:rsidRDefault="000A0834" w:rsidP="000A0834">
            <w:pPr>
              <w:suppressAutoHyphens/>
              <w:ind w:left="2880"/>
              <w:jc w:val="both"/>
            </w:pPr>
            <w:r w:rsidRPr="000A0834">
              <w:t xml:space="preserve">Example use cases: </w:t>
            </w:r>
          </w:p>
          <w:p w14:paraId="0E929B3E" w14:textId="77777777" w:rsidR="000A0834" w:rsidRDefault="000A0834" w:rsidP="000A0834">
            <w:pPr>
              <w:suppressAutoHyphens/>
              <w:ind w:left="2880"/>
              <w:jc w:val="both"/>
            </w:pPr>
          </w:p>
          <w:p w14:paraId="1F52DFA8" w14:textId="77777C43" w:rsidR="000A0834" w:rsidRDefault="000A0834" w:rsidP="000A0834">
            <w:pPr>
              <w:suppressAutoHyphens/>
              <w:ind w:left="3600"/>
              <w:jc w:val="both"/>
            </w:pPr>
            <w:r w:rsidRPr="000A0834">
              <w:t>User registers, logs attendance, submits contact form, captures photos/videos, views reports.</w:t>
            </w:r>
          </w:p>
          <w:p w14:paraId="0A3174B1" w14:textId="77777777" w:rsidR="000A0834" w:rsidRPr="000A0834" w:rsidRDefault="000A0834" w:rsidP="000A0834">
            <w:pPr>
              <w:suppressAutoHyphens/>
              <w:ind w:left="3600"/>
              <w:jc w:val="both"/>
            </w:pPr>
          </w:p>
          <w:p w14:paraId="495AE72E" w14:textId="77777777" w:rsidR="000A0834" w:rsidRPr="000A0834" w:rsidRDefault="000A0834" w:rsidP="000A0834">
            <w:pPr>
              <w:suppressAutoHyphens/>
              <w:ind w:left="1440"/>
              <w:jc w:val="both"/>
            </w:pPr>
            <w:r w:rsidRPr="000A0834">
              <w:t>2. Process Descriptions (Structured English)</w:t>
            </w:r>
          </w:p>
          <w:p w14:paraId="3F639D90" w14:textId="77777777" w:rsidR="000A0834" w:rsidRPr="000A0834" w:rsidRDefault="000A0834" w:rsidP="000A0834">
            <w:pPr>
              <w:suppressAutoHyphens/>
              <w:ind w:left="2160"/>
              <w:jc w:val="both"/>
            </w:pPr>
            <w:r w:rsidRPr="000A0834">
              <w:t>Structured English:</w:t>
            </w:r>
          </w:p>
          <w:p w14:paraId="6BA06C96" w14:textId="77777777" w:rsidR="000A0834" w:rsidRDefault="000A0834" w:rsidP="000A0834">
            <w:pPr>
              <w:suppressAutoHyphens/>
              <w:ind w:left="2880"/>
              <w:jc w:val="both"/>
            </w:pPr>
            <w:r w:rsidRPr="000A0834">
              <w:t>Detailed descriptions of processes using structured pseudo-code.</w:t>
            </w:r>
          </w:p>
          <w:p w14:paraId="6069AC19" w14:textId="77777777" w:rsidR="000A0834" w:rsidRPr="000A0834" w:rsidRDefault="000A0834" w:rsidP="000A0834">
            <w:pPr>
              <w:suppressAutoHyphens/>
              <w:ind w:left="2880"/>
              <w:jc w:val="both"/>
            </w:pPr>
          </w:p>
          <w:p w14:paraId="04729714" w14:textId="77777777" w:rsidR="000A0834" w:rsidRPr="000A0834" w:rsidRDefault="000A0834" w:rsidP="000A0834">
            <w:pPr>
              <w:suppressAutoHyphens/>
              <w:ind w:left="2880"/>
              <w:jc w:val="both"/>
            </w:pPr>
            <w:r w:rsidRPr="000A0834">
              <w:t>Example:</w:t>
            </w:r>
          </w:p>
          <w:p w14:paraId="3B1A92FD" w14:textId="77777777" w:rsidR="000A0834" w:rsidRPr="000A0834" w:rsidRDefault="000A0834" w:rsidP="000A0834">
            <w:pPr>
              <w:suppressAutoHyphens/>
              <w:ind w:left="3600"/>
              <w:jc w:val="both"/>
            </w:pPr>
            <w:r w:rsidRPr="000A0834">
              <w:t>sql</w:t>
            </w:r>
          </w:p>
          <w:p w14:paraId="6E27A3EC" w14:textId="6F05DC19" w:rsidR="00AA0BAC" w:rsidRDefault="00AA0BAC" w:rsidP="000A0834">
            <w:pPr>
              <w:suppressAutoHyphens/>
              <w:ind w:left="3600"/>
              <w:jc w:val="both"/>
            </w:pPr>
            <w:r>
              <w:t>Form: registration</w:t>
            </w:r>
          </w:p>
          <w:p w14:paraId="76561166" w14:textId="0318EC23" w:rsidR="000A0834" w:rsidRPr="000A0834" w:rsidRDefault="000A0834" w:rsidP="000A0834">
            <w:pPr>
              <w:suppressAutoHyphens/>
              <w:ind w:left="3600"/>
              <w:jc w:val="both"/>
            </w:pPr>
            <w:r w:rsidRPr="000A0834">
              <w:t>Process: User Registration</w:t>
            </w:r>
          </w:p>
          <w:p w14:paraId="5EE65E81" w14:textId="2BD7DE2E" w:rsidR="000A0834" w:rsidRPr="000A0834" w:rsidRDefault="000A0834" w:rsidP="000A0834">
            <w:pPr>
              <w:suppressAutoHyphens/>
              <w:ind w:left="4320"/>
              <w:jc w:val="both"/>
            </w:pPr>
            <w:r w:rsidRPr="000A0834">
              <w:t xml:space="preserve">  1. User enters registration details (name, email, password</w:t>
            </w:r>
            <w:r>
              <w:t xml:space="preserve"> etc.,</w:t>
            </w:r>
            <w:r w:rsidRPr="000A0834">
              <w:t>).</w:t>
            </w:r>
          </w:p>
          <w:p w14:paraId="46C45CCB" w14:textId="77777777" w:rsidR="000A0834" w:rsidRPr="000A0834" w:rsidRDefault="000A0834" w:rsidP="000A0834">
            <w:pPr>
              <w:suppressAutoHyphens/>
              <w:ind w:left="4320"/>
              <w:jc w:val="both"/>
            </w:pPr>
            <w:r w:rsidRPr="000A0834">
              <w:t xml:space="preserve">  2. System validates input data (checks for uniqueness of email, password complexity).</w:t>
            </w:r>
          </w:p>
          <w:p w14:paraId="7628C118" w14:textId="77777777" w:rsidR="000A0834" w:rsidRPr="000A0834" w:rsidRDefault="000A0834" w:rsidP="000A0834">
            <w:pPr>
              <w:suppressAutoHyphens/>
              <w:ind w:left="4320"/>
              <w:jc w:val="both"/>
            </w:pPr>
            <w:r w:rsidRPr="000A0834">
              <w:t xml:space="preserve">  3. If data is valid:</w:t>
            </w:r>
          </w:p>
          <w:p w14:paraId="14849E66" w14:textId="77777777" w:rsidR="000A0834" w:rsidRPr="000A0834" w:rsidRDefault="000A0834" w:rsidP="000A0834">
            <w:pPr>
              <w:suppressAutoHyphens/>
              <w:ind w:left="5040"/>
              <w:jc w:val="both"/>
            </w:pPr>
            <w:r w:rsidRPr="000A0834">
              <w:t xml:space="preserve">     a. Create user account in the database.</w:t>
            </w:r>
          </w:p>
          <w:p w14:paraId="3EBD5917" w14:textId="77777777" w:rsidR="000A0834" w:rsidRPr="000A0834" w:rsidRDefault="000A0834" w:rsidP="000A0834">
            <w:pPr>
              <w:suppressAutoHyphens/>
              <w:ind w:left="5040"/>
              <w:jc w:val="both"/>
            </w:pPr>
            <w:r w:rsidRPr="000A0834">
              <w:t xml:space="preserve">     b. Send confirmation email to the user.</w:t>
            </w:r>
          </w:p>
          <w:p w14:paraId="010F9D61" w14:textId="77777777" w:rsidR="000A0834" w:rsidRPr="000A0834" w:rsidRDefault="000A0834" w:rsidP="000A0834">
            <w:pPr>
              <w:suppressAutoHyphens/>
              <w:ind w:left="4320"/>
              <w:jc w:val="both"/>
            </w:pPr>
            <w:r w:rsidRPr="000A0834">
              <w:t xml:space="preserve">  4. If data is invalid:</w:t>
            </w:r>
          </w:p>
          <w:p w14:paraId="4F15336E" w14:textId="77777777" w:rsidR="000A0834" w:rsidRPr="000A0834" w:rsidRDefault="000A0834" w:rsidP="000A0834">
            <w:pPr>
              <w:suppressAutoHyphens/>
              <w:ind w:left="5040"/>
              <w:jc w:val="both"/>
            </w:pPr>
            <w:r w:rsidRPr="000A0834">
              <w:t xml:space="preserve">     a. Display error messages to the user indicating validation issues.</w:t>
            </w:r>
          </w:p>
          <w:p w14:paraId="7B62EEB5" w14:textId="77777777" w:rsidR="000A0834" w:rsidRDefault="000A0834" w:rsidP="000A0834">
            <w:pPr>
              <w:suppressAutoHyphens/>
              <w:ind w:left="4320"/>
              <w:jc w:val="both"/>
            </w:pPr>
            <w:r w:rsidRPr="000A0834">
              <w:t xml:space="preserve">  5. End process.</w:t>
            </w:r>
          </w:p>
          <w:p w14:paraId="58C5FF12" w14:textId="77777777" w:rsidR="000A0834" w:rsidRPr="000A0834" w:rsidRDefault="000A0834" w:rsidP="000A0834">
            <w:pPr>
              <w:suppressAutoHyphens/>
              <w:ind w:left="2880"/>
              <w:jc w:val="both"/>
            </w:pPr>
          </w:p>
          <w:p w14:paraId="1D6C82B4" w14:textId="77777777" w:rsidR="000A0834" w:rsidRDefault="000A0834" w:rsidP="000A0834">
            <w:pPr>
              <w:suppressAutoHyphens/>
              <w:ind w:left="1440"/>
              <w:jc w:val="both"/>
            </w:pPr>
            <w:r w:rsidRPr="000A0834">
              <w:t>3. Expanded Use-Case Narratives</w:t>
            </w:r>
          </w:p>
          <w:p w14:paraId="15C5942E" w14:textId="77777777" w:rsidR="00AA0BAC" w:rsidRPr="000A0834" w:rsidRDefault="00AA0BAC" w:rsidP="000A0834">
            <w:pPr>
              <w:suppressAutoHyphens/>
              <w:ind w:left="1440"/>
              <w:jc w:val="both"/>
            </w:pPr>
          </w:p>
          <w:p w14:paraId="66DEEB0F" w14:textId="77777777" w:rsidR="000A0834" w:rsidRDefault="000A0834" w:rsidP="00AA0BAC">
            <w:pPr>
              <w:suppressAutoHyphens/>
              <w:ind w:left="2160"/>
              <w:jc w:val="both"/>
            </w:pPr>
            <w:r w:rsidRPr="000A0834">
              <w:t>Expanded Use-Case Narratives:</w:t>
            </w:r>
          </w:p>
          <w:p w14:paraId="3B8C3618" w14:textId="77777777" w:rsidR="00AA0BAC" w:rsidRPr="000A0834" w:rsidRDefault="00AA0BAC" w:rsidP="00AA0BAC">
            <w:pPr>
              <w:suppressAutoHyphens/>
              <w:ind w:left="2160"/>
              <w:jc w:val="both"/>
            </w:pPr>
          </w:p>
          <w:p w14:paraId="10EC9D15" w14:textId="77777777" w:rsidR="000A0834" w:rsidRPr="000A0834" w:rsidRDefault="000A0834" w:rsidP="000A0834">
            <w:pPr>
              <w:suppressAutoHyphens/>
              <w:ind w:left="2880"/>
              <w:jc w:val="both"/>
            </w:pPr>
            <w:r w:rsidRPr="000A0834">
              <w:t>Elaborate on each use case scenario, providing detailed steps, preconditions, postconditions, and alternative flows.</w:t>
            </w:r>
          </w:p>
          <w:p w14:paraId="0B5CB195" w14:textId="77777777" w:rsidR="00AA0BAC" w:rsidRDefault="00AA0BAC" w:rsidP="000A0834">
            <w:pPr>
              <w:suppressAutoHyphens/>
              <w:ind w:left="2880"/>
              <w:jc w:val="both"/>
            </w:pPr>
          </w:p>
          <w:p w14:paraId="6052E10E" w14:textId="2E3B73F6" w:rsidR="000A0834" w:rsidRPr="000A0834" w:rsidRDefault="000A0834" w:rsidP="000A0834">
            <w:pPr>
              <w:suppressAutoHyphens/>
              <w:ind w:left="2880"/>
              <w:jc w:val="both"/>
            </w:pPr>
            <w:r w:rsidRPr="000A0834">
              <w:t>Example for " Registration":</w:t>
            </w:r>
          </w:p>
          <w:p w14:paraId="6690B94A" w14:textId="77777777" w:rsidR="000A0834" w:rsidRPr="000A0834" w:rsidRDefault="000A0834" w:rsidP="00AA0BAC">
            <w:pPr>
              <w:suppressAutoHyphens/>
              <w:ind w:left="3600"/>
              <w:jc w:val="both"/>
            </w:pPr>
            <w:r w:rsidRPr="000A0834">
              <w:t>Preconditions: User accesses registration page.</w:t>
            </w:r>
          </w:p>
          <w:p w14:paraId="6EDA5C0A" w14:textId="77777777" w:rsidR="00F433F5" w:rsidRDefault="00F433F5" w:rsidP="00F433F5">
            <w:pPr>
              <w:suppressAutoHyphens/>
              <w:ind w:left="4320"/>
              <w:jc w:val="both"/>
            </w:pPr>
          </w:p>
          <w:p w14:paraId="5921389A" w14:textId="3A8080CF" w:rsidR="000A0834" w:rsidRPr="000A0834" w:rsidRDefault="000A0834" w:rsidP="00F433F5">
            <w:pPr>
              <w:suppressAutoHyphens/>
              <w:ind w:left="4320"/>
              <w:jc w:val="both"/>
            </w:pPr>
            <w:r w:rsidRPr="000A0834">
              <w:t>Main Flow:</w:t>
            </w:r>
          </w:p>
          <w:p w14:paraId="6A855B49" w14:textId="77777777" w:rsidR="000A0834" w:rsidRPr="000A0834" w:rsidRDefault="000A0834" w:rsidP="00F433F5">
            <w:pPr>
              <w:suppressAutoHyphens/>
              <w:ind w:left="5040"/>
              <w:jc w:val="both"/>
            </w:pPr>
            <w:r w:rsidRPr="000A0834">
              <w:t>User enters registration details.</w:t>
            </w:r>
          </w:p>
          <w:p w14:paraId="190BFC94" w14:textId="77777777" w:rsidR="000A0834" w:rsidRPr="000A0834" w:rsidRDefault="000A0834" w:rsidP="00F433F5">
            <w:pPr>
              <w:suppressAutoHyphens/>
              <w:ind w:left="5040"/>
              <w:jc w:val="both"/>
            </w:pPr>
            <w:r w:rsidRPr="000A0834">
              <w:t>System validates input.</w:t>
            </w:r>
          </w:p>
          <w:p w14:paraId="7BE5734F" w14:textId="77777777" w:rsidR="000A0834" w:rsidRPr="000A0834" w:rsidRDefault="000A0834" w:rsidP="00F433F5">
            <w:pPr>
              <w:suppressAutoHyphens/>
              <w:ind w:left="5040"/>
              <w:jc w:val="both"/>
            </w:pPr>
            <w:r w:rsidRPr="000A0834">
              <w:t>User account is created.</w:t>
            </w:r>
          </w:p>
          <w:p w14:paraId="2C858AB9" w14:textId="77777777" w:rsidR="000A0834" w:rsidRPr="000A0834" w:rsidRDefault="000A0834" w:rsidP="00F433F5">
            <w:pPr>
              <w:suppressAutoHyphens/>
              <w:ind w:left="5040"/>
              <w:jc w:val="both"/>
            </w:pPr>
            <w:r w:rsidRPr="000A0834">
              <w:t>Confirmation email is sent.</w:t>
            </w:r>
          </w:p>
          <w:p w14:paraId="6FEEE2D2" w14:textId="77777777" w:rsidR="00F433F5" w:rsidRDefault="00F433F5" w:rsidP="00F433F5">
            <w:pPr>
              <w:suppressAutoHyphens/>
              <w:ind w:left="4320"/>
              <w:jc w:val="both"/>
            </w:pPr>
          </w:p>
          <w:p w14:paraId="62510A88" w14:textId="05C19E9F" w:rsidR="00F433F5" w:rsidRDefault="000A0834" w:rsidP="00F433F5">
            <w:pPr>
              <w:suppressAutoHyphens/>
              <w:ind w:left="4320"/>
              <w:jc w:val="both"/>
            </w:pPr>
            <w:r w:rsidRPr="000A0834">
              <w:t xml:space="preserve">Alternative Flow: </w:t>
            </w:r>
          </w:p>
          <w:p w14:paraId="05DCE173" w14:textId="77777777" w:rsidR="00F433F5" w:rsidRDefault="000A0834" w:rsidP="00F433F5">
            <w:pPr>
              <w:suppressAutoHyphens/>
              <w:ind w:left="5040"/>
              <w:jc w:val="both"/>
            </w:pPr>
            <w:r w:rsidRPr="000A0834">
              <w:t xml:space="preserve">Invalid data </w:t>
            </w:r>
            <w:r w:rsidR="00F433F5" w:rsidRPr="000A0834">
              <w:t>entered;</w:t>
            </w:r>
            <w:r w:rsidRPr="000A0834">
              <w:t xml:space="preserve"> </w:t>
            </w:r>
          </w:p>
          <w:p w14:paraId="1A2799C6" w14:textId="38ED6232" w:rsidR="000A0834" w:rsidRDefault="000A0834" w:rsidP="00F433F5">
            <w:pPr>
              <w:suppressAutoHyphens/>
              <w:ind w:left="5040"/>
              <w:jc w:val="both"/>
            </w:pPr>
            <w:r w:rsidRPr="000A0834">
              <w:t>system displays error messages.</w:t>
            </w:r>
          </w:p>
          <w:p w14:paraId="6EC59D96" w14:textId="77777777" w:rsidR="00AA0BAC" w:rsidRPr="000A0834" w:rsidRDefault="00AA0BAC" w:rsidP="00AA0BAC">
            <w:pPr>
              <w:suppressAutoHyphens/>
              <w:ind w:left="3600"/>
              <w:jc w:val="both"/>
            </w:pPr>
          </w:p>
          <w:p w14:paraId="7C430E1A" w14:textId="77777777" w:rsidR="000A0834" w:rsidRDefault="000A0834" w:rsidP="00AA0BAC">
            <w:pPr>
              <w:suppressAutoHyphens/>
              <w:ind w:left="1440"/>
              <w:jc w:val="both"/>
            </w:pPr>
            <w:r w:rsidRPr="000A0834">
              <w:t>4. Decision Tables</w:t>
            </w:r>
          </w:p>
          <w:p w14:paraId="4284B882" w14:textId="77777777" w:rsidR="00F433F5" w:rsidRPr="000A0834" w:rsidRDefault="00F433F5" w:rsidP="00AA0BAC">
            <w:pPr>
              <w:suppressAutoHyphens/>
              <w:ind w:left="1440"/>
              <w:jc w:val="both"/>
            </w:pPr>
          </w:p>
          <w:p w14:paraId="3380FF18" w14:textId="77777777" w:rsidR="000A0834" w:rsidRPr="000A0834" w:rsidRDefault="000A0834" w:rsidP="00F433F5">
            <w:pPr>
              <w:suppressAutoHyphens/>
              <w:ind w:left="2160"/>
              <w:jc w:val="both"/>
            </w:pPr>
            <w:r w:rsidRPr="000A0834">
              <w:lastRenderedPageBreak/>
              <w:t>Decision Tables:</w:t>
            </w:r>
          </w:p>
          <w:p w14:paraId="76C71B19" w14:textId="77777777" w:rsidR="000A0834" w:rsidRPr="000A0834" w:rsidRDefault="000A0834" w:rsidP="000A0834">
            <w:pPr>
              <w:suppressAutoHyphens/>
              <w:ind w:left="2880"/>
              <w:jc w:val="both"/>
            </w:pPr>
            <w:r w:rsidRPr="000A0834">
              <w:t>Represent complex business rules or logic using a tabular format.</w:t>
            </w:r>
          </w:p>
          <w:p w14:paraId="4F67970D" w14:textId="77777777" w:rsidR="000A0834" w:rsidRPr="000A0834" w:rsidRDefault="000A0834" w:rsidP="000A0834">
            <w:pPr>
              <w:suppressAutoHyphens/>
              <w:ind w:left="2880"/>
              <w:jc w:val="both"/>
            </w:pPr>
          </w:p>
          <w:p w14:paraId="541AA90F" w14:textId="77777777" w:rsidR="000A0834" w:rsidRPr="000A0834" w:rsidRDefault="000A0834" w:rsidP="000A0834">
            <w:pPr>
              <w:suppressAutoHyphens/>
              <w:ind w:left="2880"/>
              <w:jc w:val="both"/>
            </w:pPr>
            <w:r w:rsidRPr="000A0834">
              <w:t>Example for user registration:</w:t>
            </w:r>
          </w:p>
          <w:p w14:paraId="1DD48E66" w14:textId="77777777" w:rsidR="000A0834" w:rsidRPr="000A0834" w:rsidRDefault="000A0834" w:rsidP="000A0834">
            <w:pPr>
              <w:suppressAutoHyphens/>
              <w:ind w:left="2880"/>
              <w:jc w:val="both"/>
            </w:pPr>
          </w:p>
          <w:p w14:paraId="7E67B2BF" w14:textId="77777777" w:rsidR="000A0834" w:rsidRPr="000A0834" w:rsidRDefault="000A0834" w:rsidP="00F433F5">
            <w:pPr>
              <w:suppressAutoHyphens/>
              <w:ind w:left="3600"/>
              <w:jc w:val="both"/>
            </w:pPr>
            <w:r w:rsidRPr="000A0834">
              <w:t>Condition</w:t>
            </w:r>
            <w:r w:rsidRPr="000A0834">
              <w:tab/>
              <w:t>Action</w:t>
            </w:r>
          </w:p>
          <w:p w14:paraId="6B414577" w14:textId="77777777" w:rsidR="000A0834" w:rsidRPr="000A0834" w:rsidRDefault="000A0834" w:rsidP="00F433F5">
            <w:pPr>
              <w:suppressAutoHyphens/>
              <w:ind w:left="3600"/>
              <w:jc w:val="both"/>
            </w:pPr>
            <w:r w:rsidRPr="000A0834">
              <w:t>Valid data</w:t>
            </w:r>
            <w:r w:rsidRPr="000A0834">
              <w:tab/>
              <w:t>Create user account</w:t>
            </w:r>
          </w:p>
          <w:p w14:paraId="4212DEA4" w14:textId="77777777" w:rsidR="000A0834" w:rsidRPr="000A0834" w:rsidRDefault="000A0834" w:rsidP="00F433F5">
            <w:pPr>
              <w:suppressAutoHyphens/>
              <w:ind w:left="3600"/>
              <w:jc w:val="both"/>
            </w:pPr>
            <w:r w:rsidRPr="000A0834">
              <w:t>Invalid data</w:t>
            </w:r>
            <w:r w:rsidRPr="000A0834">
              <w:tab/>
              <w:t>Display error messages</w:t>
            </w:r>
          </w:p>
          <w:p w14:paraId="68F40F85" w14:textId="77777777" w:rsidR="000A0834" w:rsidRPr="000A0834" w:rsidRDefault="000A0834" w:rsidP="00F433F5">
            <w:pPr>
              <w:suppressAutoHyphens/>
              <w:ind w:left="3600"/>
              <w:jc w:val="both"/>
            </w:pPr>
            <w:r w:rsidRPr="000A0834">
              <w:t>Existing email</w:t>
            </w:r>
            <w:r w:rsidRPr="000A0834">
              <w:tab/>
              <w:t>Prompt user to choose new email</w:t>
            </w:r>
          </w:p>
          <w:p w14:paraId="76044844" w14:textId="77777777" w:rsidR="000A0834" w:rsidRDefault="000A0834" w:rsidP="00F433F5">
            <w:pPr>
              <w:suppressAutoHyphens/>
              <w:ind w:left="3600"/>
              <w:jc w:val="both"/>
            </w:pPr>
            <w:r w:rsidRPr="000A0834">
              <w:t>Password weak</w:t>
            </w:r>
            <w:r w:rsidRPr="000A0834">
              <w:tab/>
              <w:t>Require stronger password</w:t>
            </w:r>
          </w:p>
          <w:p w14:paraId="42923EAA" w14:textId="77777777" w:rsidR="00F433F5" w:rsidRPr="000A0834" w:rsidRDefault="00F433F5" w:rsidP="000A0834">
            <w:pPr>
              <w:suppressAutoHyphens/>
              <w:ind w:left="2880"/>
              <w:jc w:val="both"/>
            </w:pPr>
          </w:p>
          <w:p w14:paraId="67E5818C" w14:textId="266ADAB9" w:rsidR="000A0834" w:rsidRPr="000A0834" w:rsidRDefault="000A0834" w:rsidP="00F433F5">
            <w:pPr>
              <w:suppressAutoHyphens/>
              <w:ind w:left="720"/>
              <w:jc w:val="both"/>
              <w:rPr>
                <w:color w:val="538135" w:themeColor="accent6" w:themeShade="BF"/>
              </w:rPr>
            </w:pPr>
            <w:r w:rsidRPr="000A0834">
              <w:t>Each component plays a crucial role in defining, describing, and modeling the processes and interactions within the Bibbulmun Track App. These structured models and descriptions ensure clarity in system behavior, aid in development, and serve as a reference for stakeholders involved in the project. They help in understanding how users interact with the system, how data flows through different processes, and how decisions are made based on specific conditions. This structured approach facilitates effective communication, development, and maintenance of the application throughout its lifecycle.</w:t>
            </w:r>
          </w:p>
          <w:p w14:paraId="6EF7CDCB" w14:textId="77777777" w:rsidR="00095321" w:rsidRPr="00670808" w:rsidRDefault="00095321" w:rsidP="000A0834">
            <w:pPr>
              <w:suppressAutoHyphens/>
              <w:ind w:left="1440"/>
              <w:jc w:val="both"/>
              <w:rPr>
                <w:color w:val="538135" w:themeColor="accent6" w:themeShade="BF"/>
              </w:rPr>
            </w:pPr>
          </w:p>
          <w:p w14:paraId="58913274" w14:textId="77777777" w:rsidR="00670808" w:rsidRDefault="00670808" w:rsidP="00095321">
            <w:pPr>
              <w:pStyle w:val="Heading2"/>
            </w:pPr>
            <w:bookmarkStart w:id="31" w:name="_Toc171159446"/>
            <w:r w:rsidRPr="00670808">
              <w:t>Address processing controls</w:t>
            </w:r>
            <w:bookmarkEnd w:id="31"/>
          </w:p>
          <w:p w14:paraId="7E205F4D" w14:textId="62294E47" w:rsidR="00710F73" w:rsidRDefault="00710F73" w:rsidP="00710F73">
            <w:pPr>
              <w:jc w:val="right"/>
            </w:pPr>
          </w:p>
          <w:p w14:paraId="61FED899" w14:textId="77777777" w:rsidR="0038214E" w:rsidRDefault="0038214E" w:rsidP="0038214E">
            <w:pPr>
              <w:ind w:left="720"/>
              <w:jc w:val="both"/>
            </w:pPr>
            <w:r>
              <w:t>Addressing processing controls in the context of the Bibbulmun Track App involves detailing algorithms, structure charts, hierarchy charts, and potentially using Object-Oriented Modeling and Design (OOM/D) concepts like class diagrams and sequence diagrams. These components are crucial for understanding how data is processed, controlled, and managed within the application.</w:t>
            </w:r>
          </w:p>
          <w:p w14:paraId="08C86317" w14:textId="77777777" w:rsidR="0038214E" w:rsidRDefault="0038214E" w:rsidP="0038214E">
            <w:pPr>
              <w:ind w:left="2160"/>
              <w:jc w:val="both"/>
            </w:pPr>
          </w:p>
          <w:p w14:paraId="0A8E265A" w14:textId="77777777" w:rsidR="0038214E" w:rsidRDefault="0038214E" w:rsidP="0038214E">
            <w:pPr>
              <w:ind w:left="720"/>
              <w:jc w:val="both"/>
            </w:pPr>
            <w:r>
              <w:t>1. Algorithms</w:t>
            </w:r>
          </w:p>
          <w:p w14:paraId="3CEF8B42" w14:textId="77777777" w:rsidR="0038214E" w:rsidRDefault="0038214E" w:rsidP="0038214E">
            <w:pPr>
              <w:ind w:left="1440"/>
              <w:jc w:val="both"/>
            </w:pPr>
            <w:r>
              <w:t xml:space="preserve">Algorithms in the Bibbulmun Track App define the step-by-step procedures for various operations, such as data validation, database interactions, and user interactions. </w:t>
            </w:r>
          </w:p>
          <w:p w14:paraId="38163C46" w14:textId="77777777" w:rsidR="0038214E" w:rsidRDefault="0038214E" w:rsidP="0038214E">
            <w:pPr>
              <w:ind w:left="1440"/>
              <w:jc w:val="both"/>
            </w:pPr>
          </w:p>
          <w:p w14:paraId="0A61F8A1" w14:textId="4CBE3579" w:rsidR="0038214E" w:rsidRDefault="0038214E" w:rsidP="0038214E">
            <w:pPr>
              <w:ind w:left="1440"/>
              <w:jc w:val="both"/>
            </w:pPr>
            <w:r>
              <w:t>Here are some example algorithms relevant to the application:</w:t>
            </w:r>
          </w:p>
          <w:p w14:paraId="6B8BF939" w14:textId="77777777" w:rsidR="0038214E" w:rsidRDefault="0038214E" w:rsidP="0038214E">
            <w:pPr>
              <w:ind w:left="2160"/>
              <w:jc w:val="both"/>
            </w:pPr>
          </w:p>
          <w:p w14:paraId="1E73FFD0" w14:textId="0746CAAE" w:rsidR="0038214E" w:rsidRDefault="0038214E" w:rsidP="00AC2786">
            <w:pPr>
              <w:ind w:left="1440"/>
              <w:jc w:val="both"/>
            </w:pPr>
            <w:r>
              <w:t>Example Algorithm: User Registration Validation</w:t>
            </w:r>
          </w:p>
          <w:p w14:paraId="5F5E866C" w14:textId="63299A2A" w:rsidR="0038214E" w:rsidRDefault="0038214E" w:rsidP="0038214E">
            <w:pPr>
              <w:ind w:left="1440"/>
              <w:jc w:val="both"/>
            </w:pPr>
            <w:r>
              <w:t xml:space="preserve">Algorithm: </w:t>
            </w:r>
            <w:proofErr w:type="spellStart"/>
            <w:r>
              <w:t>ValidateUserRegistration</w:t>
            </w:r>
            <w:proofErr w:type="spellEnd"/>
          </w:p>
          <w:p w14:paraId="4857C935" w14:textId="77777777" w:rsidR="0038214E" w:rsidRDefault="0038214E" w:rsidP="0038214E">
            <w:pPr>
              <w:ind w:left="2160"/>
              <w:jc w:val="both"/>
            </w:pPr>
            <w:r>
              <w:t>Input: user details (name, email, password)</w:t>
            </w:r>
          </w:p>
          <w:p w14:paraId="6ACEC646" w14:textId="77777777" w:rsidR="0038214E" w:rsidRDefault="0038214E" w:rsidP="0038214E">
            <w:pPr>
              <w:ind w:left="2160"/>
              <w:jc w:val="both"/>
            </w:pPr>
            <w:r>
              <w:t>Output: validation result (valid or invalid)</w:t>
            </w:r>
          </w:p>
          <w:p w14:paraId="19996B56" w14:textId="77777777" w:rsidR="0038214E" w:rsidRDefault="0038214E" w:rsidP="0038214E">
            <w:pPr>
              <w:ind w:left="2160"/>
              <w:jc w:val="both"/>
            </w:pPr>
          </w:p>
          <w:p w14:paraId="2DB7781E" w14:textId="77777777" w:rsidR="0038214E" w:rsidRDefault="0038214E" w:rsidP="0038214E">
            <w:pPr>
              <w:ind w:left="2880"/>
              <w:jc w:val="both"/>
            </w:pPr>
            <w:r>
              <w:t>1. Check if the email format is valid.</w:t>
            </w:r>
          </w:p>
          <w:p w14:paraId="7287E160" w14:textId="77777777" w:rsidR="0038214E" w:rsidRDefault="0038214E" w:rsidP="0038214E">
            <w:pPr>
              <w:ind w:left="2880"/>
              <w:jc w:val="both"/>
            </w:pPr>
            <w:r>
              <w:t>2. Check if the email is unique (not already registered).</w:t>
            </w:r>
          </w:p>
          <w:p w14:paraId="61DE0ED8" w14:textId="77777777" w:rsidR="0038214E" w:rsidRDefault="0038214E" w:rsidP="0038214E">
            <w:pPr>
              <w:ind w:left="2880"/>
              <w:jc w:val="both"/>
            </w:pPr>
            <w:r>
              <w:t>3. Check password complexity (minimum length, special characters).</w:t>
            </w:r>
          </w:p>
          <w:p w14:paraId="1EEC4EC2" w14:textId="77777777" w:rsidR="0038214E" w:rsidRDefault="0038214E" w:rsidP="0038214E">
            <w:pPr>
              <w:ind w:left="2880"/>
              <w:jc w:val="both"/>
            </w:pPr>
            <w:r>
              <w:t>4. If all checks pass:</w:t>
            </w:r>
          </w:p>
          <w:p w14:paraId="6A963D98" w14:textId="77777777" w:rsidR="0038214E" w:rsidRDefault="0038214E" w:rsidP="0038214E">
            <w:pPr>
              <w:ind w:left="3600"/>
              <w:jc w:val="both"/>
            </w:pPr>
            <w:r>
              <w:t xml:space="preserve">   a. Return "valid".</w:t>
            </w:r>
          </w:p>
          <w:p w14:paraId="20C5D73F" w14:textId="77777777" w:rsidR="0038214E" w:rsidRDefault="0038214E" w:rsidP="0038214E">
            <w:pPr>
              <w:ind w:left="2880"/>
              <w:jc w:val="both"/>
            </w:pPr>
            <w:r>
              <w:t>5. If any check fails:</w:t>
            </w:r>
          </w:p>
          <w:p w14:paraId="60DF5C5C" w14:textId="77777777" w:rsidR="0038214E" w:rsidRDefault="0038214E" w:rsidP="0038214E">
            <w:pPr>
              <w:ind w:left="3600"/>
              <w:jc w:val="both"/>
            </w:pPr>
            <w:r>
              <w:t xml:space="preserve">   a. Return "invalid".</w:t>
            </w:r>
          </w:p>
          <w:p w14:paraId="7FCF7715" w14:textId="77777777" w:rsidR="0038214E" w:rsidRDefault="0038214E" w:rsidP="0038214E">
            <w:pPr>
              <w:ind w:left="3600"/>
              <w:jc w:val="both"/>
            </w:pPr>
          </w:p>
          <w:p w14:paraId="73E71268" w14:textId="77777777" w:rsidR="0038214E" w:rsidRDefault="0038214E" w:rsidP="0038214E">
            <w:pPr>
              <w:ind w:left="720"/>
              <w:jc w:val="both"/>
            </w:pPr>
            <w:r>
              <w:t>2. Structure Charts</w:t>
            </w:r>
          </w:p>
          <w:p w14:paraId="02BA0996" w14:textId="77777777" w:rsidR="0038214E" w:rsidRDefault="0038214E" w:rsidP="00AC2786">
            <w:pPr>
              <w:ind w:left="1440"/>
              <w:jc w:val="both"/>
            </w:pPr>
            <w:r>
              <w:t>Structure charts illustrate the modular structure of the software components and how they interact with each other. They show the hierarchy of modules and their dependencies.</w:t>
            </w:r>
          </w:p>
          <w:p w14:paraId="360E5EE3" w14:textId="77777777" w:rsidR="0038214E" w:rsidRDefault="0038214E" w:rsidP="0038214E">
            <w:pPr>
              <w:ind w:left="2160"/>
              <w:jc w:val="both"/>
            </w:pPr>
          </w:p>
          <w:p w14:paraId="605B086D" w14:textId="77777777" w:rsidR="0038214E" w:rsidRDefault="0038214E" w:rsidP="00AC2786">
            <w:pPr>
              <w:ind w:left="1440"/>
              <w:jc w:val="both"/>
            </w:pPr>
            <w:r>
              <w:lastRenderedPageBreak/>
              <w:t>Example Structure Chart: User Management Module</w:t>
            </w:r>
          </w:p>
          <w:p w14:paraId="771873E9" w14:textId="77777777" w:rsidR="00D34698" w:rsidRDefault="00D34698" w:rsidP="0038214E">
            <w:pPr>
              <w:ind w:left="2160"/>
              <w:jc w:val="both"/>
            </w:pPr>
          </w:p>
          <w:p w14:paraId="7B7178B5" w14:textId="7D8BCBDA" w:rsidR="0038214E" w:rsidRDefault="0038214E" w:rsidP="0038214E">
            <w:pPr>
              <w:ind w:left="2160"/>
              <w:jc w:val="both"/>
            </w:pPr>
            <w:r>
              <w:t>User Management Module</w:t>
            </w:r>
          </w:p>
          <w:p w14:paraId="4B30A7EC" w14:textId="77777777" w:rsidR="0038214E" w:rsidRDefault="0038214E" w:rsidP="0038214E">
            <w:pPr>
              <w:ind w:left="2160"/>
              <w:jc w:val="both"/>
            </w:pPr>
            <w:r>
              <w:t xml:space="preserve">|-- </w:t>
            </w:r>
            <w:proofErr w:type="spellStart"/>
            <w:r>
              <w:t>ValidateUserRegistration</w:t>
            </w:r>
            <w:proofErr w:type="spellEnd"/>
          </w:p>
          <w:p w14:paraId="24A6DF6E" w14:textId="77777777" w:rsidR="0038214E" w:rsidRDefault="0038214E" w:rsidP="0038214E">
            <w:pPr>
              <w:ind w:left="2160"/>
              <w:jc w:val="both"/>
            </w:pPr>
            <w:r>
              <w:t xml:space="preserve">|-- </w:t>
            </w:r>
            <w:proofErr w:type="spellStart"/>
            <w:r>
              <w:t>CreateUserAccount</w:t>
            </w:r>
            <w:proofErr w:type="spellEnd"/>
          </w:p>
          <w:p w14:paraId="30D63882" w14:textId="77777777" w:rsidR="0038214E" w:rsidRDefault="0038214E" w:rsidP="0038214E">
            <w:pPr>
              <w:ind w:left="2160"/>
              <w:jc w:val="both"/>
            </w:pPr>
            <w:r>
              <w:t xml:space="preserve">|-- </w:t>
            </w:r>
            <w:proofErr w:type="spellStart"/>
            <w:r>
              <w:t>UpdateUserDetails</w:t>
            </w:r>
            <w:proofErr w:type="spellEnd"/>
          </w:p>
          <w:p w14:paraId="254299E3" w14:textId="77777777" w:rsidR="0038214E" w:rsidRDefault="0038214E" w:rsidP="0038214E">
            <w:pPr>
              <w:ind w:left="2160"/>
              <w:jc w:val="both"/>
            </w:pPr>
            <w:r>
              <w:t xml:space="preserve">|-- </w:t>
            </w:r>
            <w:proofErr w:type="spellStart"/>
            <w:r>
              <w:t>DeleteUserAccount</w:t>
            </w:r>
            <w:proofErr w:type="spellEnd"/>
          </w:p>
          <w:p w14:paraId="739BACE3" w14:textId="77777777" w:rsidR="00D34698" w:rsidRDefault="00D34698" w:rsidP="0038214E">
            <w:pPr>
              <w:ind w:left="2160"/>
              <w:jc w:val="both"/>
            </w:pPr>
          </w:p>
          <w:p w14:paraId="071657F5" w14:textId="77777777" w:rsidR="0038214E" w:rsidRDefault="0038214E" w:rsidP="00D34698">
            <w:pPr>
              <w:ind w:left="720"/>
              <w:jc w:val="both"/>
            </w:pPr>
            <w:r>
              <w:t>3. Hierarchy Charts</w:t>
            </w:r>
          </w:p>
          <w:p w14:paraId="7F391835" w14:textId="77777777" w:rsidR="0038214E" w:rsidRDefault="0038214E" w:rsidP="00D34698">
            <w:pPr>
              <w:ind w:left="1440"/>
              <w:jc w:val="both"/>
            </w:pPr>
            <w:r>
              <w:t>Hierarchy charts visualize the hierarchical relationships between different components or modules in the system, providing a clear understanding of their organizational structure.</w:t>
            </w:r>
          </w:p>
          <w:p w14:paraId="4C62B106" w14:textId="77777777" w:rsidR="0038214E" w:rsidRDefault="0038214E" w:rsidP="0038214E">
            <w:pPr>
              <w:ind w:left="2160"/>
              <w:jc w:val="both"/>
            </w:pPr>
          </w:p>
          <w:p w14:paraId="012E121E" w14:textId="77777777" w:rsidR="0038214E" w:rsidRDefault="0038214E" w:rsidP="00D34698">
            <w:pPr>
              <w:ind w:left="1440"/>
              <w:jc w:val="both"/>
            </w:pPr>
            <w:r>
              <w:t>Example Hierarchy Chart: Application Components</w:t>
            </w:r>
          </w:p>
          <w:p w14:paraId="7C7C2683" w14:textId="77777777" w:rsidR="00D34698" w:rsidRDefault="00D34698" w:rsidP="0038214E">
            <w:pPr>
              <w:ind w:left="2160"/>
              <w:jc w:val="both"/>
            </w:pPr>
          </w:p>
          <w:p w14:paraId="2DA3BDF4" w14:textId="36447CFF" w:rsidR="0038214E" w:rsidRDefault="0038214E" w:rsidP="0038214E">
            <w:pPr>
              <w:ind w:left="2160"/>
              <w:jc w:val="both"/>
            </w:pPr>
            <w:r>
              <w:t>Application</w:t>
            </w:r>
          </w:p>
          <w:p w14:paraId="7DBAF415" w14:textId="77777777" w:rsidR="0038214E" w:rsidRDefault="0038214E" w:rsidP="0038214E">
            <w:pPr>
              <w:ind w:left="2160"/>
              <w:jc w:val="both"/>
            </w:pPr>
            <w:r>
              <w:t>|-- Frontend</w:t>
            </w:r>
          </w:p>
          <w:p w14:paraId="0832BD8C" w14:textId="77777777" w:rsidR="0038214E" w:rsidRDefault="0038214E" w:rsidP="0038214E">
            <w:pPr>
              <w:ind w:left="2160"/>
              <w:jc w:val="both"/>
            </w:pPr>
            <w:r>
              <w:t>|   |-- HTML Pages</w:t>
            </w:r>
          </w:p>
          <w:p w14:paraId="1D9E5756" w14:textId="77777777" w:rsidR="0038214E" w:rsidRDefault="0038214E" w:rsidP="0038214E">
            <w:pPr>
              <w:ind w:left="2160"/>
              <w:jc w:val="both"/>
            </w:pPr>
            <w:r>
              <w:t>|   |-- CSS Stylesheets</w:t>
            </w:r>
          </w:p>
          <w:p w14:paraId="5E894FEA" w14:textId="77777777" w:rsidR="0038214E" w:rsidRDefault="0038214E" w:rsidP="0038214E">
            <w:pPr>
              <w:ind w:left="2160"/>
              <w:jc w:val="both"/>
            </w:pPr>
            <w:r>
              <w:t>|   |-- JavaScript Files</w:t>
            </w:r>
          </w:p>
          <w:p w14:paraId="54CB9D65" w14:textId="77777777" w:rsidR="0038214E" w:rsidRDefault="0038214E" w:rsidP="0038214E">
            <w:pPr>
              <w:ind w:left="2160"/>
              <w:jc w:val="both"/>
            </w:pPr>
            <w:r>
              <w:t>|-- Backend</w:t>
            </w:r>
          </w:p>
          <w:p w14:paraId="22622048" w14:textId="77777777" w:rsidR="0038214E" w:rsidRDefault="0038214E" w:rsidP="0038214E">
            <w:pPr>
              <w:ind w:left="2160"/>
              <w:jc w:val="both"/>
            </w:pPr>
            <w:r>
              <w:t>|   |-- MySQL Database</w:t>
            </w:r>
          </w:p>
          <w:p w14:paraId="297D35E9" w14:textId="77777777" w:rsidR="0038214E" w:rsidRDefault="0038214E" w:rsidP="0038214E">
            <w:pPr>
              <w:ind w:left="2160"/>
              <w:jc w:val="both"/>
            </w:pPr>
            <w:r>
              <w:t>|   |-- Server-Side Scripts</w:t>
            </w:r>
          </w:p>
          <w:p w14:paraId="4389F79F" w14:textId="77777777" w:rsidR="0038214E" w:rsidRDefault="0038214E" w:rsidP="0038214E">
            <w:pPr>
              <w:ind w:left="2160"/>
              <w:jc w:val="both"/>
            </w:pPr>
            <w:r>
              <w:t>|   |-- Photo-Video Handling</w:t>
            </w:r>
          </w:p>
          <w:p w14:paraId="1EED6FA5" w14:textId="77777777" w:rsidR="0038214E" w:rsidRDefault="0038214E" w:rsidP="0038214E">
            <w:pPr>
              <w:ind w:left="2160"/>
              <w:jc w:val="both"/>
            </w:pPr>
            <w:r>
              <w:t>|-- External Interfaces</w:t>
            </w:r>
          </w:p>
          <w:p w14:paraId="15E0E177" w14:textId="77777777" w:rsidR="0038214E" w:rsidRDefault="0038214E" w:rsidP="0038214E">
            <w:pPr>
              <w:ind w:left="2160"/>
              <w:jc w:val="both"/>
            </w:pPr>
            <w:r>
              <w:t>|   |-- GPS Tracking System</w:t>
            </w:r>
          </w:p>
          <w:p w14:paraId="6F364182" w14:textId="77777777" w:rsidR="0038214E" w:rsidRDefault="0038214E" w:rsidP="0038214E">
            <w:pPr>
              <w:ind w:left="2160"/>
              <w:jc w:val="both"/>
            </w:pPr>
            <w:r>
              <w:t>|   |-- Email Service</w:t>
            </w:r>
          </w:p>
          <w:p w14:paraId="0E2E6804" w14:textId="77777777" w:rsidR="00D34698" w:rsidRDefault="00D34698" w:rsidP="0038214E">
            <w:pPr>
              <w:ind w:left="2160"/>
              <w:jc w:val="both"/>
            </w:pPr>
          </w:p>
          <w:p w14:paraId="0F7C09AC" w14:textId="77777777" w:rsidR="0038214E" w:rsidRDefault="0038214E" w:rsidP="00D34698">
            <w:pPr>
              <w:ind w:left="720"/>
              <w:jc w:val="both"/>
            </w:pPr>
            <w:r>
              <w:t>4. Object-Oriented Modeling (OOM/D)</w:t>
            </w:r>
          </w:p>
          <w:p w14:paraId="658D5FBE" w14:textId="77777777" w:rsidR="00D34698" w:rsidRDefault="00D34698" w:rsidP="00D34698">
            <w:pPr>
              <w:ind w:left="720"/>
              <w:jc w:val="both"/>
            </w:pPr>
          </w:p>
          <w:p w14:paraId="248BBF43" w14:textId="77777777" w:rsidR="0038214E" w:rsidRDefault="0038214E" w:rsidP="00D34698">
            <w:pPr>
              <w:ind w:left="1440"/>
              <w:jc w:val="both"/>
            </w:pPr>
            <w:r>
              <w:t>Using OOM/D involves class diagrams and sequence diagrams to model the system's object-oriented structure and interactions.</w:t>
            </w:r>
          </w:p>
          <w:p w14:paraId="20353486" w14:textId="77777777" w:rsidR="0038214E" w:rsidRDefault="0038214E" w:rsidP="0038214E">
            <w:pPr>
              <w:ind w:left="2160"/>
              <w:jc w:val="both"/>
            </w:pPr>
          </w:p>
          <w:p w14:paraId="342CC196" w14:textId="77777777" w:rsidR="0038214E" w:rsidRDefault="0038214E" w:rsidP="00D34698">
            <w:pPr>
              <w:ind w:left="1440"/>
              <w:jc w:val="both"/>
            </w:pPr>
            <w:r>
              <w:t>Class Diagram</w:t>
            </w:r>
          </w:p>
          <w:p w14:paraId="1B5384DC" w14:textId="77777777" w:rsidR="00D34698" w:rsidRDefault="00D34698" w:rsidP="00D34698">
            <w:pPr>
              <w:ind w:left="1440"/>
              <w:jc w:val="both"/>
            </w:pPr>
          </w:p>
          <w:p w14:paraId="340B6738" w14:textId="77777777" w:rsidR="0038214E" w:rsidRDefault="0038214E" w:rsidP="0038214E">
            <w:pPr>
              <w:ind w:left="2160"/>
              <w:jc w:val="both"/>
            </w:pPr>
            <w:r>
              <w:t>A class diagram illustrates the classes, attributes, methods, and relationships between objects in the system.</w:t>
            </w:r>
          </w:p>
          <w:p w14:paraId="34838D03" w14:textId="77777777" w:rsidR="0038214E" w:rsidRDefault="0038214E" w:rsidP="0038214E">
            <w:pPr>
              <w:ind w:left="2160"/>
              <w:jc w:val="both"/>
            </w:pPr>
          </w:p>
          <w:p w14:paraId="35C57260" w14:textId="77777777" w:rsidR="0038214E" w:rsidRDefault="0038214E" w:rsidP="0038214E">
            <w:pPr>
              <w:ind w:left="2160"/>
              <w:jc w:val="both"/>
            </w:pPr>
            <w:r>
              <w:t>Example Class Diagram: User Management</w:t>
            </w:r>
          </w:p>
          <w:p w14:paraId="4B6E9D4F" w14:textId="77777777" w:rsidR="00D732B3" w:rsidRDefault="00D732B3" w:rsidP="0038214E">
            <w:pPr>
              <w:ind w:left="2160"/>
              <w:jc w:val="both"/>
            </w:pPr>
          </w:p>
          <w:tbl>
            <w:tblPr>
              <w:tblStyle w:val="ListTable3-Accent2"/>
              <w:tblW w:w="0" w:type="auto"/>
              <w:jc w:val="center"/>
              <w:tblLook w:val="04A0" w:firstRow="1" w:lastRow="0" w:firstColumn="1" w:lastColumn="0" w:noHBand="0" w:noVBand="1"/>
            </w:tblPr>
            <w:tblGrid>
              <w:gridCol w:w="3024"/>
            </w:tblGrid>
            <w:tr w:rsidR="00D732B3" w14:paraId="79EB9FEE" w14:textId="77777777" w:rsidTr="00B80228">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100" w:firstRow="0" w:lastRow="0" w:firstColumn="1" w:lastColumn="0" w:oddVBand="0" w:evenVBand="0" w:oddHBand="0" w:evenHBand="0" w:firstRowFirstColumn="1" w:firstRowLastColumn="0" w:lastRowFirstColumn="0" w:lastRowLastColumn="0"/>
                  <w:tcW w:w="3024" w:type="dxa"/>
                </w:tcPr>
                <w:p w14:paraId="6CCA432D" w14:textId="77777777" w:rsidR="003E12D6" w:rsidRDefault="003E12D6" w:rsidP="00D732B3">
                  <w:pPr>
                    <w:rPr>
                      <w:b w:val="0"/>
                      <w:bCs w:val="0"/>
                    </w:rPr>
                  </w:pPr>
                </w:p>
                <w:p w14:paraId="6F805353" w14:textId="290981EE" w:rsidR="00D732B3" w:rsidRDefault="00D732B3" w:rsidP="00D732B3">
                  <w:pPr>
                    <w:rPr>
                      <w:b w:val="0"/>
                      <w:bCs w:val="0"/>
                    </w:rPr>
                  </w:pPr>
                  <w:r>
                    <w:tab/>
                  </w:r>
                  <w:r w:rsidR="003E12D6">
                    <w:t>Registration</w:t>
                  </w:r>
                </w:p>
                <w:p w14:paraId="3EC3D5BE" w14:textId="55FA5953" w:rsidR="003E12D6" w:rsidRDefault="003E12D6" w:rsidP="00D732B3"/>
              </w:tc>
            </w:tr>
            <w:tr w:rsidR="00D732B3" w14:paraId="0167E77B" w14:textId="77777777" w:rsidTr="00B80228">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3024" w:type="dxa"/>
                </w:tcPr>
                <w:p w14:paraId="2052FFCF" w14:textId="77777777" w:rsidR="00D732B3" w:rsidRDefault="00D732B3" w:rsidP="00D732B3"/>
                <w:p w14:paraId="61A57BCA" w14:textId="18328CE6" w:rsidR="00D732B3" w:rsidRDefault="00D732B3" w:rsidP="00D732B3">
                  <w:r w:rsidRPr="00D732B3">
                    <w:rPr>
                      <w:b w:val="0"/>
                      <w:bCs w:val="0"/>
                    </w:rPr>
                    <w:t xml:space="preserve">| - </w:t>
                  </w:r>
                  <w:proofErr w:type="spellStart"/>
                  <w:r w:rsidR="003E12D6">
                    <w:rPr>
                      <w:b w:val="0"/>
                      <w:bCs w:val="0"/>
                    </w:rPr>
                    <w:t>IDregistration</w:t>
                  </w:r>
                  <w:proofErr w:type="spellEnd"/>
                  <w:r w:rsidRPr="00D732B3">
                    <w:rPr>
                      <w:b w:val="0"/>
                      <w:bCs w:val="0"/>
                    </w:rPr>
                    <w:t xml:space="preserve">: int </w:t>
                  </w:r>
                  <w:r w:rsidRPr="00D732B3">
                    <w:rPr>
                      <w:b w:val="0"/>
                      <w:bCs w:val="0"/>
                    </w:rPr>
                    <w:tab/>
                  </w:r>
                </w:p>
                <w:p w14:paraId="0176B86D" w14:textId="5D105AAC" w:rsidR="00D732B3" w:rsidRDefault="00D732B3" w:rsidP="00D732B3">
                  <w:r w:rsidRPr="00D732B3">
                    <w:rPr>
                      <w:b w:val="0"/>
                      <w:bCs w:val="0"/>
                    </w:rPr>
                    <w:t xml:space="preserve">| - </w:t>
                  </w:r>
                  <w:proofErr w:type="spellStart"/>
                  <w:r w:rsidR="003E12D6">
                    <w:rPr>
                      <w:b w:val="0"/>
                      <w:bCs w:val="0"/>
                    </w:rPr>
                    <w:t>fName</w:t>
                  </w:r>
                  <w:proofErr w:type="spellEnd"/>
                  <w:r w:rsidRPr="00D732B3">
                    <w:rPr>
                      <w:b w:val="0"/>
                      <w:bCs w:val="0"/>
                    </w:rPr>
                    <w:t xml:space="preserve">: string </w:t>
                  </w:r>
                  <w:r w:rsidRPr="00D732B3">
                    <w:rPr>
                      <w:b w:val="0"/>
                      <w:bCs w:val="0"/>
                    </w:rPr>
                    <w:tab/>
                  </w:r>
                </w:p>
                <w:p w14:paraId="581785F3" w14:textId="0E8806AA" w:rsidR="003E12D6" w:rsidRDefault="003E12D6" w:rsidP="00D732B3">
                  <w:r w:rsidRPr="00D732B3">
                    <w:rPr>
                      <w:b w:val="0"/>
                      <w:bCs w:val="0"/>
                    </w:rPr>
                    <w:t xml:space="preserve">| - </w:t>
                  </w:r>
                  <w:proofErr w:type="spellStart"/>
                  <w:r>
                    <w:rPr>
                      <w:b w:val="0"/>
                      <w:bCs w:val="0"/>
                    </w:rPr>
                    <w:t>lName</w:t>
                  </w:r>
                  <w:proofErr w:type="spellEnd"/>
                  <w:r w:rsidRPr="00D732B3">
                    <w:rPr>
                      <w:b w:val="0"/>
                      <w:bCs w:val="0"/>
                    </w:rPr>
                    <w:t xml:space="preserve">: string </w:t>
                  </w:r>
                  <w:r w:rsidRPr="00D732B3">
                    <w:rPr>
                      <w:b w:val="0"/>
                      <w:bCs w:val="0"/>
                    </w:rPr>
                    <w:tab/>
                  </w:r>
                </w:p>
                <w:p w14:paraId="5500EA1B" w14:textId="749D7828" w:rsidR="00D732B3" w:rsidRDefault="00D732B3" w:rsidP="00D732B3">
                  <w:r w:rsidRPr="00D732B3">
                    <w:rPr>
                      <w:b w:val="0"/>
                      <w:bCs w:val="0"/>
                    </w:rPr>
                    <w:t>| - email: string</w:t>
                  </w:r>
                  <w:r w:rsidRPr="00D732B3">
                    <w:rPr>
                      <w:b w:val="0"/>
                      <w:bCs w:val="0"/>
                    </w:rPr>
                    <w:tab/>
                  </w:r>
                </w:p>
                <w:p w14:paraId="0D0C918A" w14:textId="486AE257" w:rsidR="00D732B3" w:rsidRDefault="00D732B3" w:rsidP="00D732B3">
                  <w:r w:rsidRPr="00D732B3">
                    <w:rPr>
                      <w:b w:val="0"/>
                      <w:bCs w:val="0"/>
                    </w:rPr>
                    <w:t xml:space="preserve">| - </w:t>
                  </w:r>
                  <w:proofErr w:type="spellStart"/>
                  <w:r w:rsidR="00040D53">
                    <w:rPr>
                      <w:b w:val="0"/>
                      <w:bCs w:val="0"/>
                    </w:rPr>
                    <w:t>loginP</w:t>
                  </w:r>
                  <w:r w:rsidRPr="00D732B3">
                    <w:rPr>
                      <w:b w:val="0"/>
                      <w:bCs w:val="0"/>
                    </w:rPr>
                    <w:t>assword</w:t>
                  </w:r>
                  <w:proofErr w:type="spellEnd"/>
                  <w:r w:rsidRPr="00D732B3">
                    <w:rPr>
                      <w:b w:val="0"/>
                      <w:bCs w:val="0"/>
                    </w:rPr>
                    <w:t xml:space="preserve">: string </w:t>
                  </w:r>
                </w:p>
                <w:p w14:paraId="5F63595B" w14:textId="428DCD11" w:rsidR="00D732B3" w:rsidRDefault="00D732B3" w:rsidP="00D732B3"/>
              </w:tc>
            </w:tr>
            <w:tr w:rsidR="00D732B3" w14:paraId="3E2048F9" w14:textId="77777777" w:rsidTr="00B80228">
              <w:trPr>
                <w:trHeight w:val="271"/>
                <w:jc w:val="center"/>
              </w:trPr>
              <w:tc>
                <w:tcPr>
                  <w:cnfStyle w:val="001000000000" w:firstRow="0" w:lastRow="0" w:firstColumn="1" w:lastColumn="0" w:oddVBand="0" w:evenVBand="0" w:oddHBand="0" w:evenHBand="0" w:firstRowFirstColumn="0" w:firstRowLastColumn="0" w:lastRowFirstColumn="0" w:lastRowLastColumn="0"/>
                  <w:tcW w:w="3024" w:type="dxa"/>
                </w:tcPr>
                <w:p w14:paraId="0A2810FC" w14:textId="77777777" w:rsidR="00D732B3" w:rsidRDefault="00D732B3" w:rsidP="00D732B3"/>
              </w:tc>
            </w:tr>
            <w:tr w:rsidR="00D732B3" w14:paraId="41F5BBDA" w14:textId="77777777" w:rsidTr="00B80228">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024" w:type="dxa"/>
                </w:tcPr>
                <w:p w14:paraId="64F01207" w14:textId="77777777" w:rsidR="00D732B3" w:rsidRDefault="00D732B3" w:rsidP="00D732B3"/>
                <w:p w14:paraId="72929F0B" w14:textId="2B2C7E25" w:rsidR="00D732B3" w:rsidRDefault="00D732B3" w:rsidP="00D732B3">
                  <w:r w:rsidRPr="00D732B3">
                    <w:rPr>
                      <w:b w:val="0"/>
                      <w:bCs w:val="0"/>
                    </w:rPr>
                    <w:t xml:space="preserve">| + </w:t>
                  </w:r>
                  <w:proofErr w:type="gramStart"/>
                  <w:r w:rsidRPr="00D732B3">
                    <w:rPr>
                      <w:b w:val="0"/>
                      <w:bCs w:val="0"/>
                    </w:rPr>
                    <w:t>register(</w:t>
                  </w:r>
                  <w:proofErr w:type="gramEnd"/>
                  <w:r w:rsidRPr="00D732B3">
                    <w:rPr>
                      <w:b w:val="0"/>
                      <w:bCs w:val="0"/>
                    </w:rPr>
                    <w:t xml:space="preserve">): void </w:t>
                  </w:r>
                  <w:r w:rsidRPr="00D732B3">
                    <w:rPr>
                      <w:b w:val="0"/>
                      <w:bCs w:val="0"/>
                    </w:rPr>
                    <w:tab/>
                  </w:r>
                </w:p>
                <w:p w14:paraId="6FDD6EAC" w14:textId="77777777" w:rsidR="00D732B3" w:rsidRDefault="00D732B3" w:rsidP="00D732B3">
                  <w:r w:rsidRPr="00D732B3">
                    <w:rPr>
                      <w:b w:val="0"/>
                      <w:bCs w:val="0"/>
                    </w:rPr>
                    <w:t xml:space="preserve">| + </w:t>
                  </w:r>
                  <w:proofErr w:type="spellStart"/>
                  <w:proofErr w:type="gramStart"/>
                  <w:r w:rsidRPr="00D732B3">
                    <w:rPr>
                      <w:b w:val="0"/>
                      <w:bCs w:val="0"/>
                    </w:rPr>
                    <w:t>updateDetails</w:t>
                  </w:r>
                  <w:proofErr w:type="spellEnd"/>
                  <w:r w:rsidRPr="00D732B3">
                    <w:rPr>
                      <w:b w:val="0"/>
                      <w:bCs w:val="0"/>
                    </w:rPr>
                    <w:t>(</w:t>
                  </w:r>
                  <w:proofErr w:type="gramEnd"/>
                  <w:r w:rsidRPr="00D732B3">
                    <w:rPr>
                      <w:b w:val="0"/>
                      <w:bCs w:val="0"/>
                    </w:rPr>
                    <w:t xml:space="preserve">): void </w:t>
                  </w:r>
                </w:p>
                <w:p w14:paraId="23E11EF4" w14:textId="77777777" w:rsidR="00D732B3" w:rsidRDefault="00D732B3" w:rsidP="00D732B3">
                  <w:r w:rsidRPr="00D732B3">
                    <w:rPr>
                      <w:b w:val="0"/>
                      <w:bCs w:val="0"/>
                    </w:rPr>
                    <w:t xml:space="preserve">| + </w:t>
                  </w:r>
                  <w:proofErr w:type="spellStart"/>
                  <w:proofErr w:type="gramStart"/>
                  <w:r w:rsidRPr="00D732B3">
                    <w:rPr>
                      <w:b w:val="0"/>
                      <w:bCs w:val="0"/>
                    </w:rPr>
                    <w:t>deleteAccount</w:t>
                  </w:r>
                  <w:proofErr w:type="spellEnd"/>
                  <w:r w:rsidRPr="00D732B3">
                    <w:rPr>
                      <w:b w:val="0"/>
                      <w:bCs w:val="0"/>
                    </w:rPr>
                    <w:t>(</w:t>
                  </w:r>
                  <w:proofErr w:type="gramEnd"/>
                  <w:r w:rsidRPr="00D732B3">
                    <w:rPr>
                      <w:b w:val="0"/>
                      <w:bCs w:val="0"/>
                    </w:rPr>
                    <w:t>): void</w:t>
                  </w:r>
                  <w:r w:rsidRPr="00D732B3">
                    <w:rPr>
                      <w:b w:val="0"/>
                      <w:bCs w:val="0"/>
                    </w:rPr>
                    <w:tab/>
                  </w:r>
                </w:p>
                <w:p w14:paraId="779C4AFD" w14:textId="1CEBA144" w:rsidR="00D732B3" w:rsidRDefault="00D732B3" w:rsidP="00D732B3"/>
              </w:tc>
            </w:tr>
          </w:tbl>
          <w:p w14:paraId="3648B1DB" w14:textId="77777777" w:rsidR="00D732B3" w:rsidRDefault="00D732B3" w:rsidP="00F4082F">
            <w:pPr>
              <w:jc w:val="both"/>
            </w:pPr>
          </w:p>
          <w:p w14:paraId="4CE2851A" w14:textId="77777777" w:rsidR="0038214E" w:rsidRDefault="0038214E" w:rsidP="00D732B3">
            <w:pPr>
              <w:ind w:left="1440"/>
              <w:jc w:val="both"/>
            </w:pPr>
            <w:r>
              <w:t>Sequence Diagram</w:t>
            </w:r>
          </w:p>
          <w:p w14:paraId="3DCB9C63" w14:textId="77777777" w:rsidR="00D732B3" w:rsidRDefault="00D732B3" w:rsidP="00D732B3">
            <w:pPr>
              <w:ind w:left="1440"/>
              <w:jc w:val="both"/>
            </w:pPr>
          </w:p>
          <w:p w14:paraId="29190499" w14:textId="0DD1412D" w:rsidR="0038214E" w:rsidRDefault="0038214E" w:rsidP="0038214E">
            <w:pPr>
              <w:ind w:left="2160"/>
              <w:jc w:val="both"/>
            </w:pPr>
            <w:r>
              <w:t>Sequence diagrams show the interactions</w:t>
            </w:r>
            <w:r w:rsidR="00540438">
              <w:t xml:space="preserve"> / relationship</w:t>
            </w:r>
            <w:r>
              <w:t xml:space="preserve"> between objects in a chronological sequence, depicting the flow of messages and method calls.</w:t>
            </w:r>
          </w:p>
          <w:p w14:paraId="3FD2265E" w14:textId="77777777" w:rsidR="0038214E" w:rsidRDefault="0038214E" w:rsidP="0038214E">
            <w:pPr>
              <w:ind w:left="2160"/>
              <w:jc w:val="both"/>
            </w:pPr>
          </w:p>
          <w:p w14:paraId="7C16B43E" w14:textId="77777777" w:rsidR="0038214E" w:rsidRDefault="0038214E" w:rsidP="0038214E">
            <w:pPr>
              <w:ind w:left="2160"/>
              <w:jc w:val="both"/>
            </w:pPr>
            <w:r>
              <w:t>Example Sequence Diagram: User Registration</w:t>
            </w:r>
          </w:p>
          <w:p w14:paraId="52797A73" w14:textId="77777777" w:rsidR="000B2C48" w:rsidRDefault="000B2C48" w:rsidP="0038214E">
            <w:pPr>
              <w:ind w:left="2160"/>
              <w:jc w:val="both"/>
            </w:pPr>
          </w:p>
          <w:p w14:paraId="4DD2DF2E" w14:textId="2AC13DD4" w:rsidR="0038214E" w:rsidRDefault="000B2C48" w:rsidP="000B2C48">
            <w:pPr>
              <w:ind w:left="2880"/>
              <w:jc w:val="both"/>
            </w:pPr>
            <w:r>
              <w:t>Registration</w:t>
            </w:r>
            <w:r w:rsidR="006E11F5">
              <w:tab/>
            </w:r>
            <w:r w:rsidR="0038214E">
              <w:t xml:space="preserve"> --&gt; Frontend: </w:t>
            </w:r>
            <w:r w:rsidR="006E11F5">
              <w:tab/>
            </w:r>
            <w:r w:rsidR="0038214E">
              <w:t>Enter registration details</w:t>
            </w:r>
          </w:p>
          <w:p w14:paraId="2DC8D748" w14:textId="526DA4F0" w:rsidR="0038214E" w:rsidRDefault="0038214E" w:rsidP="000B2C48">
            <w:pPr>
              <w:ind w:left="2880"/>
              <w:jc w:val="both"/>
            </w:pPr>
            <w:r>
              <w:t xml:space="preserve">Frontend </w:t>
            </w:r>
            <w:r w:rsidR="006E11F5">
              <w:tab/>
            </w:r>
            <w:r>
              <w:t xml:space="preserve">--&gt; Backend: </w:t>
            </w:r>
            <w:r w:rsidR="006E11F5">
              <w:tab/>
            </w:r>
            <w:r>
              <w:t>Send registration request</w:t>
            </w:r>
          </w:p>
          <w:p w14:paraId="0CF7AA65" w14:textId="535D6A7F" w:rsidR="0038214E" w:rsidRDefault="0038214E" w:rsidP="000B2C48">
            <w:pPr>
              <w:ind w:left="2880"/>
              <w:jc w:val="both"/>
            </w:pPr>
            <w:r>
              <w:t xml:space="preserve">Backend </w:t>
            </w:r>
            <w:r w:rsidR="006E11F5">
              <w:tab/>
            </w:r>
            <w:r>
              <w:t xml:space="preserve">--&gt; Backend: </w:t>
            </w:r>
            <w:r w:rsidR="006E11F5">
              <w:tab/>
            </w:r>
            <w:r>
              <w:t>Validate user data</w:t>
            </w:r>
          </w:p>
          <w:p w14:paraId="145091E0" w14:textId="41CB65C6" w:rsidR="0038214E" w:rsidRDefault="0038214E" w:rsidP="000B2C48">
            <w:pPr>
              <w:ind w:left="2880"/>
              <w:jc w:val="both"/>
            </w:pPr>
            <w:r>
              <w:t xml:space="preserve">Backend </w:t>
            </w:r>
            <w:r w:rsidR="006E11F5">
              <w:tab/>
            </w:r>
            <w:r>
              <w:t xml:space="preserve">--&gt; Database: </w:t>
            </w:r>
            <w:r w:rsidR="006E11F5">
              <w:tab/>
            </w:r>
            <w:r>
              <w:t>Check email uniqueness</w:t>
            </w:r>
          </w:p>
          <w:p w14:paraId="71F90627" w14:textId="330C3C64" w:rsidR="0038214E" w:rsidRDefault="0038214E" w:rsidP="000B2C48">
            <w:pPr>
              <w:ind w:left="2880"/>
              <w:jc w:val="both"/>
            </w:pPr>
            <w:r>
              <w:t xml:space="preserve">Database </w:t>
            </w:r>
            <w:r w:rsidR="006E11F5">
              <w:tab/>
            </w:r>
            <w:r>
              <w:t xml:space="preserve">--&gt; Backend: </w:t>
            </w:r>
            <w:r w:rsidR="006E11F5">
              <w:tab/>
            </w:r>
            <w:r>
              <w:t>Return validation result</w:t>
            </w:r>
          </w:p>
          <w:p w14:paraId="796E06D1" w14:textId="77758B89" w:rsidR="0038214E" w:rsidRDefault="0038214E" w:rsidP="000B2C48">
            <w:pPr>
              <w:ind w:left="2880"/>
              <w:jc w:val="both"/>
            </w:pPr>
            <w:r>
              <w:t xml:space="preserve">Backend </w:t>
            </w:r>
            <w:r w:rsidR="006E11F5">
              <w:tab/>
            </w:r>
            <w:r>
              <w:t xml:space="preserve">--&gt; Frontend: </w:t>
            </w:r>
            <w:r w:rsidR="006E11F5">
              <w:tab/>
            </w:r>
            <w:r>
              <w:t>Display validation message</w:t>
            </w:r>
          </w:p>
          <w:p w14:paraId="63F05B11" w14:textId="77777777" w:rsidR="000B2C48" w:rsidRDefault="000B2C48" w:rsidP="0038214E">
            <w:pPr>
              <w:ind w:left="2160"/>
              <w:jc w:val="both"/>
            </w:pPr>
          </w:p>
          <w:p w14:paraId="0D087B7C" w14:textId="77777777" w:rsidR="0038214E" w:rsidRDefault="0038214E" w:rsidP="000B2C48">
            <w:pPr>
              <w:ind w:left="720"/>
              <w:jc w:val="both"/>
            </w:pPr>
            <w:r>
              <w:t>5. Data Dictionary</w:t>
            </w:r>
          </w:p>
          <w:p w14:paraId="19760BC2" w14:textId="77777777" w:rsidR="0038214E" w:rsidRDefault="0038214E" w:rsidP="00D37B5C">
            <w:pPr>
              <w:ind w:left="1440"/>
              <w:jc w:val="both"/>
            </w:pPr>
            <w:r>
              <w:t>A data dictionary provides detailed definitions of data elements used in the system, enhancing clarity and consistency in data processing.</w:t>
            </w:r>
          </w:p>
          <w:p w14:paraId="60ADBE6F" w14:textId="77777777" w:rsidR="0038214E" w:rsidRDefault="0038214E" w:rsidP="0038214E">
            <w:pPr>
              <w:ind w:left="2160"/>
              <w:jc w:val="both"/>
            </w:pPr>
          </w:p>
          <w:p w14:paraId="046F8191" w14:textId="77777777" w:rsidR="0038214E" w:rsidRDefault="0038214E" w:rsidP="0038214E">
            <w:pPr>
              <w:ind w:left="2160"/>
              <w:jc w:val="both"/>
            </w:pPr>
            <w:r>
              <w:t>Example Data Dictionary Entry: User Table</w:t>
            </w:r>
          </w:p>
          <w:p w14:paraId="7D6FAAA7" w14:textId="77777777" w:rsidR="00D37B5C" w:rsidRDefault="00D37B5C" w:rsidP="0038214E">
            <w:pPr>
              <w:ind w:left="2160"/>
              <w:jc w:val="both"/>
            </w:pPr>
          </w:p>
          <w:p w14:paraId="304714CD" w14:textId="1D76AE16" w:rsidR="0038214E" w:rsidRDefault="00D37B5C" w:rsidP="0038214E">
            <w:pPr>
              <w:ind w:left="2160"/>
              <w:jc w:val="both"/>
            </w:pPr>
            <w:r>
              <w:t>Table: registration</w:t>
            </w:r>
          </w:p>
          <w:p w14:paraId="39F1BCFE" w14:textId="77777777" w:rsidR="00D37B5C" w:rsidRDefault="00D37B5C" w:rsidP="00D37B5C">
            <w:pPr>
              <w:ind w:left="2880"/>
              <w:jc w:val="both"/>
            </w:pPr>
            <w:r>
              <w:t>Columns:</w:t>
            </w:r>
          </w:p>
          <w:p w14:paraId="09EC4208" w14:textId="77777777" w:rsidR="00D37B5C" w:rsidRDefault="00D37B5C" w:rsidP="00D37B5C">
            <w:pPr>
              <w:ind w:left="3600"/>
              <w:jc w:val="both"/>
            </w:pPr>
            <w:proofErr w:type="spellStart"/>
            <w:r>
              <w:t>IDregistration</w:t>
            </w:r>
            <w:proofErr w:type="spellEnd"/>
            <w:r>
              <w:t xml:space="preserve"> int AI PK </w:t>
            </w:r>
          </w:p>
          <w:p w14:paraId="47ADD3A5" w14:textId="77777777" w:rsidR="00D37B5C" w:rsidRDefault="00D37B5C" w:rsidP="00D37B5C">
            <w:pPr>
              <w:ind w:left="3600"/>
              <w:jc w:val="both"/>
            </w:pPr>
            <w:proofErr w:type="spellStart"/>
            <w:r>
              <w:t>loginUserName</w:t>
            </w:r>
            <w:proofErr w:type="spellEnd"/>
            <w:r>
              <w:t xml:space="preserve"> </w:t>
            </w:r>
            <w:proofErr w:type="gramStart"/>
            <w:r>
              <w:t>varchar(</w:t>
            </w:r>
            <w:proofErr w:type="gramEnd"/>
            <w:r>
              <w:t xml:space="preserve">20) </w:t>
            </w:r>
          </w:p>
          <w:p w14:paraId="729D3742" w14:textId="77777777" w:rsidR="00D37B5C" w:rsidRDefault="00D37B5C" w:rsidP="00D37B5C">
            <w:pPr>
              <w:ind w:left="3600"/>
              <w:jc w:val="both"/>
            </w:pPr>
            <w:proofErr w:type="spellStart"/>
            <w:r>
              <w:t>loginPassword</w:t>
            </w:r>
            <w:proofErr w:type="spellEnd"/>
            <w:r>
              <w:t xml:space="preserve"> </w:t>
            </w:r>
            <w:proofErr w:type="gramStart"/>
            <w:r>
              <w:t>varchar(</w:t>
            </w:r>
            <w:proofErr w:type="gramEnd"/>
            <w:r>
              <w:t xml:space="preserve">8) </w:t>
            </w:r>
          </w:p>
          <w:p w14:paraId="145DC269" w14:textId="77777777" w:rsidR="00D37B5C" w:rsidRDefault="00D37B5C" w:rsidP="00D37B5C">
            <w:pPr>
              <w:ind w:left="3600"/>
              <w:jc w:val="both"/>
            </w:pPr>
            <w:proofErr w:type="spellStart"/>
            <w:r>
              <w:t>repeatPassord</w:t>
            </w:r>
            <w:proofErr w:type="spellEnd"/>
            <w:r>
              <w:t xml:space="preserve"> </w:t>
            </w:r>
            <w:proofErr w:type="gramStart"/>
            <w:r>
              <w:t>varchar(</w:t>
            </w:r>
            <w:proofErr w:type="gramEnd"/>
            <w:r>
              <w:t xml:space="preserve">8) </w:t>
            </w:r>
          </w:p>
          <w:p w14:paraId="6BF7EB1E" w14:textId="77777777" w:rsidR="00D37B5C" w:rsidRDefault="00D37B5C" w:rsidP="00D37B5C">
            <w:pPr>
              <w:ind w:left="3600"/>
              <w:jc w:val="both"/>
            </w:pPr>
            <w:proofErr w:type="spellStart"/>
            <w:r>
              <w:t>fName</w:t>
            </w:r>
            <w:proofErr w:type="spellEnd"/>
            <w:r>
              <w:t xml:space="preserve"> </w:t>
            </w:r>
            <w:proofErr w:type="gramStart"/>
            <w:r>
              <w:t>varchar(</w:t>
            </w:r>
            <w:proofErr w:type="gramEnd"/>
            <w:r>
              <w:t xml:space="preserve">20) </w:t>
            </w:r>
          </w:p>
          <w:p w14:paraId="2103C7D9" w14:textId="77777777" w:rsidR="00D37B5C" w:rsidRDefault="00D37B5C" w:rsidP="00D37B5C">
            <w:pPr>
              <w:ind w:left="3600"/>
              <w:jc w:val="both"/>
            </w:pPr>
            <w:proofErr w:type="spellStart"/>
            <w:r>
              <w:t>lname</w:t>
            </w:r>
            <w:proofErr w:type="spellEnd"/>
            <w:r>
              <w:t xml:space="preserve"> </w:t>
            </w:r>
            <w:proofErr w:type="gramStart"/>
            <w:r>
              <w:t>varchar(</w:t>
            </w:r>
            <w:proofErr w:type="gramEnd"/>
            <w:r>
              <w:t xml:space="preserve">20) </w:t>
            </w:r>
          </w:p>
          <w:p w14:paraId="2916A3AE" w14:textId="77777777" w:rsidR="00D37B5C" w:rsidRDefault="00D37B5C" w:rsidP="00D37B5C">
            <w:pPr>
              <w:ind w:left="3600"/>
              <w:jc w:val="both"/>
            </w:pPr>
            <w:proofErr w:type="spellStart"/>
            <w:r>
              <w:t>eMail</w:t>
            </w:r>
            <w:proofErr w:type="spellEnd"/>
            <w:r>
              <w:t xml:space="preserve"> </w:t>
            </w:r>
            <w:proofErr w:type="gramStart"/>
            <w:r>
              <w:t>varchar(</w:t>
            </w:r>
            <w:proofErr w:type="gramEnd"/>
            <w:r>
              <w:t xml:space="preserve">30) </w:t>
            </w:r>
          </w:p>
          <w:p w14:paraId="64920780" w14:textId="77777777" w:rsidR="00D37B5C" w:rsidRDefault="00D37B5C" w:rsidP="00D37B5C">
            <w:pPr>
              <w:ind w:left="3600"/>
              <w:jc w:val="both"/>
            </w:pPr>
            <w:proofErr w:type="spellStart"/>
            <w:r>
              <w:t>hPhone</w:t>
            </w:r>
            <w:proofErr w:type="spellEnd"/>
            <w:r>
              <w:t xml:space="preserve"> </w:t>
            </w:r>
            <w:proofErr w:type="gramStart"/>
            <w:r>
              <w:t>varchar(</w:t>
            </w:r>
            <w:proofErr w:type="gramEnd"/>
            <w:r>
              <w:t xml:space="preserve">20) </w:t>
            </w:r>
          </w:p>
          <w:p w14:paraId="5136A9AB" w14:textId="77777777" w:rsidR="00D37B5C" w:rsidRDefault="00D37B5C" w:rsidP="00D37B5C">
            <w:pPr>
              <w:ind w:left="3600"/>
              <w:jc w:val="both"/>
            </w:pPr>
            <w:r>
              <w:t xml:space="preserve">role </w:t>
            </w:r>
            <w:proofErr w:type="gramStart"/>
            <w:r>
              <w:t>varchar(</w:t>
            </w:r>
            <w:proofErr w:type="gramEnd"/>
            <w:r>
              <w:t xml:space="preserve">10) </w:t>
            </w:r>
          </w:p>
          <w:p w14:paraId="3917DBBD" w14:textId="77777777" w:rsidR="00D37B5C" w:rsidRDefault="00D37B5C" w:rsidP="00D37B5C">
            <w:pPr>
              <w:ind w:left="3600"/>
              <w:jc w:val="both"/>
            </w:pPr>
            <w:proofErr w:type="spellStart"/>
            <w:r>
              <w:t>rLocality</w:t>
            </w:r>
            <w:proofErr w:type="spellEnd"/>
            <w:r>
              <w:t xml:space="preserve"> </w:t>
            </w:r>
            <w:proofErr w:type="gramStart"/>
            <w:r>
              <w:t>varchar(</w:t>
            </w:r>
            <w:proofErr w:type="gramEnd"/>
            <w:r>
              <w:t xml:space="preserve">6) </w:t>
            </w:r>
          </w:p>
          <w:p w14:paraId="6355BA99" w14:textId="77777777" w:rsidR="00D37B5C" w:rsidRDefault="00D37B5C" w:rsidP="00D37B5C">
            <w:pPr>
              <w:ind w:left="3600"/>
              <w:jc w:val="both"/>
            </w:pPr>
            <w:proofErr w:type="spellStart"/>
            <w:r>
              <w:t>fAddress</w:t>
            </w:r>
            <w:proofErr w:type="spellEnd"/>
            <w:r>
              <w:t xml:space="preserve"> </w:t>
            </w:r>
            <w:proofErr w:type="gramStart"/>
            <w:r>
              <w:t>varchar(</w:t>
            </w:r>
            <w:proofErr w:type="gramEnd"/>
            <w:r>
              <w:t xml:space="preserve">90) </w:t>
            </w:r>
          </w:p>
          <w:p w14:paraId="6AE470B9" w14:textId="77777777" w:rsidR="00D37B5C" w:rsidRDefault="00D37B5C" w:rsidP="00D37B5C">
            <w:pPr>
              <w:ind w:left="3600"/>
              <w:jc w:val="both"/>
            </w:pPr>
            <w:proofErr w:type="spellStart"/>
            <w:r>
              <w:t>streetNumber</w:t>
            </w:r>
            <w:proofErr w:type="spellEnd"/>
            <w:r>
              <w:t xml:space="preserve"> </w:t>
            </w:r>
            <w:proofErr w:type="gramStart"/>
            <w:r>
              <w:t>varchar(</w:t>
            </w:r>
            <w:proofErr w:type="gramEnd"/>
            <w:r>
              <w:t xml:space="preserve">3) </w:t>
            </w:r>
          </w:p>
          <w:p w14:paraId="58C54DAF" w14:textId="77777777" w:rsidR="00D37B5C" w:rsidRDefault="00D37B5C" w:rsidP="00D37B5C">
            <w:pPr>
              <w:ind w:left="3600"/>
              <w:jc w:val="both"/>
            </w:pPr>
            <w:r>
              <w:t xml:space="preserve">suburb </w:t>
            </w:r>
            <w:proofErr w:type="gramStart"/>
            <w:r>
              <w:t>varchar(</w:t>
            </w:r>
            <w:proofErr w:type="gramEnd"/>
            <w:r>
              <w:t xml:space="preserve">10) </w:t>
            </w:r>
          </w:p>
          <w:p w14:paraId="244222BE" w14:textId="77777777" w:rsidR="00D37B5C" w:rsidRDefault="00D37B5C" w:rsidP="00D37B5C">
            <w:pPr>
              <w:ind w:left="3600"/>
              <w:jc w:val="both"/>
            </w:pPr>
            <w:r>
              <w:t xml:space="preserve">street </w:t>
            </w:r>
            <w:proofErr w:type="gramStart"/>
            <w:r>
              <w:t>varchar(</w:t>
            </w:r>
            <w:proofErr w:type="gramEnd"/>
            <w:r>
              <w:t xml:space="preserve">30) </w:t>
            </w:r>
          </w:p>
          <w:p w14:paraId="183BA9A5" w14:textId="77777777" w:rsidR="00D37B5C" w:rsidRDefault="00D37B5C" w:rsidP="00D37B5C">
            <w:pPr>
              <w:ind w:left="3600"/>
              <w:jc w:val="both"/>
            </w:pPr>
            <w:r>
              <w:t xml:space="preserve">address1 </w:t>
            </w:r>
            <w:proofErr w:type="gramStart"/>
            <w:r>
              <w:t>varchar(</w:t>
            </w:r>
            <w:proofErr w:type="gramEnd"/>
            <w:r>
              <w:t xml:space="preserve">30) </w:t>
            </w:r>
          </w:p>
          <w:p w14:paraId="43E7D185" w14:textId="77777777" w:rsidR="00D37B5C" w:rsidRDefault="00D37B5C" w:rsidP="00D37B5C">
            <w:pPr>
              <w:ind w:left="3600"/>
              <w:jc w:val="both"/>
            </w:pPr>
            <w:r>
              <w:t xml:space="preserve">address2 </w:t>
            </w:r>
            <w:proofErr w:type="gramStart"/>
            <w:r>
              <w:t>varchar(</w:t>
            </w:r>
            <w:proofErr w:type="gramEnd"/>
            <w:r>
              <w:t xml:space="preserve">30) </w:t>
            </w:r>
          </w:p>
          <w:p w14:paraId="2F5DA619" w14:textId="77777777" w:rsidR="00D37B5C" w:rsidRDefault="00D37B5C" w:rsidP="00D37B5C">
            <w:pPr>
              <w:ind w:left="3600"/>
              <w:jc w:val="both"/>
            </w:pPr>
            <w:r>
              <w:t xml:space="preserve">city </w:t>
            </w:r>
            <w:proofErr w:type="gramStart"/>
            <w:r>
              <w:t>varchar(</w:t>
            </w:r>
            <w:proofErr w:type="gramEnd"/>
            <w:r>
              <w:t xml:space="preserve">5) </w:t>
            </w:r>
          </w:p>
          <w:p w14:paraId="36B9CB33" w14:textId="77777777" w:rsidR="00D37B5C" w:rsidRDefault="00D37B5C" w:rsidP="00D37B5C">
            <w:pPr>
              <w:ind w:left="3600"/>
              <w:jc w:val="both"/>
            </w:pPr>
            <w:r>
              <w:t xml:space="preserve">state </w:t>
            </w:r>
            <w:proofErr w:type="gramStart"/>
            <w:r>
              <w:t>varchar(</w:t>
            </w:r>
            <w:proofErr w:type="gramEnd"/>
            <w:r>
              <w:t xml:space="preserve">20) </w:t>
            </w:r>
          </w:p>
          <w:p w14:paraId="10B52D43" w14:textId="77777777" w:rsidR="00D37B5C" w:rsidRDefault="00D37B5C" w:rsidP="00D37B5C">
            <w:pPr>
              <w:ind w:left="3600"/>
              <w:jc w:val="both"/>
            </w:pPr>
            <w:proofErr w:type="spellStart"/>
            <w:r>
              <w:t>zipcode</w:t>
            </w:r>
            <w:proofErr w:type="spellEnd"/>
            <w:r>
              <w:t xml:space="preserve"> </w:t>
            </w:r>
            <w:proofErr w:type="gramStart"/>
            <w:r>
              <w:t>varchar(</w:t>
            </w:r>
            <w:proofErr w:type="gramEnd"/>
            <w:r>
              <w:t xml:space="preserve">4) </w:t>
            </w:r>
          </w:p>
          <w:p w14:paraId="11960CA1" w14:textId="77777777" w:rsidR="00D37B5C" w:rsidRDefault="00D37B5C" w:rsidP="00D37B5C">
            <w:pPr>
              <w:ind w:left="3600"/>
              <w:jc w:val="both"/>
            </w:pPr>
            <w:proofErr w:type="spellStart"/>
            <w:r>
              <w:t>volCat</w:t>
            </w:r>
            <w:proofErr w:type="spellEnd"/>
            <w:r>
              <w:t xml:space="preserve"> </w:t>
            </w:r>
            <w:proofErr w:type="gramStart"/>
            <w:r>
              <w:t>varchar(</w:t>
            </w:r>
            <w:proofErr w:type="gramEnd"/>
            <w:r>
              <w:t xml:space="preserve">30) </w:t>
            </w:r>
          </w:p>
          <w:p w14:paraId="446F3330" w14:textId="77777777" w:rsidR="00D37B5C" w:rsidRDefault="00D37B5C" w:rsidP="00D37B5C">
            <w:pPr>
              <w:ind w:left="3600"/>
              <w:jc w:val="both"/>
            </w:pPr>
            <w:proofErr w:type="spellStart"/>
            <w:r>
              <w:t>tCert</w:t>
            </w:r>
            <w:proofErr w:type="spellEnd"/>
            <w:r>
              <w:t xml:space="preserve"> </w:t>
            </w:r>
            <w:proofErr w:type="gramStart"/>
            <w:r>
              <w:t>varchar(</w:t>
            </w:r>
            <w:proofErr w:type="gramEnd"/>
            <w:r>
              <w:t xml:space="preserve">30) </w:t>
            </w:r>
          </w:p>
          <w:p w14:paraId="790B82D7" w14:textId="77777777" w:rsidR="00D37B5C" w:rsidRDefault="00D37B5C" w:rsidP="00D37B5C">
            <w:pPr>
              <w:ind w:left="3600"/>
              <w:jc w:val="both"/>
            </w:pPr>
            <w:r>
              <w:t xml:space="preserve">background </w:t>
            </w:r>
            <w:proofErr w:type="gramStart"/>
            <w:r>
              <w:t>varchar(</w:t>
            </w:r>
            <w:proofErr w:type="gramEnd"/>
            <w:r>
              <w:t xml:space="preserve">255) </w:t>
            </w:r>
          </w:p>
          <w:p w14:paraId="49A75A1B" w14:textId="77777777" w:rsidR="00D37B5C" w:rsidRDefault="00D37B5C" w:rsidP="00D37B5C">
            <w:pPr>
              <w:ind w:left="3600"/>
              <w:jc w:val="both"/>
            </w:pPr>
            <w:proofErr w:type="spellStart"/>
            <w:r>
              <w:lastRenderedPageBreak/>
              <w:t>aVolHours</w:t>
            </w:r>
            <w:proofErr w:type="spellEnd"/>
            <w:r>
              <w:t xml:space="preserve"> int </w:t>
            </w:r>
          </w:p>
          <w:p w14:paraId="5A2B8771" w14:textId="34389C25" w:rsidR="00D37B5C" w:rsidRDefault="00D37B5C" w:rsidP="00D37B5C">
            <w:pPr>
              <w:ind w:left="3600"/>
              <w:jc w:val="both"/>
            </w:pPr>
            <w:proofErr w:type="spellStart"/>
            <w:r>
              <w:t>created_at</w:t>
            </w:r>
            <w:proofErr w:type="spellEnd"/>
            <w:r>
              <w:t xml:space="preserve"> datetime</w:t>
            </w:r>
          </w:p>
          <w:p w14:paraId="5993FDA6" w14:textId="77777777" w:rsidR="00D37B5C" w:rsidRDefault="00D37B5C" w:rsidP="00D37B5C">
            <w:pPr>
              <w:ind w:left="2160"/>
              <w:jc w:val="both"/>
            </w:pPr>
          </w:p>
          <w:p w14:paraId="1C875D81" w14:textId="77777777" w:rsidR="00BB2F42" w:rsidRDefault="0038214E" w:rsidP="00BB2F42">
            <w:pPr>
              <w:ind w:left="720"/>
              <w:jc w:val="both"/>
            </w:pPr>
            <w:r>
              <w:t xml:space="preserve">Processing controls in the Bibbulmun Track App ensure that data is managed securely and efficiently throughout the application. </w:t>
            </w:r>
          </w:p>
          <w:p w14:paraId="6F2B904B" w14:textId="77777777" w:rsidR="00BB2F42" w:rsidRDefault="00BB2F42" w:rsidP="00BB2F42">
            <w:pPr>
              <w:ind w:left="720"/>
              <w:jc w:val="both"/>
            </w:pPr>
          </w:p>
          <w:p w14:paraId="6C78DDCD" w14:textId="77777777" w:rsidR="00BB2F42" w:rsidRDefault="0038214E" w:rsidP="00BB2F42">
            <w:pPr>
              <w:ind w:left="720"/>
              <w:jc w:val="both"/>
            </w:pPr>
            <w:r>
              <w:t xml:space="preserve">Algorithms define specific operations, structure charts illustrate module interactions, hierarchy charts show component relationships, and OOM/D provides detailed class and sequence diagrams for object-oriented modeling. </w:t>
            </w:r>
          </w:p>
          <w:p w14:paraId="3D92BC2F" w14:textId="77777777" w:rsidR="00BB2F42" w:rsidRDefault="00BB2F42" w:rsidP="00BB2F42">
            <w:pPr>
              <w:ind w:left="720"/>
              <w:jc w:val="both"/>
            </w:pPr>
          </w:p>
          <w:p w14:paraId="0EA87D6A" w14:textId="56D2B3F0" w:rsidR="00710F73" w:rsidRDefault="0038214E" w:rsidP="0095324E">
            <w:pPr>
              <w:ind w:left="720"/>
              <w:jc w:val="both"/>
            </w:pPr>
            <w:r>
              <w:t>Together</w:t>
            </w:r>
            <w:r w:rsidR="00BB2F42">
              <w:t xml:space="preserve"> with</w:t>
            </w:r>
            <w:r>
              <w:t xml:space="preserve"> these components enhance understanding, facilitate development, and support effective management of the application's processing controls.</w:t>
            </w:r>
          </w:p>
          <w:p w14:paraId="5FA9F429" w14:textId="77777777" w:rsidR="00670808" w:rsidRDefault="00670808" w:rsidP="00710F73"/>
          <w:p w14:paraId="6E6E6757" w14:textId="77810ADD" w:rsidR="00670808" w:rsidRPr="00710F73" w:rsidRDefault="00670808" w:rsidP="00710F73"/>
        </w:tc>
      </w:tr>
    </w:tbl>
    <w:p w14:paraId="27EF0F82" w14:textId="77777777" w:rsidR="00EB3869" w:rsidRDefault="00EB3869">
      <w:r>
        <w:lastRenderedPageBreak/>
        <w:br w:type="page"/>
      </w:r>
    </w:p>
    <w:p w14:paraId="03DA09DA"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0AA033C5" w14:textId="77777777" w:rsidTr="00E63908">
        <w:tc>
          <w:tcPr>
            <w:tcW w:w="9350" w:type="dxa"/>
          </w:tcPr>
          <w:p w14:paraId="60BA2C5B" w14:textId="44811AD4" w:rsidR="00710F73" w:rsidRDefault="00710F73" w:rsidP="00110707">
            <w:pPr>
              <w:jc w:val="both"/>
            </w:pPr>
          </w:p>
          <w:p w14:paraId="3608EFDF" w14:textId="77777777" w:rsidR="00670808" w:rsidRDefault="00670808" w:rsidP="00670808">
            <w:pPr>
              <w:pStyle w:val="Heading1"/>
            </w:pPr>
            <w:bookmarkStart w:id="32" w:name="_Toc171159447"/>
            <w:r>
              <w:t>Architecture/Infrastructure Design</w:t>
            </w:r>
            <w:bookmarkEnd w:id="32"/>
          </w:p>
          <w:p w14:paraId="68C3E068" w14:textId="022E5F95" w:rsidR="00670808" w:rsidRDefault="00374487" w:rsidP="00095321">
            <w:pPr>
              <w:pStyle w:val="Heading2"/>
            </w:pPr>
            <w:bookmarkStart w:id="33" w:name="_Toc171159448"/>
            <w:r>
              <w:t>\</w:t>
            </w:r>
            <w:r w:rsidR="00670808" w:rsidRPr="00670808">
              <w:t>Define the architecture of the system</w:t>
            </w:r>
            <w:bookmarkEnd w:id="33"/>
          </w:p>
          <w:p w14:paraId="74168F22" w14:textId="77777777" w:rsidR="00095321" w:rsidRDefault="00095321" w:rsidP="00095321">
            <w:pPr>
              <w:ind w:left="720"/>
              <w:jc w:val="both"/>
              <w:rPr>
                <w:color w:val="538135" w:themeColor="accent6" w:themeShade="BF"/>
              </w:rPr>
            </w:pPr>
          </w:p>
          <w:p w14:paraId="079E26AA" w14:textId="5F131E21" w:rsidR="005E536B" w:rsidRDefault="005E536B" w:rsidP="00095321">
            <w:pPr>
              <w:ind w:left="720"/>
              <w:jc w:val="both"/>
            </w:pPr>
            <w:r w:rsidRPr="005E536B">
              <w:t>The</w:t>
            </w:r>
            <w:r>
              <w:t xml:space="preserve"> app development using Cordova on Node.js with Express, that is able to serve on both website and smart phone using html, javascript and css.  The app is able to serve both offline and online.  While offline, it can store the information on local storage (on the handphone), and when it reaches place with internet connection, it can synchronise to send data to the databases, or sent email to the DEC District.</w:t>
            </w:r>
          </w:p>
          <w:p w14:paraId="38213C63" w14:textId="77777777" w:rsidR="00D933E6" w:rsidRDefault="00D933E6" w:rsidP="005E536B">
            <w:pPr>
              <w:jc w:val="both"/>
              <w:rPr>
                <w:color w:val="538135" w:themeColor="accent6" w:themeShade="BF"/>
              </w:rPr>
            </w:pPr>
          </w:p>
          <w:p w14:paraId="0E75B547" w14:textId="753ABE4B" w:rsidR="00D933E6" w:rsidRPr="00D933E6" w:rsidRDefault="00D933E6" w:rsidP="00D933E6">
            <w:pPr>
              <w:ind w:left="720"/>
              <w:jc w:val="both"/>
            </w:pPr>
            <w:r w:rsidRPr="00D933E6">
              <w:t>The architecture of the Bibbulmun Track App (BTF) encompasses both its overall design and infrastructure setup. Here</w:t>
            </w:r>
            <w:r>
              <w:t>by</w:t>
            </w:r>
            <w:r w:rsidRPr="00D933E6">
              <w:t xml:space="preserve"> define the architecture focusing on its </w:t>
            </w:r>
            <w:r w:rsidRPr="00DB2163">
              <w:rPr>
                <w:i/>
                <w:iCs/>
              </w:rPr>
              <w:t xml:space="preserve">components, layers, and how they interact </w:t>
            </w:r>
            <w:r w:rsidRPr="00D933E6">
              <w:t>to support the application's functionalities.</w:t>
            </w:r>
          </w:p>
          <w:p w14:paraId="54B82827" w14:textId="77777777" w:rsidR="00D933E6" w:rsidRPr="00D933E6" w:rsidRDefault="00D933E6" w:rsidP="00D933E6">
            <w:pPr>
              <w:ind w:left="720"/>
              <w:jc w:val="both"/>
            </w:pPr>
          </w:p>
          <w:p w14:paraId="37E94552" w14:textId="77777777" w:rsidR="00D933E6" w:rsidRDefault="00D933E6" w:rsidP="00D933E6">
            <w:pPr>
              <w:ind w:left="720"/>
              <w:jc w:val="both"/>
            </w:pPr>
            <w:r w:rsidRPr="00D933E6">
              <w:t>Architecture Overview</w:t>
            </w:r>
          </w:p>
          <w:p w14:paraId="2A882E18" w14:textId="77777777" w:rsidR="00DB2163" w:rsidRPr="00D933E6" w:rsidRDefault="00DB2163" w:rsidP="00D933E6">
            <w:pPr>
              <w:ind w:left="720"/>
              <w:jc w:val="both"/>
            </w:pPr>
          </w:p>
          <w:p w14:paraId="0B153CE0" w14:textId="77777777" w:rsidR="00D933E6" w:rsidRDefault="00D933E6" w:rsidP="00DB2163">
            <w:pPr>
              <w:ind w:left="1440"/>
              <w:jc w:val="both"/>
            </w:pPr>
            <w:r w:rsidRPr="00D933E6">
              <w:t>1. Client-Side (Frontend)</w:t>
            </w:r>
          </w:p>
          <w:p w14:paraId="28D2D884" w14:textId="77777777" w:rsidR="00DB2163" w:rsidRPr="00D933E6" w:rsidRDefault="00DB2163" w:rsidP="00DB2163">
            <w:pPr>
              <w:ind w:left="1440"/>
              <w:jc w:val="both"/>
            </w:pPr>
          </w:p>
          <w:p w14:paraId="51C03071" w14:textId="77777777" w:rsidR="00DB2163" w:rsidRDefault="00D933E6" w:rsidP="00DB2163">
            <w:pPr>
              <w:ind w:left="2160"/>
              <w:jc w:val="both"/>
            </w:pPr>
            <w:r w:rsidRPr="00D933E6">
              <w:t xml:space="preserve">HTML, CSS, JavaScript: </w:t>
            </w:r>
          </w:p>
          <w:p w14:paraId="21C7492D" w14:textId="77777777" w:rsidR="00DB2163" w:rsidRDefault="00DB2163" w:rsidP="00DB2163">
            <w:pPr>
              <w:ind w:left="2160"/>
              <w:jc w:val="both"/>
            </w:pPr>
          </w:p>
          <w:p w14:paraId="48CD07EF" w14:textId="0C87D342" w:rsidR="00D933E6" w:rsidRDefault="00D933E6" w:rsidP="00DB2163">
            <w:pPr>
              <w:ind w:left="2880"/>
              <w:jc w:val="both"/>
            </w:pPr>
            <w:r w:rsidRPr="00D933E6">
              <w:t>Responsible for the presentation layer and user interface components. They handle user interactions, form submissions, and display of data.</w:t>
            </w:r>
          </w:p>
          <w:p w14:paraId="69EADBE3" w14:textId="77777777" w:rsidR="00DB2163" w:rsidRPr="00D933E6" w:rsidRDefault="00DB2163" w:rsidP="00DB2163">
            <w:pPr>
              <w:ind w:left="2880"/>
              <w:jc w:val="both"/>
            </w:pPr>
          </w:p>
          <w:p w14:paraId="7CB63C41" w14:textId="77777777" w:rsidR="00D933E6" w:rsidRDefault="00D933E6" w:rsidP="00DB2163">
            <w:pPr>
              <w:ind w:left="3600"/>
              <w:jc w:val="both"/>
            </w:pPr>
            <w:r w:rsidRPr="00D933E6">
              <w:t>Components: www/html/, www/css/, www/js/</w:t>
            </w:r>
          </w:p>
          <w:p w14:paraId="6452E20C" w14:textId="77777777" w:rsidR="00DB2163" w:rsidRPr="00D933E6" w:rsidRDefault="00DB2163" w:rsidP="00DB2163">
            <w:pPr>
              <w:ind w:left="2880"/>
              <w:jc w:val="both"/>
            </w:pPr>
          </w:p>
          <w:p w14:paraId="7632810C" w14:textId="77777777" w:rsidR="00D933E6" w:rsidRPr="00D933E6" w:rsidRDefault="00D933E6" w:rsidP="00DB2163">
            <w:pPr>
              <w:ind w:left="1440"/>
              <w:jc w:val="both"/>
            </w:pPr>
            <w:r w:rsidRPr="00D933E6">
              <w:t>2. Server-Side (Backend)</w:t>
            </w:r>
          </w:p>
          <w:p w14:paraId="3173A521" w14:textId="77777777" w:rsidR="00DB2163" w:rsidRDefault="00DB2163" w:rsidP="00DB2163">
            <w:pPr>
              <w:ind w:left="2160"/>
              <w:jc w:val="both"/>
            </w:pPr>
          </w:p>
          <w:p w14:paraId="63492F5C" w14:textId="77777777" w:rsidR="00DB2163" w:rsidRDefault="00D933E6" w:rsidP="00DB2163">
            <w:pPr>
              <w:ind w:left="2160"/>
              <w:jc w:val="both"/>
            </w:pPr>
            <w:r w:rsidRPr="00D933E6">
              <w:t xml:space="preserve">Node.js Environment: </w:t>
            </w:r>
          </w:p>
          <w:p w14:paraId="7815D7DE" w14:textId="77777777" w:rsidR="00DB2163" w:rsidRDefault="00DB2163" w:rsidP="00DB2163">
            <w:pPr>
              <w:ind w:left="2880"/>
              <w:jc w:val="both"/>
            </w:pPr>
          </w:p>
          <w:p w14:paraId="0A8D97E2" w14:textId="09AACA0C" w:rsidR="00D933E6" w:rsidRPr="00D933E6" w:rsidRDefault="00D933E6" w:rsidP="00DB2163">
            <w:pPr>
              <w:ind w:left="2880"/>
              <w:jc w:val="both"/>
            </w:pPr>
            <w:r w:rsidRPr="00D933E6">
              <w:t>Provides the backend runtime environment for executing server-side scripts and handling HTTP requests.</w:t>
            </w:r>
          </w:p>
          <w:p w14:paraId="75086994" w14:textId="77777777" w:rsidR="00D933E6" w:rsidRPr="00D933E6" w:rsidRDefault="00D933E6" w:rsidP="00DB2163">
            <w:pPr>
              <w:ind w:left="2160"/>
              <w:jc w:val="both"/>
            </w:pPr>
          </w:p>
          <w:p w14:paraId="5EC7409C" w14:textId="2E89DC04" w:rsidR="00D933E6" w:rsidRDefault="00D933E6" w:rsidP="00DB2163">
            <w:pPr>
              <w:ind w:left="3600"/>
              <w:jc w:val="both"/>
            </w:pPr>
            <w:r w:rsidRPr="00D933E6">
              <w:t>Components: MySQL-backend/, photo-video-backend/</w:t>
            </w:r>
          </w:p>
          <w:p w14:paraId="03D761CE" w14:textId="77777777" w:rsidR="00DB2163" w:rsidRPr="00D933E6" w:rsidRDefault="00DB2163" w:rsidP="00DB2163">
            <w:pPr>
              <w:ind w:left="3600"/>
              <w:jc w:val="both"/>
            </w:pPr>
          </w:p>
          <w:p w14:paraId="64350C3A" w14:textId="77777777" w:rsidR="00DB2163" w:rsidRDefault="00D933E6" w:rsidP="00DB2163">
            <w:pPr>
              <w:ind w:left="2160"/>
              <w:jc w:val="both"/>
            </w:pPr>
            <w:r w:rsidRPr="00D933E6">
              <w:t xml:space="preserve">Database (MySQL): </w:t>
            </w:r>
          </w:p>
          <w:p w14:paraId="718838BA" w14:textId="77777777" w:rsidR="00DB2163" w:rsidRDefault="00DB2163" w:rsidP="00DB2163">
            <w:pPr>
              <w:ind w:left="2160"/>
              <w:jc w:val="both"/>
            </w:pPr>
          </w:p>
          <w:p w14:paraId="1D06859A" w14:textId="6222F119" w:rsidR="00D933E6" w:rsidRPr="00D933E6" w:rsidRDefault="00D933E6" w:rsidP="00DB2163">
            <w:pPr>
              <w:ind w:left="2880"/>
              <w:jc w:val="both"/>
            </w:pPr>
            <w:r w:rsidRPr="00D933E6">
              <w:t>Stores and manages application data, including user information, attendance logs, contact forms, and multimedia files.</w:t>
            </w:r>
          </w:p>
          <w:p w14:paraId="1E403220" w14:textId="77777777" w:rsidR="00D933E6" w:rsidRPr="00D933E6" w:rsidRDefault="00D933E6" w:rsidP="00DB2163">
            <w:pPr>
              <w:ind w:left="2160"/>
              <w:jc w:val="both"/>
            </w:pPr>
          </w:p>
          <w:p w14:paraId="58869A4D" w14:textId="77777777" w:rsidR="00DB2163" w:rsidRDefault="00D933E6" w:rsidP="00DB2163">
            <w:pPr>
              <w:ind w:left="2160"/>
              <w:jc w:val="both"/>
            </w:pPr>
            <w:r w:rsidRPr="00D933E6">
              <w:t xml:space="preserve">Component: </w:t>
            </w:r>
          </w:p>
          <w:p w14:paraId="592C1D75" w14:textId="77777777" w:rsidR="00DB2163" w:rsidRDefault="00DB2163" w:rsidP="00DB2163">
            <w:pPr>
              <w:ind w:left="2880"/>
              <w:jc w:val="both"/>
            </w:pPr>
          </w:p>
          <w:p w14:paraId="1FCFAC8D" w14:textId="3EDA5643" w:rsidR="00D933E6" w:rsidRDefault="00D933E6" w:rsidP="00DB2163">
            <w:pPr>
              <w:ind w:left="2880"/>
              <w:jc w:val="both"/>
            </w:pPr>
            <w:r w:rsidRPr="00D933E6">
              <w:t>MySQL database (</w:t>
            </w:r>
            <w:proofErr w:type="spellStart"/>
            <w:r w:rsidRPr="00D933E6">
              <w:t>bibbulmun_track_app</w:t>
            </w:r>
            <w:proofErr w:type="spellEnd"/>
            <w:r w:rsidRPr="00D933E6">
              <w:t>)</w:t>
            </w:r>
          </w:p>
          <w:p w14:paraId="5936CBE1" w14:textId="77777777" w:rsidR="00DB2163" w:rsidRPr="00D933E6" w:rsidRDefault="00DB2163" w:rsidP="00DB2163">
            <w:pPr>
              <w:ind w:left="2160"/>
              <w:jc w:val="both"/>
            </w:pPr>
          </w:p>
          <w:p w14:paraId="7D1B562A" w14:textId="77777777" w:rsidR="00D933E6" w:rsidRDefault="00D933E6" w:rsidP="00DB2163">
            <w:pPr>
              <w:ind w:left="1440"/>
              <w:jc w:val="both"/>
            </w:pPr>
            <w:r w:rsidRPr="00D933E6">
              <w:t>3. Communication and Integration</w:t>
            </w:r>
          </w:p>
          <w:p w14:paraId="31B549E1" w14:textId="77777777" w:rsidR="00DB2163" w:rsidRPr="00D933E6" w:rsidRDefault="00DB2163" w:rsidP="00DB2163">
            <w:pPr>
              <w:ind w:left="2160"/>
              <w:jc w:val="both"/>
            </w:pPr>
          </w:p>
          <w:p w14:paraId="3A47B802" w14:textId="77777777" w:rsidR="00DB2163" w:rsidRDefault="00D933E6" w:rsidP="00DB2163">
            <w:pPr>
              <w:ind w:left="2160"/>
              <w:jc w:val="both"/>
            </w:pPr>
            <w:r w:rsidRPr="00D933E6">
              <w:t xml:space="preserve">APIs: </w:t>
            </w:r>
          </w:p>
          <w:p w14:paraId="1CC58B43" w14:textId="12E019BA" w:rsidR="00D933E6" w:rsidRDefault="00D933E6" w:rsidP="00DB2163">
            <w:pPr>
              <w:ind w:left="2880"/>
              <w:jc w:val="both"/>
            </w:pPr>
            <w:r w:rsidRPr="00D933E6">
              <w:t>Define interfaces for communication between frontend and backend components, enabling data exchange and functionality execution.</w:t>
            </w:r>
          </w:p>
          <w:p w14:paraId="5CB27501" w14:textId="77777777" w:rsidR="00DB2163" w:rsidRPr="00D933E6" w:rsidRDefault="00DB2163" w:rsidP="00DB2163">
            <w:pPr>
              <w:ind w:left="2880"/>
              <w:jc w:val="both"/>
            </w:pPr>
          </w:p>
          <w:p w14:paraId="34CA45D5" w14:textId="77777777" w:rsidR="00DB2163" w:rsidRDefault="00D933E6" w:rsidP="00DB2163">
            <w:pPr>
              <w:ind w:left="2160"/>
              <w:jc w:val="both"/>
            </w:pPr>
            <w:r w:rsidRPr="00D933E6">
              <w:t xml:space="preserve">Endpoints: </w:t>
            </w:r>
          </w:p>
          <w:p w14:paraId="617C4282" w14:textId="453F9F2C" w:rsidR="00D933E6" w:rsidRDefault="00D933E6" w:rsidP="00DB2163">
            <w:pPr>
              <w:ind w:left="2880"/>
              <w:jc w:val="both"/>
            </w:pPr>
            <w:r w:rsidRPr="00D933E6">
              <w:t>Defined in backend server scripts (server.js in MySQL-backend/ and photo-video-backend/)</w:t>
            </w:r>
          </w:p>
          <w:p w14:paraId="6274B2B8" w14:textId="77777777" w:rsidR="00DB2163" w:rsidRPr="00D933E6" w:rsidRDefault="00DB2163" w:rsidP="00DB2163">
            <w:pPr>
              <w:ind w:left="2880"/>
              <w:jc w:val="both"/>
            </w:pPr>
          </w:p>
          <w:p w14:paraId="771065C4" w14:textId="77777777" w:rsidR="00D933E6" w:rsidRDefault="00D933E6" w:rsidP="00DB2163">
            <w:pPr>
              <w:ind w:left="1440"/>
              <w:jc w:val="both"/>
            </w:pPr>
            <w:r w:rsidRPr="00D933E6">
              <w:t>4. External Integrations</w:t>
            </w:r>
          </w:p>
          <w:p w14:paraId="41294CB9" w14:textId="77777777" w:rsidR="00DB2163" w:rsidRPr="00D933E6" w:rsidRDefault="00DB2163" w:rsidP="00DB2163">
            <w:pPr>
              <w:ind w:left="2160"/>
              <w:jc w:val="both"/>
            </w:pPr>
          </w:p>
          <w:p w14:paraId="578303E9" w14:textId="77777777" w:rsidR="00DB2163" w:rsidRDefault="00D933E6" w:rsidP="00DB2163">
            <w:pPr>
              <w:ind w:left="2160"/>
              <w:jc w:val="both"/>
            </w:pPr>
            <w:r w:rsidRPr="00D933E6">
              <w:t xml:space="preserve">GPS Tracking System: </w:t>
            </w:r>
          </w:p>
          <w:p w14:paraId="4282C93B" w14:textId="77777777" w:rsidR="00DB2163" w:rsidRDefault="00DB2163" w:rsidP="00DB2163">
            <w:pPr>
              <w:ind w:left="2160"/>
              <w:jc w:val="both"/>
            </w:pPr>
          </w:p>
          <w:p w14:paraId="4B1D09A9" w14:textId="6871241B" w:rsidR="00D933E6" w:rsidRDefault="00D933E6" w:rsidP="00DB2163">
            <w:pPr>
              <w:ind w:left="2880"/>
              <w:jc w:val="both"/>
            </w:pPr>
            <w:r w:rsidRPr="00D933E6">
              <w:t>Interface with external GPS systems to capture and display location data related to the Bibbulmun Track.</w:t>
            </w:r>
          </w:p>
          <w:p w14:paraId="68872AC6" w14:textId="77777777" w:rsidR="00DB2163" w:rsidRPr="00D933E6" w:rsidRDefault="00DB2163" w:rsidP="00DB2163">
            <w:pPr>
              <w:ind w:left="2880"/>
              <w:jc w:val="both"/>
            </w:pPr>
          </w:p>
          <w:p w14:paraId="7BCD1E9D" w14:textId="77777777" w:rsidR="00DB2163" w:rsidRDefault="00D933E6" w:rsidP="00DB2163">
            <w:pPr>
              <w:ind w:left="2160"/>
              <w:jc w:val="both"/>
            </w:pPr>
            <w:r w:rsidRPr="00D933E6">
              <w:t xml:space="preserve">Component: </w:t>
            </w:r>
          </w:p>
          <w:p w14:paraId="687AD033" w14:textId="77777777" w:rsidR="00DB2163" w:rsidRDefault="00DB2163" w:rsidP="00DB2163">
            <w:pPr>
              <w:ind w:left="2880"/>
              <w:jc w:val="both"/>
            </w:pPr>
          </w:p>
          <w:p w14:paraId="3408832B" w14:textId="071C6C7E" w:rsidR="00D933E6" w:rsidRPr="00D933E6" w:rsidRDefault="00D933E6" w:rsidP="00DB2163">
            <w:pPr>
              <w:ind w:left="2880"/>
              <w:jc w:val="both"/>
            </w:pPr>
            <w:r w:rsidRPr="00D933E6">
              <w:t>Integration handled in server-side scripts (server.js)</w:t>
            </w:r>
          </w:p>
          <w:p w14:paraId="459CDC3E" w14:textId="77777777" w:rsidR="00D933E6" w:rsidRDefault="00D933E6" w:rsidP="00DB2163">
            <w:pPr>
              <w:ind w:left="1440"/>
              <w:jc w:val="both"/>
            </w:pPr>
            <w:r w:rsidRPr="00D933E6">
              <w:t>5. Infrastructure</w:t>
            </w:r>
          </w:p>
          <w:p w14:paraId="61A54DA7" w14:textId="77777777" w:rsidR="00DB2163" w:rsidRPr="00D933E6" w:rsidRDefault="00DB2163" w:rsidP="00DB2163">
            <w:pPr>
              <w:ind w:left="1440"/>
              <w:jc w:val="both"/>
            </w:pPr>
          </w:p>
          <w:p w14:paraId="41FE1CC8" w14:textId="77777777" w:rsidR="00DB2163" w:rsidRDefault="00D933E6" w:rsidP="00DB2163">
            <w:pPr>
              <w:ind w:left="2160"/>
              <w:jc w:val="both"/>
            </w:pPr>
            <w:r w:rsidRPr="00D933E6">
              <w:t xml:space="preserve">Hosting Environment: </w:t>
            </w:r>
          </w:p>
          <w:p w14:paraId="24F2F556" w14:textId="77777777" w:rsidR="00DB2163" w:rsidRDefault="00DB2163" w:rsidP="00DB2163">
            <w:pPr>
              <w:ind w:left="2880"/>
              <w:jc w:val="both"/>
            </w:pPr>
          </w:p>
          <w:p w14:paraId="2DBA0546" w14:textId="4CA30490" w:rsidR="00D933E6" w:rsidRDefault="00D933E6" w:rsidP="00DB2163">
            <w:pPr>
              <w:ind w:left="2880"/>
              <w:jc w:val="both"/>
            </w:pPr>
            <w:r w:rsidRPr="00D933E6">
              <w:t>Deployment on a server infrastructure capable of running Node.js applications and supporting MySQL databases.</w:t>
            </w:r>
          </w:p>
          <w:p w14:paraId="6E01CC81" w14:textId="77777777" w:rsidR="00DB2163" w:rsidRPr="00D933E6" w:rsidRDefault="00DB2163" w:rsidP="00DB2163">
            <w:pPr>
              <w:ind w:left="2880"/>
              <w:jc w:val="both"/>
            </w:pPr>
          </w:p>
          <w:p w14:paraId="24D40001" w14:textId="77777777" w:rsidR="00DB2163" w:rsidRDefault="00D933E6" w:rsidP="00DB2163">
            <w:pPr>
              <w:ind w:left="2160"/>
              <w:jc w:val="both"/>
            </w:pPr>
            <w:r w:rsidRPr="00D933E6">
              <w:t xml:space="preserve">Deployment: </w:t>
            </w:r>
          </w:p>
          <w:p w14:paraId="464DF598" w14:textId="77777777" w:rsidR="00DB2163" w:rsidRDefault="00DB2163" w:rsidP="00DB2163">
            <w:pPr>
              <w:ind w:left="2880"/>
              <w:jc w:val="both"/>
            </w:pPr>
          </w:p>
          <w:p w14:paraId="54692499" w14:textId="7410DF28" w:rsidR="00D933E6" w:rsidRDefault="00D933E6" w:rsidP="00DB2163">
            <w:pPr>
              <w:ind w:left="2880"/>
              <w:jc w:val="both"/>
            </w:pPr>
            <w:r w:rsidRPr="00D933E6">
              <w:t>Hosted environment setup for deployment (www/, MySQL-backend/, photo-video-backend/)</w:t>
            </w:r>
          </w:p>
          <w:p w14:paraId="4F139311" w14:textId="77777777" w:rsidR="00DB2163" w:rsidRPr="00D933E6" w:rsidRDefault="00DB2163" w:rsidP="00DB2163">
            <w:pPr>
              <w:ind w:left="2880"/>
              <w:jc w:val="both"/>
            </w:pPr>
          </w:p>
          <w:p w14:paraId="60ADD713" w14:textId="77777777" w:rsidR="00D933E6" w:rsidRDefault="00D933E6" w:rsidP="00DB2163">
            <w:pPr>
              <w:ind w:left="720"/>
              <w:jc w:val="both"/>
            </w:pPr>
            <w:r w:rsidRPr="00D933E6">
              <w:t>Detailed Components</w:t>
            </w:r>
          </w:p>
          <w:p w14:paraId="6FBA639B" w14:textId="77777777" w:rsidR="00DB2163" w:rsidRPr="00D933E6" w:rsidRDefault="00DB2163" w:rsidP="00DB2163">
            <w:pPr>
              <w:ind w:left="1440"/>
              <w:jc w:val="both"/>
            </w:pPr>
          </w:p>
          <w:p w14:paraId="0820D769" w14:textId="77777777" w:rsidR="00D933E6" w:rsidRDefault="00D933E6" w:rsidP="00DB2163">
            <w:pPr>
              <w:ind w:left="1440"/>
              <w:jc w:val="both"/>
            </w:pPr>
            <w:r w:rsidRPr="00D933E6">
              <w:t>Frontend Components (www/ Directory)</w:t>
            </w:r>
          </w:p>
          <w:p w14:paraId="06CA9D91" w14:textId="77777777" w:rsidR="00DB2163" w:rsidRPr="00D933E6" w:rsidRDefault="00DB2163" w:rsidP="00DB2163">
            <w:pPr>
              <w:ind w:left="2160"/>
              <w:jc w:val="both"/>
            </w:pPr>
          </w:p>
          <w:p w14:paraId="2379273A" w14:textId="77777777" w:rsidR="00DB2163" w:rsidRDefault="00D933E6" w:rsidP="00DB2163">
            <w:pPr>
              <w:ind w:left="2160"/>
              <w:jc w:val="both"/>
            </w:pPr>
            <w:r w:rsidRPr="00D933E6">
              <w:t xml:space="preserve">HTML Pages (www/html/): </w:t>
            </w:r>
          </w:p>
          <w:p w14:paraId="6EF49302" w14:textId="260B8850" w:rsidR="00D933E6" w:rsidRDefault="00D933E6" w:rsidP="00DB2163">
            <w:pPr>
              <w:ind w:left="2880"/>
              <w:jc w:val="both"/>
            </w:pPr>
            <w:r w:rsidRPr="00D933E6">
              <w:t>Various pages like index.html, attendance.html, clickGPS.html, contactUs.html, loginLanding.html, registration.html for different application features.</w:t>
            </w:r>
          </w:p>
          <w:p w14:paraId="2878A18F" w14:textId="77777777" w:rsidR="00DB2163" w:rsidRPr="00D933E6" w:rsidRDefault="00DB2163" w:rsidP="00DB2163">
            <w:pPr>
              <w:ind w:left="2880"/>
              <w:jc w:val="both"/>
            </w:pPr>
          </w:p>
          <w:p w14:paraId="05E5C5CD" w14:textId="77777777" w:rsidR="00DB2163" w:rsidRDefault="00D933E6" w:rsidP="00DB2163">
            <w:pPr>
              <w:ind w:left="2160"/>
              <w:jc w:val="both"/>
            </w:pPr>
            <w:r w:rsidRPr="00D933E6">
              <w:t xml:space="preserve">CSS Stylesheets (www/css/): </w:t>
            </w:r>
          </w:p>
          <w:p w14:paraId="37B8B8F3" w14:textId="79E29E74" w:rsidR="00D933E6" w:rsidRDefault="00D933E6" w:rsidP="00DB2163">
            <w:pPr>
              <w:ind w:left="2880"/>
              <w:jc w:val="both"/>
            </w:pPr>
            <w:r w:rsidRPr="00D933E6">
              <w:t>Styling for the frontend components to ensure a cohesive and user-friendly interface.</w:t>
            </w:r>
          </w:p>
          <w:p w14:paraId="7D77FC32" w14:textId="77777777" w:rsidR="00DB2163" w:rsidRPr="00D933E6" w:rsidRDefault="00DB2163" w:rsidP="00DB2163">
            <w:pPr>
              <w:ind w:left="2880"/>
              <w:jc w:val="both"/>
            </w:pPr>
          </w:p>
          <w:p w14:paraId="1767D692" w14:textId="77777777" w:rsidR="00DB2163" w:rsidRDefault="00D933E6" w:rsidP="00DB2163">
            <w:pPr>
              <w:ind w:left="2160"/>
              <w:jc w:val="both"/>
            </w:pPr>
            <w:r w:rsidRPr="00D933E6">
              <w:t xml:space="preserve">JavaScript Files (www/js/): </w:t>
            </w:r>
          </w:p>
          <w:p w14:paraId="449C1A9E" w14:textId="7F130305" w:rsidR="00D933E6" w:rsidRDefault="00D933E6" w:rsidP="00DB2163">
            <w:pPr>
              <w:ind w:left="2880"/>
              <w:jc w:val="both"/>
            </w:pPr>
            <w:r w:rsidRPr="00D933E6">
              <w:t>Client-side scripts (app.js, attendance.js, clickGPS.js, contactUs.js, etc.) handling user interactions and data manipulation.</w:t>
            </w:r>
          </w:p>
          <w:p w14:paraId="50327553" w14:textId="77777777" w:rsidR="00DB2163" w:rsidRPr="00D933E6" w:rsidRDefault="00DB2163" w:rsidP="00DB2163">
            <w:pPr>
              <w:ind w:left="2880"/>
              <w:jc w:val="both"/>
            </w:pPr>
          </w:p>
          <w:p w14:paraId="33B5FF28" w14:textId="77777777" w:rsidR="00D933E6" w:rsidRPr="00D933E6" w:rsidRDefault="00D933E6" w:rsidP="00DB2163">
            <w:pPr>
              <w:ind w:left="720"/>
              <w:jc w:val="both"/>
            </w:pPr>
            <w:r w:rsidRPr="00D933E6">
              <w:t>Backend Components (MySQL-backend/ and photo-video-backend/ Directories)</w:t>
            </w:r>
          </w:p>
          <w:p w14:paraId="3A4520C5" w14:textId="77777777" w:rsidR="00DB2163" w:rsidRDefault="00D933E6" w:rsidP="00DB2163">
            <w:pPr>
              <w:ind w:left="1440"/>
              <w:jc w:val="both"/>
            </w:pPr>
            <w:r w:rsidRPr="00D933E6">
              <w:t xml:space="preserve">Node.js Server (server.js): </w:t>
            </w:r>
          </w:p>
          <w:p w14:paraId="680A809D" w14:textId="3ACBDF5F" w:rsidR="00D933E6" w:rsidRDefault="00D933E6" w:rsidP="00DB2163">
            <w:pPr>
              <w:ind w:left="2160"/>
              <w:jc w:val="both"/>
            </w:pPr>
            <w:r w:rsidRPr="00D933E6">
              <w:lastRenderedPageBreak/>
              <w:t>Backend logic and API endpoints (MySQL-backend/server.js, photo-video-backend/server.js) handling data processing, business logic, and database interactions.</w:t>
            </w:r>
          </w:p>
          <w:p w14:paraId="6B2DD9B6" w14:textId="77777777" w:rsidR="00DB2163" w:rsidRPr="00D933E6" w:rsidRDefault="00DB2163" w:rsidP="00DB2163">
            <w:pPr>
              <w:ind w:left="2160"/>
              <w:jc w:val="both"/>
            </w:pPr>
          </w:p>
          <w:p w14:paraId="586480C7" w14:textId="77777777" w:rsidR="00DB2163" w:rsidRDefault="00D933E6" w:rsidP="00DB2163">
            <w:pPr>
              <w:ind w:left="1440"/>
              <w:jc w:val="both"/>
            </w:pPr>
            <w:r w:rsidRPr="00D933E6">
              <w:t>MySQL Database (</w:t>
            </w:r>
            <w:proofErr w:type="spellStart"/>
            <w:r w:rsidRPr="00D933E6">
              <w:t>bibbulmun_track_app</w:t>
            </w:r>
            <w:proofErr w:type="spellEnd"/>
            <w:r w:rsidRPr="00D933E6">
              <w:t xml:space="preserve">): </w:t>
            </w:r>
          </w:p>
          <w:p w14:paraId="75F4F421" w14:textId="59060E6E" w:rsidR="00D933E6" w:rsidRDefault="00D933E6" w:rsidP="00DB2163">
            <w:pPr>
              <w:ind w:left="2160"/>
              <w:jc w:val="both"/>
            </w:pPr>
            <w:r w:rsidRPr="00D933E6">
              <w:t xml:space="preserve">Centralized storage for application data (registration, attendance, </w:t>
            </w:r>
            <w:proofErr w:type="spellStart"/>
            <w:r w:rsidRPr="00D933E6">
              <w:t>contactus</w:t>
            </w:r>
            <w:proofErr w:type="spellEnd"/>
            <w:r w:rsidRPr="00D933E6">
              <w:t xml:space="preserve">, reports, </w:t>
            </w:r>
            <w:proofErr w:type="gramStart"/>
            <w:r w:rsidRPr="00D933E6">
              <w:t>users</w:t>
            </w:r>
            <w:proofErr w:type="gramEnd"/>
            <w:r w:rsidRPr="00D933E6">
              <w:t xml:space="preserve"> tables).</w:t>
            </w:r>
          </w:p>
          <w:p w14:paraId="6C3A5B37" w14:textId="77777777" w:rsidR="00DB2163" w:rsidRPr="00D933E6" w:rsidRDefault="00DB2163" w:rsidP="00DB2163">
            <w:pPr>
              <w:ind w:left="2160"/>
              <w:jc w:val="both"/>
            </w:pPr>
          </w:p>
          <w:p w14:paraId="514681CF" w14:textId="77777777" w:rsidR="00D933E6" w:rsidRPr="00D933E6" w:rsidRDefault="00D933E6" w:rsidP="00DB2163">
            <w:pPr>
              <w:ind w:left="720"/>
              <w:jc w:val="both"/>
            </w:pPr>
            <w:r w:rsidRPr="00D933E6">
              <w:t>Architecture Design Principles</w:t>
            </w:r>
          </w:p>
          <w:p w14:paraId="09BB5B62" w14:textId="77777777" w:rsidR="00DB2163" w:rsidRDefault="00D933E6" w:rsidP="00DB2163">
            <w:pPr>
              <w:ind w:left="1440"/>
              <w:jc w:val="both"/>
            </w:pPr>
            <w:r w:rsidRPr="00D933E6">
              <w:t xml:space="preserve">Modularity: </w:t>
            </w:r>
          </w:p>
          <w:p w14:paraId="18EECABA" w14:textId="15CA3762" w:rsidR="00D933E6" w:rsidRDefault="00D933E6" w:rsidP="00DB2163">
            <w:pPr>
              <w:ind w:left="2160"/>
              <w:jc w:val="both"/>
            </w:pPr>
            <w:r w:rsidRPr="00D933E6">
              <w:t>Components are modularized (www/, MySQL-backend/, photo-video-backend/) for easier maintenance and scalability.</w:t>
            </w:r>
          </w:p>
          <w:p w14:paraId="616B4A83" w14:textId="77777777" w:rsidR="00DB2163" w:rsidRPr="00D933E6" w:rsidRDefault="00DB2163" w:rsidP="00DB2163">
            <w:pPr>
              <w:ind w:left="2160"/>
              <w:jc w:val="both"/>
            </w:pPr>
          </w:p>
          <w:p w14:paraId="330ABF9D" w14:textId="77777777" w:rsidR="00DB2163" w:rsidRDefault="00D933E6" w:rsidP="00DB2163">
            <w:pPr>
              <w:ind w:left="1440"/>
              <w:jc w:val="both"/>
            </w:pPr>
            <w:r w:rsidRPr="00D933E6">
              <w:t xml:space="preserve">Scalability: </w:t>
            </w:r>
          </w:p>
          <w:p w14:paraId="1BE403F6" w14:textId="6C166AC4" w:rsidR="00D933E6" w:rsidRDefault="00D933E6" w:rsidP="00DB2163">
            <w:pPr>
              <w:ind w:left="2160"/>
              <w:jc w:val="both"/>
            </w:pPr>
            <w:r w:rsidRPr="00D933E6">
              <w:t>Designed to handle increasing user base and data volume, leveraging Node.js asynchronous nature and MySQL's scalability options.</w:t>
            </w:r>
          </w:p>
          <w:p w14:paraId="6054C2D7" w14:textId="77777777" w:rsidR="00DB2163" w:rsidRPr="00D933E6" w:rsidRDefault="00DB2163" w:rsidP="00DB2163">
            <w:pPr>
              <w:ind w:left="2160"/>
              <w:jc w:val="both"/>
            </w:pPr>
          </w:p>
          <w:p w14:paraId="208BC130" w14:textId="77777777" w:rsidR="00DB2163" w:rsidRDefault="00D933E6" w:rsidP="00DB2163">
            <w:pPr>
              <w:ind w:left="1440"/>
              <w:jc w:val="both"/>
            </w:pPr>
            <w:r w:rsidRPr="00D933E6">
              <w:t xml:space="preserve">Security: </w:t>
            </w:r>
          </w:p>
          <w:p w14:paraId="1578A54C" w14:textId="2EC3972F" w:rsidR="00D933E6" w:rsidRDefault="00D933E6" w:rsidP="00DB2163">
            <w:pPr>
              <w:ind w:left="2160"/>
              <w:jc w:val="both"/>
            </w:pPr>
            <w:r w:rsidRPr="00D933E6">
              <w:t>Implementing data encryption, user authentication, and access control measures to protect user data and application integrity.</w:t>
            </w:r>
          </w:p>
          <w:p w14:paraId="7C612926" w14:textId="77777777" w:rsidR="00DB2163" w:rsidRPr="00D933E6" w:rsidRDefault="00DB2163" w:rsidP="00DB2163">
            <w:pPr>
              <w:ind w:left="2160"/>
              <w:jc w:val="both"/>
            </w:pPr>
          </w:p>
          <w:p w14:paraId="307908FE" w14:textId="77777777" w:rsidR="00DB2163" w:rsidRDefault="00D933E6" w:rsidP="00DB2163">
            <w:pPr>
              <w:ind w:left="1440"/>
              <w:jc w:val="both"/>
            </w:pPr>
            <w:r w:rsidRPr="00D933E6">
              <w:t xml:space="preserve">Performance: </w:t>
            </w:r>
          </w:p>
          <w:p w14:paraId="506A1F89" w14:textId="36748E04" w:rsidR="00D933E6" w:rsidRDefault="00D933E6" w:rsidP="00DB2163">
            <w:pPr>
              <w:ind w:left="2160"/>
              <w:jc w:val="both"/>
            </w:pPr>
            <w:r w:rsidRPr="00D933E6">
              <w:t>Optimizing database queries, client-server communications, and frontend rendering to ensure responsiveness and efficiency.</w:t>
            </w:r>
          </w:p>
          <w:p w14:paraId="6D949032" w14:textId="77777777" w:rsidR="00DB2163" w:rsidRPr="00D933E6" w:rsidRDefault="00DB2163" w:rsidP="00DB2163">
            <w:pPr>
              <w:ind w:left="2160"/>
              <w:jc w:val="both"/>
            </w:pPr>
          </w:p>
          <w:p w14:paraId="1248BD30" w14:textId="77777777" w:rsidR="00D933E6" w:rsidRPr="00D933E6" w:rsidRDefault="00D933E6" w:rsidP="00DB2163">
            <w:pPr>
              <w:ind w:left="720"/>
              <w:jc w:val="both"/>
            </w:pPr>
            <w:r w:rsidRPr="00D933E6">
              <w:t>Deployment</w:t>
            </w:r>
          </w:p>
          <w:p w14:paraId="223EB474" w14:textId="51934A1F" w:rsidR="00DB2163" w:rsidRDefault="00D933E6" w:rsidP="00DB2163">
            <w:pPr>
              <w:ind w:left="1440"/>
              <w:jc w:val="both"/>
            </w:pPr>
            <w:r w:rsidRPr="00D933E6">
              <w:t>Hosting Platform</w:t>
            </w:r>
            <w:r w:rsidR="00DB2163">
              <w:t xml:space="preserve"> (</w:t>
            </w:r>
            <w:proofErr w:type="spellStart"/>
            <w:r w:rsidR="00DB2163">
              <w:t>Github</w:t>
            </w:r>
            <w:proofErr w:type="spellEnd"/>
            <w:r w:rsidR="00DB2163">
              <w:t>)</w:t>
            </w:r>
            <w:r w:rsidRPr="00D933E6">
              <w:t xml:space="preserve">: </w:t>
            </w:r>
          </w:p>
          <w:p w14:paraId="0B8E9BEE" w14:textId="776CC140" w:rsidR="00D933E6" w:rsidRDefault="00D933E6" w:rsidP="00DB2163">
            <w:pPr>
              <w:ind w:left="2160"/>
              <w:jc w:val="both"/>
            </w:pPr>
            <w:r w:rsidRPr="00D933E6">
              <w:t>Deployed on a reliable hosting platform capable of supporting Node.js applications and MySQL databases.</w:t>
            </w:r>
          </w:p>
          <w:p w14:paraId="6AD8BFD2" w14:textId="77777777" w:rsidR="00DB2163" w:rsidRPr="00D933E6" w:rsidRDefault="00DB2163" w:rsidP="00DB2163">
            <w:pPr>
              <w:ind w:left="2160"/>
              <w:jc w:val="both"/>
            </w:pPr>
          </w:p>
          <w:p w14:paraId="4E903D19" w14:textId="77777777" w:rsidR="00455910" w:rsidRDefault="00D933E6" w:rsidP="00455910">
            <w:pPr>
              <w:ind w:left="1440"/>
              <w:jc w:val="both"/>
            </w:pPr>
            <w:r w:rsidRPr="00D933E6">
              <w:t xml:space="preserve">Continuous Integration/Deployment (CI/CD): </w:t>
            </w:r>
          </w:p>
          <w:p w14:paraId="7900A37E" w14:textId="79E7D982" w:rsidR="00D933E6" w:rsidRDefault="00D933E6" w:rsidP="00DB2163">
            <w:pPr>
              <w:ind w:left="2160"/>
              <w:jc w:val="both"/>
            </w:pPr>
            <w:r w:rsidRPr="00D933E6">
              <w:t>Integration of automated deployment pipelines to streamline updates and ensure consistency in deployment.</w:t>
            </w:r>
          </w:p>
          <w:p w14:paraId="3E757D81" w14:textId="77777777" w:rsidR="00455910" w:rsidRDefault="00455910" w:rsidP="00DB2163">
            <w:pPr>
              <w:ind w:left="2160"/>
              <w:jc w:val="both"/>
            </w:pPr>
          </w:p>
          <w:p w14:paraId="47E6DE0B" w14:textId="77777777" w:rsidR="00455910" w:rsidRDefault="00D933E6" w:rsidP="00455910">
            <w:pPr>
              <w:ind w:left="720"/>
              <w:jc w:val="both"/>
            </w:pPr>
            <w:r w:rsidRPr="00D933E6">
              <w:t xml:space="preserve">The architecture of the Bibbulmun Track App integrates frontend, backend, database, and external system components to deliver a comprehensive application for tracking, reporting, and managing activities related to the Bibbulmun Track. It employs modern technologies like Node.js and MySQL, ensuring scalability, security, and performance while providing a seamless user experience through its frontend interfaces and backend functionalities. </w:t>
            </w:r>
          </w:p>
          <w:p w14:paraId="20583EB1" w14:textId="77777777" w:rsidR="00455910" w:rsidRDefault="00455910" w:rsidP="00455910">
            <w:pPr>
              <w:ind w:left="720"/>
              <w:jc w:val="both"/>
            </w:pPr>
          </w:p>
          <w:p w14:paraId="47716716" w14:textId="7EE1326B" w:rsidR="00D933E6" w:rsidRPr="00D933E6" w:rsidRDefault="00D933E6" w:rsidP="00455910">
            <w:pPr>
              <w:ind w:left="720"/>
              <w:jc w:val="both"/>
            </w:pPr>
            <w:r w:rsidRPr="00D933E6">
              <w:t>This architecture supports the application's objectives of user engagement, data management, and integration with external systems such as GPS tracking.</w:t>
            </w:r>
          </w:p>
          <w:p w14:paraId="43BF7689" w14:textId="7FCBF2F3" w:rsidR="00D933E6" w:rsidRDefault="00D933E6" w:rsidP="005E536B">
            <w:pPr>
              <w:jc w:val="both"/>
              <w:rPr>
                <w:color w:val="538135" w:themeColor="accent6" w:themeShade="BF"/>
              </w:rPr>
            </w:pPr>
          </w:p>
          <w:p w14:paraId="4962FB61" w14:textId="77777777" w:rsidR="00374487" w:rsidRDefault="00374487" w:rsidP="005E536B">
            <w:pPr>
              <w:jc w:val="both"/>
              <w:rPr>
                <w:color w:val="538135" w:themeColor="accent6" w:themeShade="BF"/>
              </w:rPr>
            </w:pPr>
          </w:p>
          <w:p w14:paraId="79B85215" w14:textId="77777777" w:rsidR="00374487" w:rsidRDefault="00374487" w:rsidP="005E536B">
            <w:pPr>
              <w:jc w:val="both"/>
              <w:rPr>
                <w:color w:val="538135" w:themeColor="accent6" w:themeShade="BF"/>
              </w:rPr>
            </w:pPr>
          </w:p>
          <w:p w14:paraId="3D84DB9C" w14:textId="40A85CEA" w:rsidR="00670808" w:rsidRDefault="00670808" w:rsidP="00095321">
            <w:pPr>
              <w:pStyle w:val="Heading2"/>
            </w:pPr>
            <w:bookmarkStart w:id="34" w:name="_Toc171159449"/>
            <w:r w:rsidRPr="00670808">
              <w:t>Provide an architectural diagram if applicable (this can include the structure of static web pages, a guide to navigation).</w:t>
            </w:r>
            <w:bookmarkEnd w:id="34"/>
          </w:p>
          <w:p w14:paraId="27878654" w14:textId="77777777" w:rsidR="00095321" w:rsidRPr="00670808" w:rsidRDefault="00095321" w:rsidP="00D9792A">
            <w:pPr>
              <w:jc w:val="both"/>
              <w:rPr>
                <w:color w:val="538135" w:themeColor="accent6" w:themeShade="BF"/>
              </w:rPr>
            </w:pPr>
          </w:p>
          <w:p w14:paraId="6AF8EE78" w14:textId="6CEB5914" w:rsidR="00095321" w:rsidRDefault="00095321" w:rsidP="000D6655">
            <w:pPr>
              <w:pStyle w:val="Heading3"/>
              <w:ind w:left="720"/>
            </w:pPr>
            <w:bookmarkStart w:id="35" w:name="_Toc171159450"/>
            <w:r>
              <w:lastRenderedPageBreak/>
              <w:t>Website version</w:t>
            </w:r>
            <w:r w:rsidR="000D6655">
              <w:t xml:space="preserve"> and Smart Phone version</w:t>
            </w:r>
            <w:bookmarkEnd w:id="35"/>
          </w:p>
          <w:p w14:paraId="79553339" w14:textId="77777777" w:rsidR="000D6655" w:rsidRDefault="000D6655" w:rsidP="000D6655">
            <w:pPr>
              <w:ind w:left="1440"/>
            </w:pPr>
          </w:p>
          <w:p w14:paraId="471AB68A" w14:textId="77777777" w:rsidR="00F3568E" w:rsidRDefault="000D6655" w:rsidP="000D6655">
            <w:pPr>
              <w:ind w:left="1440"/>
              <w:jc w:val="both"/>
            </w:pPr>
            <w:r>
              <w:t>Both Website and Smart phone has the same function because they are built on one system platform leverage on cordova technology</w:t>
            </w:r>
          </w:p>
          <w:p w14:paraId="44B02AED" w14:textId="77777777" w:rsidR="00F3568E" w:rsidRDefault="00F3568E" w:rsidP="000D6655">
            <w:pPr>
              <w:ind w:left="1440"/>
              <w:jc w:val="both"/>
            </w:pPr>
          </w:p>
          <w:p w14:paraId="738EF2F6" w14:textId="65C6B771" w:rsidR="000D6655" w:rsidRPr="000D6655" w:rsidRDefault="00F3568E" w:rsidP="000D6655">
            <w:pPr>
              <w:ind w:left="1440"/>
              <w:jc w:val="both"/>
            </w:pPr>
            <w:r>
              <w:t>To use it on the handphone, simply scan the QR code on the website, or the marketing staff can promote this handphone app by supplying the QR code at the suitable prominent locations, even along the track with connection</w:t>
            </w:r>
            <w:r w:rsidR="000D6655">
              <w:t>.</w:t>
            </w:r>
          </w:p>
          <w:p w14:paraId="3B602077" w14:textId="77777777" w:rsidR="00095321" w:rsidRDefault="00095321" w:rsidP="00095321">
            <w:pPr>
              <w:jc w:val="both"/>
              <w:rPr>
                <w:color w:val="538135" w:themeColor="accent6" w:themeShade="BF"/>
              </w:rPr>
            </w:pPr>
          </w:p>
          <w:p w14:paraId="07C6546B" w14:textId="60A6418B" w:rsidR="00095321" w:rsidRDefault="005E536B" w:rsidP="00095321">
            <w:pPr>
              <w:jc w:val="center"/>
              <w:rPr>
                <w:color w:val="538135" w:themeColor="accent6" w:themeShade="BF"/>
              </w:rPr>
            </w:pPr>
            <w:r w:rsidRPr="005E536B">
              <w:rPr>
                <w:noProof/>
                <w:color w:val="538135" w:themeColor="accent6" w:themeShade="BF"/>
              </w:rPr>
              <w:drawing>
                <wp:inline distT="0" distB="0" distL="0" distR="0" wp14:anchorId="652D5826" wp14:editId="238493A7">
                  <wp:extent cx="4564484" cy="4152900"/>
                  <wp:effectExtent l="0" t="0" r="7620" b="0"/>
                  <wp:docPr id="109634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8479" name=""/>
                          <pic:cNvPicPr/>
                        </pic:nvPicPr>
                        <pic:blipFill>
                          <a:blip r:embed="rId11"/>
                          <a:stretch>
                            <a:fillRect/>
                          </a:stretch>
                        </pic:blipFill>
                        <pic:spPr>
                          <a:xfrm>
                            <a:off x="0" y="0"/>
                            <a:ext cx="4568892" cy="4156911"/>
                          </a:xfrm>
                          <a:prstGeom prst="rect">
                            <a:avLst/>
                          </a:prstGeom>
                        </pic:spPr>
                      </pic:pic>
                    </a:graphicData>
                  </a:graphic>
                </wp:inline>
              </w:drawing>
            </w:r>
          </w:p>
          <w:p w14:paraId="627D3BFB" w14:textId="77777777" w:rsidR="00D05BD3" w:rsidRDefault="00D05BD3" w:rsidP="00095321">
            <w:pPr>
              <w:jc w:val="center"/>
              <w:rPr>
                <w:color w:val="538135" w:themeColor="accent6" w:themeShade="BF"/>
              </w:rPr>
            </w:pPr>
          </w:p>
          <w:p w14:paraId="3146A967" w14:textId="77777777" w:rsidR="00D05BD3" w:rsidRDefault="00D05BD3" w:rsidP="00D05BD3">
            <w:pPr>
              <w:ind w:left="720"/>
              <w:jc w:val="both"/>
            </w:pPr>
          </w:p>
          <w:p w14:paraId="7EDD9B72" w14:textId="77777777" w:rsidR="00D05BD3" w:rsidRDefault="00D05BD3" w:rsidP="00D05BD3">
            <w:pPr>
              <w:pStyle w:val="Heading3"/>
              <w:ind w:left="720"/>
            </w:pPr>
            <w:bookmarkStart w:id="36" w:name="_Toc171159451"/>
            <w:r>
              <w:t>Scalability:</w:t>
            </w:r>
            <w:bookmarkEnd w:id="36"/>
          </w:p>
          <w:p w14:paraId="16A16C1D" w14:textId="77777777" w:rsidR="00D05BD3" w:rsidRDefault="00D05BD3" w:rsidP="00D05BD3">
            <w:pPr>
              <w:ind w:left="1440"/>
              <w:jc w:val="both"/>
            </w:pPr>
            <w:r>
              <w:br/>
              <w:t>The development of the web and mobile app is built on the basic of the extension to the BTF existing website.</w:t>
            </w:r>
          </w:p>
          <w:p w14:paraId="2AE651B0" w14:textId="77777777" w:rsidR="00EB4AA8" w:rsidRDefault="00EB4AA8" w:rsidP="00D05BD3">
            <w:pPr>
              <w:ind w:left="1440"/>
              <w:jc w:val="both"/>
            </w:pPr>
          </w:p>
          <w:p w14:paraId="65FD07DA" w14:textId="5BBF826B" w:rsidR="00EB4AA8" w:rsidRPr="00EB4AA8" w:rsidRDefault="00EB4AA8" w:rsidP="00D05BD3">
            <w:pPr>
              <w:ind w:left="1440"/>
              <w:jc w:val="both"/>
              <w:rPr>
                <w:b/>
                <w:bCs/>
              </w:rPr>
            </w:pPr>
            <w:r w:rsidRPr="00EB4AA8">
              <w:rPr>
                <w:b/>
                <w:bCs/>
              </w:rPr>
              <w:t>Extension of the Login / Registration</w:t>
            </w:r>
          </w:p>
          <w:p w14:paraId="0AD84CFB" w14:textId="77777777" w:rsidR="00EB4AA8" w:rsidRDefault="00EB4AA8" w:rsidP="00EB4AA8">
            <w:pPr>
              <w:ind w:left="1440"/>
              <w:jc w:val="both"/>
            </w:pPr>
          </w:p>
          <w:p w14:paraId="6F021A50" w14:textId="270DDCB4" w:rsidR="00EB4AA8" w:rsidRDefault="00EB4AA8" w:rsidP="00EB4AA8">
            <w:pPr>
              <w:ind w:left="2160"/>
              <w:jc w:val="both"/>
            </w:pPr>
            <w:r>
              <w:t>By adding in a login and registration link from the BTF existing website, and when the users click on that link, it can come to this database with this white box of “login” and “registration” function on the landing page.</w:t>
            </w:r>
          </w:p>
          <w:p w14:paraId="49BD4636" w14:textId="77777777" w:rsidR="00D05BD3" w:rsidRDefault="00D05BD3" w:rsidP="00EB4AA8">
            <w:pPr>
              <w:jc w:val="center"/>
            </w:pPr>
          </w:p>
          <w:p w14:paraId="5315AD98" w14:textId="4E103E99" w:rsidR="00EB4AA8" w:rsidRDefault="00EB4AA8" w:rsidP="00EB4AA8">
            <w:pPr>
              <w:jc w:val="center"/>
            </w:pPr>
            <w:r w:rsidRPr="00EB4AA8">
              <w:rPr>
                <w:noProof/>
              </w:rPr>
              <w:lastRenderedPageBreak/>
              <w:drawing>
                <wp:inline distT="0" distB="0" distL="0" distR="0" wp14:anchorId="603E4EB1" wp14:editId="6D2473B0">
                  <wp:extent cx="3562350" cy="1485835"/>
                  <wp:effectExtent l="0" t="0" r="0" b="635"/>
                  <wp:docPr id="3854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3920" name=""/>
                          <pic:cNvPicPr/>
                        </pic:nvPicPr>
                        <pic:blipFill>
                          <a:blip r:embed="rId12"/>
                          <a:stretch>
                            <a:fillRect/>
                          </a:stretch>
                        </pic:blipFill>
                        <pic:spPr>
                          <a:xfrm>
                            <a:off x="0" y="0"/>
                            <a:ext cx="3571387" cy="1489604"/>
                          </a:xfrm>
                          <a:prstGeom prst="rect">
                            <a:avLst/>
                          </a:prstGeom>
                        </pic:spPr>
                      </pic:pic>
                    </a:graphicData>
                  </a:graphic>
                </wp:inline>
              </w:drawing>
            </w:r>
          </w:p>
          <w:p w14:paraId="4DA8B0FF" w14:textId="77777777" w:rsidR="00EB4AA8" w:rsidRDefault="00EB4AA8" w:rsidP="00D05BD3">
            <w:pPr>
              <w:ind w:left="1440"/>
              <w:jc w:val="both"/>
            </w:pPr>
          </w:p>
          <w:p w14:paraId="654B7008" w14:textId="77777777" w:rsidR="00EB4AA8" w:rsidRDefault="00EB4AA8" w:rsidP="00D05BD3">
            <w:pPr>
              <w:ind w:left="1440"/>
              <w:jc w:val="both"/>
            </w:pPr>
          </w:p>
          <w:p w14:paraId="28E25FC8" w14:textId="6FC5E8DE" w:rsidR="00EB4AA8" w:rsidRDefault="00EB4AA8" w:rsidP="00EB4AA8">
            <w:pPr>
              <w:ind w:left="1440"/>
              <w:jc w:val="both"/>
            </w:pPr>
            <w:r>
              <w:rPr>
                <w:b/>
                <w:bCs/>
              </w:rPr>
              <w:t>Linking back to the BTF existing website</w:t>
            </w:r>
          </w:p>
          <w:p w14:paraId="6DC2B170" w14:textId="77777777" w:rsidR="00EB4AA8" w:rsidRDefault="00EB4AA8" w:rsidP="00D05BD3">
            <w:pPr>
              <w:ind w:left="1440"/>
              <w:jc w:val="both"/>
            </w:pPr>
          </w:p>
          <w:p w14:paraId="7D3B6FDD" w14:textId="0F814863" w:rsidR="00D05BD3" w:rsidRDefault="00D05BD3" w:rsidP="00EB4AA8">
            <w:pPr>
              <w:ind w:left="2160"/>
              <w:jc w:val="both"/>
            </w:pPr>
            <w:r>
              <w:t>The 2</w:t>
            </w:r>
            <w:r w:rsidRPr="005E536B">
              <w:rPr>
                <w:vertAlign w:val="superscript"/>
              </w:rPr>
              <w:t>nd</w:t>
            </w:r>
            <w:r>
              <w:t xml:space="preserve"> tab on the website’s navigator link directly to various (four) pages of the BTF existing website, namely walk the Bibbulmun Trac, Volunteer with us, Training and recognition, Volunteering FAQs.  The user can visit the entire BTF existing website within a click in a well-organized sequence.  </w:t>
            </w:r>
          </w:p>
          <w:p w14:paraId="49CF5041" w14:textId="77777777" w:rsidR="00D05BD3" w:rsidRDefault="00D05BD3" w:rsidP="00095321">
            <w:pPr>
              <w:jc w:val="center"/>
              <w:rPr>
                <w:color w:val="538135" w:themeColor="accent6" w:themeShade="BF"/>
              </w:rPr>
            </w:pPr>
          </w:p>
          <w:p w14:paraId="063A37E0" w14:textId="77777777" w:rsidR="005E536B" w:rsidRDefault="005E536B" w:rsidP="00095321">
            <w:pPr>
              <w:jc w:val="center"/>
              <w:rPr>
                <w:color w:val="538135" w:themeColor="accent6" w:themeShade="BF"/>
              </w:rPr>
            </w:pPr>
          </w:p>
          <w:p w14:paraId="14D53545" w14:textId="53E840B0" w:rsidR="005E536B" w:rsidRDefault="005E536B" w:rsidP="00095321">
            <w:pPr>
              <w:jc w:val="center"/>
              <w:rPr>
                <w:color w:val="538135" w:themeColor="accent6" w:themeShade="BF"/>
              </w:rPr>
            </w:pPr>
            <w:r w:rsidRPr="005E536B">
              <w:rPr>
                <w:noProof/>
                <w:color w:val="538135" w:themeColor="accent6" w:themeShade="BF"/>
              </w:rPr>
              <w:drawing>
                <wp:inline distT="0" distB="0" distL="0" distR="0" wp14:anchorId="10068C5D" wp14:editId="37D65531">
                  <wp:extent cx="3762375" cy="3311775"/>
                  <wp:effectExtent l="0" t="0" r="0" b="3175"/>
                  <wp:docPr id="181585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0618" name=""/>
                          <pic:cNvPicPr/>
                        </pic:nvPicPr>
                        <pic:blipFill>
                          <a:blip r:embed="rId13"/>
                          <a:stretch>
                            <a:fillRect/>
                          </a:stretch>
                        </pic:blipFill>
                        <pic:spPr>
                          <a:xfrm>
                            <a:off x="0" y="0"/>
                            <a:ext cx="3769461" cy="3318012"/>
                          </a:xfrm>
                          <a:prstGeom prst="rect">
                            <a:avLst/>
                          </a:prstGeom>
                        </pic:spPr>
                      </pic:pic>
                    </a:graphicData>
                  </a:graphic>
                </wp:inline>
              </w:drawing>
            </w:r>
          </w:p>
          <w:p w14:paraId="1D3AEDDD" w14:textId="77777777" w:rsidR="00EB4AA8" w:rsidRDefault="00EB4AA8" w:rsidP="00095321">
            <w:pPr>
              <w:jc w:val="center"/>
              <w:rPr>
                <w:color w:val="538135" w:themeColor="accent6" w:themeShade="BF"/>
              </w:rPr>
            </w:pPr>
          </w:p>
          <w:p w14:paraId="13EBD4A5" w14:textId="005A8A3D" w:rsidR="00EB4AA8" w:rsidRDefault="00EB4AA8" w:rsidP="00095321">
            <w:pPr>
              <w:jc w:val="center"/>
              <w:rPr>
                <w:color w:val="538135" w:themeColor="accent6" w:themeShade="BF"/>
              </w:rPr>
            </w:pPr>
            <w:r w:rsidRPr="00EB4AA8">
              <w:rPr>
                <w:noProof/>
                <w:color w:val="538135" w:themeColor="accent6" w:themeShade="BF"/>
              </w:rPr>
              <w:lastRenderedPageBreak/>
              <w:drawing>
                <wp:inline distT="0" distB="0" distL="0" distR="0" wp14:anchorId="2C75FCA2" wp14:editId="091EC89B">
                  <wp:extent cx="3838575" cy="3277963"/>
                  <wp:effectExtent l="0" t="0" r="0" b="0"/>
                  <wp:docPr id="9630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7273" name=""/>
                          <pic:cNvPicPr/>
                        </pic:nvPicPr>
                        <pic:blipFill>
                          <a:blip r:embed="rId14"/>
                          <a:stretch>
                            <a:fillRect/>
                          </a:stretch>
                        </pic:blipFill>
                        <pic:spPr>
                          <a:xfrm>
                            <a:off x="0" y="0"/>
                            <a:ext cx="3839991" cy="3279172"/>
                          </a:xfrm>
                          <a:prstGeom prst="rect">
                            <a:avLst/>
                          </a:prstGeom>
                        </pic:spPr>
                      </pic:pic>
                    </a:graphicData>
                  </a:graphic>
                </wp:inline>
              </w:drawing>
            </w:r>
          </w:p>
          <w:p w14:paraId="1A63C6C7" w14:textId="77777777" w:rsidR="005E536B" w:rsidRDefault="005E536B" w:rsidP="00095321">
            <w:pPr>
              <w:jc w:val="center"/>
              <w:rPr>
                <w:color w:val="538135" w:themeColor="accent6" w:themeShade="BF"/>
              </w:rPr>
            </w:pPr>
          </w:p>
          <w:p w14:paraId="346BF5A0" w14:textId="77777777" w:rsidR="00095321" w:rsidRDefault="00095321" w:rsidP="00095321">
            <w:pPr>
              <w:jc w:val="center"/>
              <w:rPr>
                <w:color w:val="538135" w:themeColor="accent6" w:themeShade="BF"/>
              </w:rPr>
            </w:pPr>
          </w:p>
          <w:p w14:paraId="179CCCFD" w14:textId="78583796" w:rsidR="00095321" w:rsidRDefault="000D6655" w:rsidP="000D6655">
            <w:pPr>
              <w:pStyle w:val="Heading2"/>
            </w:pPr>
            <w:bookmarkStart w:id="37" w:name="_Toc171159452"/>
            <w:r>
              <w:t>Functions and Feature</w:t>
            </w:r>
            <w:r w:rsidR="00311F2B">
              <w:t>s</w:t>
            </w:r>
            <w:bookmarkEnd w:id="37"/>
          </w:p>
          <w:p w14:paraId="6014EB2B" w14:textId="77777777" w:rsidR="00311F2B" w:rsidRDefault="00311F2B" w:rsidP="00311F2B"/>
          <w:p w14:paraId="47F5F304" w14:textId="5A388090" w:rsidR="00824E99" w:rsidRDefault="00824E99" w:rsidP="00311F2B">
            <w:pPr>
              <w:pStyle w:val="Heading3"/>
              <w:ind w:left="720"/>
            </w:pPr>
            <w:bookmarkStart w:id="38" w:name="_Toc171159453"/>
            <w:r>
              <w:t>Scan Attendance</w:t>
            </w:r>
            <w:bookmarkEnd w:id="38"/>
          </w:p>
          <w:p w14:paraId="466D8707" w14:textId="77777777" w:rsidR="00824E99" w:rsidRDefault="00824E99" w:rsidP="00824E99">
            <w:pPr>
              <w:jc w:val="center"/>
            </w:pPr>
          </w:p>
          <w:p w14:paraId="5E864A56" w14:textId="72579021" w:rsidR="00824E99" w:rsidRDefault="00824E99" w:rsidP="00824E99">
            <w:pPr>
              <w:ind w:left="1440"/>
              <w:jc w:val="both"/>
            </w:pPr>
            <w:r>
              <w:t xml:space="preserve">Volunteers can either scan on QR code, or click on the Date Time Picker for Check in and </w:t>
            </w:r>
            <w:proofErr w:type="gramStart"/>
            <w:r>
              <w:t>Check</w:t>
            </w:r>
            <w:proofErr w:type="gramEnd"/>
            <w:r>
              <w:t xml:space="preserve"> out.  The system compute automatically the number of hours they work on this trip, and add on to the “accumulated volunteered hours” in the system.</w:t>
            </w:r>
          </w:p>
          <w:p w14:paraId="7519B49E" w14:textId="77777777" w:rsidR="00824E99" w:rsidRDefault="00824E99" w:rsidP="00824E99">
            <w:pPr>
              <w:ind w:left="1440"/>
              <w:jc w:val="both"/>
            </w:pPr>
          </w:p>
          <w:p w14:paraId="1C79DDD6" w14:textId="438F8EE1" w:rsidR="00824E99" w:rsidRDefault="00824E99" w:rsidP="00824E99">
            <w:pPr>
              <w:ind w:left="1440"/>
              <w:jc w:val="both"/>
            </w:pPr>
            <w:r>
              <w:t>This assist the BTF and relevant authorities to rewards the volunteers.</w:t>
            </w:r>
          </w:p>
          <w:p w14:paraId="59446662" w14:textId="77777777" w:rsidR="00824E99" w:rsidRDefault="00824E99" w:rsidP="00824E99">
            <w:pPr>
              <w:jc w:val="center"/>
            </w:pPr>
          </w:p>
          <w:p w14:paraId="23F54F9A" w14:textId="69264B0D" w:rsidR="00824E99" w:rsidRDefault="00C835B9" w:rsidP="00824E99">
            <w:pPr>
              <w:jc w:val="center"/>
            </w:pPr>
            <w:r w:rsidRPr="00C835B9">
              <w:rPr>
                <w:noProof/>
              </w:rPr>
              <w:lastRenderedPageBreak/>
              <w:drawing>
                <wp:inline distT="0" distB="0" distL="0" distR="0" wp14:anchorId="7D1A0E08" wp14:editId="2EE62AE9">
                  <wp:extent cx="3009332" cy="3796583"/>
                  <wp:effectExtent l="0" t="0" r="635" b="0"/>
                  <wp:docPr id="18259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05395" name=""/>
                          <pic:cNvPicPr/>
                        </pic:nvPicPr>
                        <pic:blipFill>
                          <a:blip r:embed="rId15"/>
                          <a:stretch>
                            <a:fillRect/>
                          </a:stretch>
                        </pic:blipFill>
                        <pic:spPr>
                          <a:xfrm>
                            <a:off x="0" y="0"/>
                            <a:ext cx="3016796" cy="3805999"/>
                          </a:xfrm>
                          <a:prstGeom prst="rect">
                            <a:avLst/>
                          </a:prstGeom>
                        </pic:spPr>
                      </pic:pic>
                    </a:graphicData>
                  </a:graphic>
                </wp:inline>
              </w:drawing>
            </w:r>
          </w:p>
          <w:p w14:paraId="791687B8" w14:textId="77777777" w:rsidR="00824E99" w:rsidRDefault="00824E99" w:rsidP="00824E99">
            <w:pPr>
              <w:jc w:val="center"/>
            </w:pPr>
          </w:p>
          <w:p w14:paraId="6C99FCDD" w14:textId="77777777" w:rsidR="00824E99" w:rsidRPr="00824E99" w:rsidRDefault="00824E99" w:rsidP="00824E99">
            <w:pPr>
              <w:jc w:val="center"/>
            </w:pPr>
          </w:p>
          <w:p w14:paraId="0ED4AEDE" w14:textId="14C796EE" w:rsidR="00311F2B" w:rsidRDefault="00311F2B" w:rsidP="00311F2B">
            <w:pPr>
              <w:pStyle w:val="Heading3"/>
              <w:ind w:left="720"/>
            </w:pPr>
            <w:bookmarkStart w:id="39" w:name="_Toc171159454"/>
            <w:r>
              <w:t>Track Maintenance Report – case report</w:t>
            </w:r>
            <w:bookmarkEnd w:id="39"/>
          </w:p>
          <w:p w14:paraId="0A08C29F" w14:textId="77777777" w:rsidR="00311F2B" w:rsidRDefault="00311F2B" w:rsidP="00311F2B"/>
          <w:p w14:paraId="72AF6EA5" w14:textId="7D652A33" w:rsidR="00311F2B" w:rsidRDefault="00311F2B" w:rsidP="00311F2B">
            <w:pPr>
              <w:ind w:left="1440"/>
              <w:jc w:val="both"/>
            </w:pPr>
            <w:r>
              <w:t xml:space="preserve">The case report function is designed on the landing page.  Therefore, even the public users who are not the registered volunteers, they can report any items upon emergency.  </w:t>
            </w:r>
          </w:p>
          <w:p w14:paraId="09BD458F" w14:textId="77777777" w:rsidR="00311F2B" w:rsidRDefault="00311F2B" w:rsidP="00311F2B">
            <w:pPr>
              <w:ind w:left="1440"/>
              <w:jc w:val="both"/>
            </w:pPr>
          </w:p>
          <w:p w14:paraId="63967589" w14:textId="389B08D4" w:rsidR="00311F2B" w:rsidRDefault="00311F2B" w:rsidP="00311F2B">
            <w:pPr>
              <w:ind w:left="1440"/>
              <w:jc w:val="both"/>
            </w:pPr>
            <w:r>
              <w:t>We design the form to enable public user to send in with their name and contact, this is also good for future development of volunteer network, the marketing staff can approach them and follow up in future.</w:t>
            </w:r>
          </w:p>
          <w:p w14:paraId="17F398B2" w14:textId="77777777" w:rsidR="00095321" w:rsidRDefault="00095321" w:rsidP="00095321">
            <w:pPr>
              <w:jc w:val="center"/>
              <w:rPr>
                <w:color w:val="538135" w:themeColor="accent6" w:themeShade="BF"/>
              </w:rPr>
            </w:pPr>
          </w:p>
          <w:p w14:paraId="378572E6" w14:textId="35BEEF71" w:rsidR="00095321" w:rsidRDefault="00D0289D" w:rsidP="00095321">
            <w:pPr>
              <w:jc w:val="center"/>
              <w:rPr>
                <w:color w:val="538135" w:themeColor="accent6" w:themeShade="BF"/>
              </w:rPr>
            </w:pPr>
            <w:r w:rsidRPr="00D0289D">
              <w:rPr>
                <w:noProof/>
                <w:color w:val="538135" w:themeColor="accent6" w:themeShade="BF"/>
              </w:rPr>
              <w:lastRenderedPageBreak/>
              <w:drawing>
                <wp:inline distT="0" distB="0" distL="0" distR="0" wp14:anchorId="55BF7BCB" wp14:editId="4045F04C">
                  <wp:extent cx="1972176" cy="2438400"/>
                  <wp:effectExtent l="0" t="0" r="9525" b="0"/>
                  <wp:docPr id="20084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25392" name=""/>
                          <pic:cNvPicPr/>
                        </pic:nvPicPr>
                        <pic:blipFill>
                          <a:blip r:embed="rId16"/>
                          <a:stretch>
                            <a:fillRect/>
                          </a:stretch>
                        </pic:blipFill>
                        <pic:spPr>
                          <a:xfrm>
                            <a:off x="0" y="0"/>
                            <a:ext cx="1979924" cy="2447980"/>
                          </a:xfrm>
                          <a:prstGeom prst="rect">
                            <a:avLst/>
                          </a:prstGeom>
                        </pic:spPr>
                      </pic:pic>
                    </a:graphicData>
                  </a:graphic>
                </wp:inline>
              </w:drawing>
            </w:r>
            <w:r>
              <w:rPr>
                <w:color w:val="538135" w:themeColor="accent6" w:themeShade="BF"/>
              </w:rPr>
              <w:t xml:space="preserve">  </w:t>
            </w:r>
            <w:r w:rsidR="00311F2B" w:rsidRPr="00311F2B">
              <w:rPr>
                <w:noProof/>
                <w:color w:val="538135" w:themeColor="accent6" w:themeShade="BF"/>
              </w:rPr>
              <w:drawing>
                <wp:inline distT="0" distB="0" distL="0" distR="0" wp14:anchorId="4A4DF8D9" wp14:editId="3695E107">
                  <wp:extent cx="2361861" cy="3816808"/>
                  <wp:effectExtent l="0" t="0" r="635" b="0"/>
                  <wp:docPr id="17697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6305" name=""/>
                          <pic:cNvPicPr/>
                        </pic:nvPicPr>
                        <pic:blipFill>
                          <a:blip r:embed="rId17"/>
                          <a:stretch>
                            <a:fillRect/>
                          </a:stretch>
                        </pic:blipFill>
                        <pic:spPr>
                          <a:xfrm>
                            <a:off x="0" y="0"/>
                            <a:ext cx="2373710" cy="3835957"/>
                          </a:xfrm>
                          <a:prstGeom prst="rect">
                            <a:avLst/>
                          </a:prstGeom>
                        </pic:spPr>
                      </pic:pic>
                    </a:graphicData>
                  </a:graphic>
                </wp:inline>
              </w:drawing>
            </w:r>
          </w:p>
          <w:p w14:paraId="7BCF6CEB" w14:textId="3753AFE1" w:rsidR="00311F2B" w:rsidRDefault="00311F2B" w:rsidP="00095321">
            <w:pPr>
              <w:jc w:val="center"/>
              <w:rPr>
                <w:color w:val="538135" w:themeColor="accent6" w:themeShade="BF"/>
              </w:rPr>
            </w:pPr>
          </w:p>
          <w:p w14:paraId="26B8E55E" w14:textId="77777777" w:rsidR="00311F2B" w:rsidRPr="00311F2B" w:rsidRDefault="00311F2B" w:rsidP="00311F2B"/>
          <w:p w14:paraId="1E43FDB3" w14:textId="77777777" w:rsidR="00311F2B" w:rsidRDefault="00311F2B" w:rsidP="00311F2B">
            <w:pPr>
              <w:pStyle w:val="Heading3"/>
              <w:ind w:left="720"/>
            </w:pPr>
            <w:bookmarkStart w:id="40" w:name="_Toc171159455"/>
            <w:r>
              <w:t>GPS function</w:t>
            </w:r>
            <w:bookmarkEnd w:id="40"/>
          </w:p>
          <w:p w14:paraId="3168787F" w14:textId="77777777" w:rsidR="00311F2B" w:rsidRDefault="00311F2B" w:rsidP="00311F2B">
            <w:pPr>
              <w:ind w:left="1440"/>
              <w:jc w:val="both"/>
            </w:pPr>
          </w:p>
          <w:p w14:paraId="0FE36A05" w14:textId="77777777" w:rsidR="00311F2B" w:rsidRDefault="00311F2B" w:rsidP="00311F2B">
            <w:pPr>
              <w:ind w:left="1440"/>
              <w:jc w:val="both"/>
            </w:pPr>
            <w:r>
              <w:t>GPS using satellite and does not rely on internet / Wi-Fi connection.  Therefore, it is suitable to have this inside the Bibbulmun Track, where the user can use this to register the correct location of latitude and longitude.</w:t>
            </w:r>
          </w:p>
          <w:p w14:paraId="6626B624" w14:textId="77777777" w:rsidR="00A86654" w:rsidRPr="00311F2B" w:rsidRDefault="00A86654" w:rsidP="00311F2B">
            <w:pPr>
              <w:ind w:left="1440"/>
              <w:jc w:val="both"/>
            </w:pPr>
          </w:p>
          <w:p w14:paraId="557D037A" w14:textId="3437739C" w:rsidR="00A86654" w:rsidRPr="00311F2B" w:rsidRDefault="00A86654" w:rsidP="00A86654">
            <w:pPr>
              <w:ind w:left="1440"/>
              <w:jc w:val="both"/>
            </w:pPr>
            <w:r>
              <w:t>Just</w:t>
            </w:r>
            <w:r w:rsidR="000674E5">
              <w:t xml:space="preserve"> simply</w:t>
            </w:r>
            <w:r>
              <w:t xml:space="preserve"> click on the GET offline </w:t>
            </w:r>
            <w:proofErr w:type="gramStart"/>
            <w:r>
              <w:t>GPS,  the</w:t>
            </w:r>
            <w:proofErr w:type="gramEnd"/>
            <w:r>
              <w:t xml:space="preserve"> latitude and longitude will be displayed with the map.</w:t>
            </w:r>
          </w:p>
          <w:p w14:paraId="5EF2E144" w14:textId="77777777" w:rsidR="00311F2B" w:rsidRDefault="00311F2B" w:rsidP="00095321">
            <w:pPr>
              <w:jc w:val="center"/>
              <w:rPr>
                <w:color w:val="538135" w:themeColor="accent6" w:themeShade="BF"/>
              </w:rPr>
            </w:pPr>
          </w:p>
          <w:p w14:paraId="64006012" w14:textId="77777777" w:rsidR="00095321" w:rsidRDefault="00095321" w:rsidP="00095321">
            <w:pPr>
              <w:jc w:val="center"/>
              <w:rPr>
                <w:color w:val="538135" w:themeColor="accent6" w:themeShade="BF"/>
              </w:rPr>
            </w:pPr>
          </w:p>
          <w:p w14:paraId="2D2FAED2" w14:textId="0304431C" w:rsidR="00095321" w:rsidRDefault="003A357E" w:rsidP="003A357E">
            <w:pPr>
              <w:tabs>
                <w:tab w:val="center" w:pos="4567"/>
                <w:tab w:val="left" w:pos="6675"/>
              </w:tabs>
              <w:rPr>
                <w:color w:val="538135" w:themeColor="accent6" w:themeShade="BF"/>
              </w:rPr>
            </w:pPr>
            <w:r>
              <w:rPr>
                <w:color w:val="538135" w:themeColor="accent6" w:themeShade="BF"/>
              </w:rPr>
              <w:lastRenderedPageBreak/>
              <w:tab/>
            </w:r>
            <w:r w:rsidR="00095321" w:rsidRPr="00095321">
              <w:rPr>
                <w:noProof/>
                <w:color w:val="538135" w:themeColor="accent6" w:themeShade="BF"/>
              </w:rPr>
              <w:drawing>
                <wp:inline distT="0" distB="0" distL="0" distR="0" wp14:anchorId="1983E9BB" wp14:editId="5FC26186">
                  <wp:extent cx="1695450" cy="3053017"/>
                  <wp:effectExtent l="0" t="0" r="0" b="0"/>
                  <wp:docPr id="9706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9577" name=""/>
                          <pic:cNvPicPr/>
                        </pic:nvPicPr>
                        <pic:blipFill>
                          <a:blip r:embed="rId18"/>
                          <a:stretch>
                            <a:fillRect/>
                          </a:stretch>
                        </pic:blipFill>
                        <pic:spPr>
                          <a:xfrm>
                            <a:off x="0" y="0"/>
                            <a:ext cx="1697296" cy="3056341"/>
                          </a:xfrm>
                          <a:prstGeom prst="rect">
                            <a:avLst/>
                          </a:prstGeom>
                        </pic:spPr>
                      </pic:pic>
                    </a:graphicData>
                  </a:graphic>
                </wp:inline>
              </w:drawing>
            </w:r>
            <w:r>
              <w:rPr>
                <w:color w:val="538135" w:themeColor="accent6" w:themeShade="BF"/>
              </w:rPr>
              <w:t xml:space="preserve"> </w:t>
            </w:r>
            <w:r w:rsidRPr="003A357E">
              <w:rPr>
                <w:noProof/>
                <w:color w:val="538135" w:themeColor="accent6" w:themeShade="BF"/>
              </w:rPr>
              <w:drawing>
                <wp:inline distT="0" distB="0" distL="0" distR="0" wp14:anchorId="2D40D9F1" wp14:editId="29C2A1B6">
                  <wp:extent cx="1713184" cy="3133724"/>
                  <wp:effectExtent l="0" t="0" r="1905" b="0"/>
                  <wp:docPr id="5108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9507" name=""/>
                          <pic:cNvPicPr/>
                        </pic:nvPicPr>
                        <pic:blipFill>
                          <a:blip r:embed="rId19"/>
                          <a:stretch>
                            <a:fillRect/>
                          </a:stretch>
                        </pic:blipFill>
                        <pic:spPr>
                          <a:xfrm>
                            <a:off x="0" y="0"/>
                            <a:ext cx="1716312" cy="3139446"/>
                          </a:xfrm>
                          <a:prstGeom prst="rect">
                            <a:avLst/>
                          </a:prstGeom>
                        </pic:spPr>
                      </pic:pic>
                    </a:graphicData>
                  </a:graphic>
                </wp:inline>
              </w:drawing>
            </w:r>
          </w:p>
          <w:p w14:paraId="6FDD74C1" w14:textId="77777777" w:rsidR="00D60B6F" w:rsidRDefault="00D60B6F" w:rsidP="00095321">
            <w:pPr>
              <w:jc w:val="center"/>
              <w:rPr>
                <w:color w:val="538135" w:themeColor="accent6" w:themeShade="BF"/>
              </w:rPr>
            </w:pPr>
          </w:p>
          <w:p w14:paraId="5469D178" w14:textId="291C57EA" w:rsidR="00D60B6F" w:rsidRDefault="00D60B6F" w:rsidP="00D60B6F">
            <w:pPr>
              <w:pStyle w:val="Heading3"/>
              <w:ind w:left="720"/>
            </w:pPr>
            <w:bookmarkStart w:id="41" w:name="_Toc171159456"/>
            <w:r>
              <w:t>Camera and Video</w:t>
            </w:r>
            <w:bookmarkEnd w:id="41"/>
          </w:p>
          <w:p w14:paraId="7A95CDAB" w14:textId="77777777" w:rsidR="00D60B6F" w:rsidRDefault="00D60B6F" w:rsidP="00D60B6F">
            <w:pPr>
              <w:ind w:left="1440"/>
              <w:jc w:val="both"/>
            </w:pPr>
          </w:p>
          <w:p w14:paraId="60001A98" w14:textId="00B96C99" w:rsidR="00D60B6F" w:rsidRPr="00311F2B" w:rsidRDefault="00D60B6F" w:rsidP="00D60B6F">
            <w:pPr>
              <w:ind w:left="1440"/>
              <w:jc w:val="both"/>
            </w:pPr>
            <w:r>
              <w:t>The app comes with the camera and video features where the users can take</w:t>
            </w:r>
            <w:r w:rsidR="00447464">
              <w:t xml:space="preserve"> numerous</w:t>
            </w:r>
            <w:r>
              <w:t xml:space="preserve"> photos and </w:t>
            </w:r>
            <w:r w:rsidR="00447464">
              <w:t xml:space="preserve">make a few </w:t>
            </w:r>
            <w:r>
              <w:t xml:space="preserve">record </w:t>
            </w:r>
            <w:r w:rsidR="00140D04">
              <w:t>videos, they</w:t>
            </w:r>
            <w:r>
              <w:t xml:space="preserve"> will save the photo and video in the local storage (in their smart phone device</w:t>
            </w:r>
            <w:r w:rsidR="00140D04">
              <w:t>), and</w:t>
            </w:r>
            <w:r>
              <w:t xml:space="preserve"> synchronise all information together with the reports when they reach the place with internet connection.</w:t>
            </w:r>
          </w:p>
          <w:p w14:paraId="7F09349F" w14:textId="77777777" w:rsidR="00D60B6F" w:rsidRDefault="00D60B6F" w:rsidP="00D60B6F">
            <w:pPr>
              <w:jc w:val="center"/>
              <w:rPr>
                <w:color w:val="538135" w:themeColor="accent6" w:themeShade="BF"/>
              </w:rPr>
            </w:pPr>
          </w:p>
          <w:p w14:paraId="12AEBBDD" w14:textId="0CA3C07B" w:rsidR="00D60B6F" w:rsidRDefault="00447464" w:rsidP="00095321">
            <w:pPr>
              <w:jc w:val="center"/>
              <w:rPr>
                <w:color w:val="538135" w:themeColor="accent6" w:themeShade="BF"/>
              </w:rPr>
            </w:pPr>
            <w:r w:rsidRPr="00447464">
              <w:rPr>
                <w:noProof/>
                <w:color w:val="538135" w:themeColor="accent6" w:themeShade="BF"/>
              </w:rPr>
              <w:lastRenderedPageBreak/>
              <w:drawing>
                <wp:inline distT="0" distB="0" distL="0" distR="0" wp14:anchorId="7C63C516" wp14:editId="30080131">
                  <wp:extent cx="1495425" cy="3455858"/>
                  <wp:effectExtent l="0" t="0" r="0" b="0"/>
                  <wp:docPr id="205786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6076" name=""/>
                          <pic:cNvPicPr/>
                        </pic:nvPicPr>
                        <pic:blipFill>
                          <a:blip r:embed="rId20"/>
                          <a:stretch>
                            <a:fillRect/>
                          </a:stretch>
                        </pic:blipFill>
                        <pic:spPr>
                          <a:xfrm>
                            <a:off x="0" y="0"/>
                            <a:ext cx="1499308" cy="3464830"/>
                          </a:xfrm>
                          <a:prstGeom prst="rect">
                            <a:avLst/>
                          </a:prstGeom>
                        </pic:spPr>
                      </pic:pic>
                    </a:graphicData>
                  </a:graphic>
                </wp:inline>
              </w:drawing>
            </w:r>
            <w:r>
              <w:rPr>
                <w:color w:val="538135" w:themeColor="accent6" w:themeShade="BF"/>
              </w:rPr>
              <w:t xml:space="preserve">  </w:t>
            </w:r>
            <w:r w:rsidRPr="00447464">
              <w:rPr>
                <w:noProof/>
                <w:color w:val="538135" w:themeColor="accent6" w:themeShade="BF"/>
              </w:rPr>
              <w:drawing>
                <wp:inline distT="0" distB="0" distL="0" distR="0" wp14:anchorId="011BEEC0" wp14:editId="5F311B71">
                  <wp:extent cx="1533525" cy="3931008"/>
                  <wp:effectExtent l="0" t="0" r="0" b="0"/>
                  <wp:docPr id="18429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7589" name=""/>
                          <pic:cNvPicPr/>
                        </pic:nvPicPr>
                        <pic:blipFill>
                          <a:blip r:embed="rId21"/>
                          <a:stretch>
                            <a:fillRect/>
                          </a:stretch>
                        </pic:blipFill>
                        <pic:spPr>
                          <a:xfrm>
                            <a:off x="0" y="0"/>
                            <a:ext cx="1536142" cy="3937716"/>
                          </a:xfrm>
                          <a:prstGeom prst="rect">
                            <a:avLst/>
                          </a:prstGeom>
                        </pic:spPr>
                      </pic:pic>
                    </a:graphicData>
                  </a:graphic>
                </wp:inline>
              </w:drawing>
            </w:r>
          </w:p>
          <w:p w14:paraId="5D8CD0A9" w14:textId="77777777" w:rsidR="00095321" w:rsidRDefault="00095321" w:rsidP="00095321">
            <w:pPr>
              <w:jc w:val="center"/>
              <w:rPr>
                <w:color w:val="538135" w:themeColor="accent6" w:themeShade="BF"/>
              </w:rPr>
            </w:pPr>
          </w:p>
          <w:p w14:paraId="3DDB0049" w14:textId="32596B71" w:rsidR="00095321" w:rsidRDefault="00095321" w:rsidP="00095321">
            <w:pPr>
              <w:jc w:val="center"/>
              <w:rPr>
                <w:color w:val="538135" w:themeColor="accent6" w:themeShade="BF"/>
              </w:rPr>
            </w:pPr>
          </w:p>
          <w:p w14:paraId="33CADA09" w14:textId="08D6EB0A" w:rsidR="00095321" w:rsidRDefault="00140D04" w:rsidP="00095321">
            <w:pPr>
              <w:jc w:val="center"/>
              <w:rPr>
                <w:color w:val="538135" w:themeColor="accent6" w:themeShade="BF"/>
              </w:rPr>
            </w:pPr>
            <w:r w:rsidRPr="00140D04">
              <w:rPr>
                <w:noProof/>
                <w:color w:val="538135" w:themeColor="accent6" w:themeShade="BF"/>
              </w:rPr>
              <w:drawing>
                <wp:inline distT="0" distB="0" distL="0" distR="0" wp14:anchorId="380385F9" wp14:editId="7A3762CB">
                  <wp:extent cx="2362530" cy="2610214"/>
                  <wp:effectExtent l="0" t="0" r="0" b="0"/>
                  <wp:docPr id="61979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0543" name=""/>
                          <pic:cNvPicPr/>
                        </pic:nvPicPr>
                        <pic:blipFill>
                          <a:blip r:embed="rId22"/>
                          <a:stretch>
                            <a:fillRect/>
                          </a:stretch>
                        </pic:blipFill>
                        <pic:spPr>
                          <a:xfrm>
                            <a:off x="0" y="0"/>
                            <a:ext cx="2362530" cy="2610214"/>
                          </a:xfrm>
                          <a:prstGeom prst="rect">
                            <a:avLst/>
                          </a:prstGeom>
                        </pic:spPr>
                      </pic:pic>
                    </a:graphicData>
                  </a:graphic>
                </wp:inline>
              </w:drawing>
            </w:r>
          </w:p>
          <w:p w14:paraId="01EAFAD8" w14:textId="2D468CB0" w:rsidR="00824E99" w:rsidRDefault="00824E99" w:rsidP="00824E99">
            <w:pPr>
              <w:pStyle w:val="Heading3"/>
              <w:ind w:left="720"/>
            </w:pPr>
            <w:bookmarkStart w:id="42" w:name="_Toc171159457"/>
            <w:r>
              <w:t>Contact Us Form</w:t>
            </w:r>
            <w:bookmarkEnd w:id="42"/>
          </w:p>
          <w:p w14:paraId="160B5BE6" w14:textId="77777777" w:rsidR="00824E99" w:rsidRDefault="00824E99" w:rsidP="00095321">
            <w:pPr>
              <w:jc w:val="center"/>
              <w:rPr>
                <w:color w:val="538135" w:themeColor="accent6" w:themeShade="BF"/>
              </w:rPr>
            </w:pPr>
          </w:p>
          <w:p w14:paraId="11FC92F6" w14:textId="4C39BB25" w:rsidR="00824E99" w:rsidRPr="00824E99" w:rsidRDefault="00824E99" w:rsidP="00824E99">
            <w:pPr>
              <w:ind w:left="2160"/>
              <w:jc w:val="both"/>
            </w:pPr>
            <w:r w:rsidRPr="00824E99">
              <w:t>The contact us form encourage the users to reach</w:t>
            </w:r>
            <w:r w:rsidR="00C835B9">
              <w:t xml:space="preserve"> out to the BTF marketing staff</w:t>
            </w:r>
            <w:r w:rsidRPr="00824E99">
              <w:t xml:space="preserve"> anytime</w:t>
            </w:r>
            <w:r w:rsidR="00C835B9">
              <w:t xml:space="preserve"> for further information, or if they need to feedback / suggest something to improve constructively</w:t>
            </w:r>
            <w:r w:rsidRPr="00824E99">
              <w:t>.</w:t>
            </w:r>
          </w:p>
          <w:p w14:paraId="5C8A636F" w14:textId="71FB83D1" w:rsidR="00824E99" w:rsidRDefault="00C835B9" w:rsidP="00095321">
            <w:pPr>
              <w:jc w:val="center"/>
              <w:rPr>
                <w:color w:val="538135" w:themeColor="accent6" w:themeShade="BF"/>
              </w:rPr>
            </w:pPr>
            <w:r w:rsidRPr="00C835B9">
              <w:rPr>
                <w:noProof/>
                <w:color w:val="538135" w:themeColor="accent6" w:themeShade="BF"/>
              </w:rPr>
              <w:lastRenderedPageBreak/>
              <w:drawing>
                <wp:inline distT="0" distB="0" distL="0" distR="0" wp14:anchorId="58FCDC2A" wp14:editId="126CE831">
                  <wp:extent cx="4410075" cy="5402342"/>
                  <wp:effectExtent l="0" t="0" r="0" b="8255"/>
                  <wp:docPr id="8897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2248" name=""/>
                          <pic:cNvPicPr/>
                        </pic:nvPicPr>
                        <pic:blipFill>
                          <a:blip r:embed="rId23"/>
                          <a:stretch>
                            <a:fillRect/>
                          </a:stretch>
                        </pic:blipFill>
                        <pic:spPr>
                          <a:xfrm>
                            <a:off x="0" y="0"/>
                            <a:ext cx="4419826" cy="5414287"/>
                          </a:xfrm>
                          <a:prstGeom prst="rect">
                            <a:avLst/>
                          </a:prstGeom>
                        </pic:spPr>
                      </pic:pic>
                    </a:graphicData>
                  </a:graphic>
                </wp:inline>
              </w:drawing>
            </w:r>
          </w:p>
          <w:p w14:paraId="1CDD820A" w14:textId="77777777" w:rsidR="00095321" w:rsidRDefault="00095321" w:rsidP="00095321">
            <w:pPr>
              <w:jc w:val="center"/>
              <w:rPr>
                <w:color w:val="538135" w:themeColor="accent6" w:themeShade="BF"/>
              </w:rPr>
            </w:pPr>
          </w:p>
          <w:p w14:paraId="68BEA411" w14:textId="77777777" w:rsidR="00095321" w:rsidRDefault="00095321" w:rsidP="00095321">
            <w:pPr>
              <w:jc w:val="both"/>
              <w:rPr>
                <w:color w:val="538135" w:themeColor="accent6" w:themeShade="BF"/>
              </w:rPr>
            </w:pPr>
          </w:p>
          <w:p w14:paraId="2CE9C3BE" w14:textId="55A9B7B1" w:rsidR="00670808" w:rsidRDefault="00670808" w:rsidP="00095321">
            <w:pPr>
              <w:pStyle w:val="Heading2"/>
            </w:pPr>
            <w:bookmarkStart w:id="43" w:name="_Toc171159458"/>
            <w:r w:rsidRPr="00670808">
              <w:t>Additional software components as necessary</w:t>
            </w:r>
            <w:bookmarkEnd w:id="43"/>
          </w:p>
          <w:p w14:paraId="4640D4ED" w14:textId="77777777" w:rsidR="00095321" w:rsidRPr="00670808" w:rsidRDefault="00095321" w:rsidP="00095321">
            <w:pPr>
              <w:ind w:left="720"/>
              <w:jc w:val="both"/>
              <w:rPr>
                <w:color w:val="538135" w:themeColor="accent6" w:themeShade="BF"/>
              </w:rPr>
            </w:pPr>
          </w:p>
          <w:p w14:paraId="5685385B" w14:textId="77777777" w:rsidR="00C90A21" w:rsidRDefault="00C90A21" w:rsidP="00095321">
            <w:pPr>
              <w:ind w:left="720"/>
              <w:jc w:val="both"/>
            </w:pPr>
            <w:r>
              <w:t>This robust web mobile app is handy and easy to handle without the need to install any software.  Only use on the QR code to get to the correct link will do.</w:t>
            </w:r>
          </w:p>
          <w:p w14:paraId="76B96419" w14:textId="77777777" w:rsidR="00C90A21" w:rsidRDefault="00C90A21" w:rsidP="00095321">
            <w:pPr>
              <w:ind w:left="720"/>
              <w:jc w:val="both"/>
            </w:pPr>
          </w:p>
          <w:p w14:paraId="0BD7A977" w14:textId="4CAA5321" w:rsidR="00C90A21" w:rsidRDefault="00C90A21" w:rsidP="00095321">
            <w:pPr>
              <w:ind w:left="720"/>
              <w:jc w:val="both"/>
            </w:pPr>
            <w:r>
              <w:t xml:space="preserve">If necessary, it can be upload to Google Play store via Google Developer as well so users will have the convenience to download it to their smart phone. </w:t>
            </w:r>
          </w:p>
          <w:p w14:paraId="720B1E2D" w14:textId="18A6230B" w:rsidR="00095321" w:rsidRPr="00C90A21" w:rsidRDefault="00095321" w:rsidP="00473E5E">
            <w:pPr>
              <w:jc w:val="both"/>
            </w:pPr>
          </w:p>
          <w:p w14:paraId="63E76F5E" w14:textId="72EC65D2" w:rsidR="00095321" w:rsidRDefault="00670808" w:rsidP="00095321">
            <w:pPr>
              <w:pStyle w:val="Heading2"/>
            </w:pPr>
            <w:bookmarkStart w:id="44" w:name="_Toc171159459"/>
            <w:r w:rsidRPr="00670808">
              <w:t>Infrastructure requirements:</w:t>
            </w:r>
            <w:bookmarkEnd w:id="44"/>
            <w:r w:rsidRPr="00670808">
              <w:t xml:space="preserve"> </w:t>
            </w:r>
          </w:p>
          <w:p w14:paraId="7DB3B163" w14:textId="77777777" w:rsidR="00095321" w:rsidRDefault="00095321" w:rsidP="00095321">
            <w:pPr>
              <w:ind w:left="720"/>
              <w:jc w:val="both"/>
              <w:rPr>
                <w:color w:val="538135" w:themeColor="accent6" w:themeShade="BF"/>
              </w:rPr>
            </w:pPr>
          </w:p>
          <w:p w14:paraId="646884AC" w14:textId="77AA1AE8" w:rsidR="00095321" w:rsidRDefault="00670808" w:rsidP="00095321">
            <w:pPr>
              <w:pStyle w:val="Heading3"/>
              <w:ind w:left="720"/>
            </w:pPr>
            <w:bookmarkStart w:id="45" w:name="_Toc171159460"/>
            <w:r w:rsidRPr="00670808">
              <w:lastRenderedPageBreak/>
              <w:t>capacity</w:t>
            </w:r>
            <w:bookmarkEnd w:id="45"/>
          </w:p>
          <w:p w14:paraId="50E44D12" w14:textId="77777777" w:rsidR="00C90A21" w:rsidRDefault="00C90A21" w:rsidP="00C90A21">
            <w:pPr>
              <w:ind w:left="1440"/>
            </w:pPr>
          </w:p>
          <w:p w14:paraId="64A705F5" w14:textId="0D4CB30C" w:rsidR="00FB5C5E" w:rsidRDefault="00FB5C5E" w:rsidP="00FB5C5E">
            <w:pPr>
              <w:ind w:left="1440"/>
              <w:jc w:val="both"/>
            </w:pPr>
            <w:r>
              <w:t xml:space="preserve">The development of this app is using </w:t>
            </w:r>
            <w:r w:rsidR="009B4CC8">
              <w:t>“</w:t>
            </w:r>
            <w:r>
              <w:t>Local Storage</w:t>
            </w:r>
            <w:r w:rsidR="009B4CC8">
              <w:t>”</w:t>
            </w:r>
            <w:r>
              <w:t xml:space="preserve"> for Offline Data Storage to save the report, photos, and videos locally (on the device) </w:t>
            </w:r>
            <w:r w:rsidR="009B4CC8">
              <w:t xml:space="preserve">as “Base64 strings” </w:t>
            </w:r>
            <w:r>
              <w:t>when the users are in the mountains without internet connection.</w:t>
            </w:r>
          </w:p>
          <w:p w14:paraId="769C8595" w14:textId="77777777" w:rsidR="00FB5C5E" w:rsidRDefault="00FB5C5E" w:rsidP="00FB5C5E">
            <w:pPr>
              <w:ind w:left="1440"/>
              <w:jc w:val="both"/>
            </w:pPr>
          </w:p>
          <w:p w14:paraId="6DBD8F73" w14:textId="77777777" w:rsidR="00FB5C5E" w:rsidRDefault="00FB5C5E" w:rsidP="00FB5C5E">
            <w:pPr>
              <w:ind w:left="1440"/>
              <w:jc w:val="both"/>
            </w:pPr>
            <w:r>
              <w:t>Estimating RAM and Storage Space:</w:t>
            </w:r>
          </w:p>
          <w:p w14:paraId="1C352564" w14:textId="77777777" w:rsidR="00FB5C5E" w:rsidRDefault="00FB5C5E" w:rsidP="00FB5C5E">
            <w:pPr>
              <w:ind w:left="1440"/>
              <w:jc w:val="both"/>
            </w:pPr>
          </w:p>
          <w:p w14:paraId="3DE8357C" w14:textId="77777777" w:rsidR="00FB5C5E" w:rsidRDefault="00FB5C5E" w:rsidP="00FB5C5E">
            <w:pPr>
              <w:ind w:left="2160"/>
              <w:jc w:val="both"/>
            </w:pPr>
            <w:r>
              <w:t>Photos and Videos: Let's assume an average photo size is 3 MB and an average video size is 10 MB per minute.</w:t>
            </w:r>
          </w:p>
          <w:p w14:paraId="1058ACD1" w14:textId="77777777" w:rsidR="00FB5C5E" w:rsidRDefault="00FB5C5E" w:rsidP="00FB5C5E">
            <w:pPr>
              <w:ind w:left="2160"/>
              <w:jc w:val="both"/>
            </w:pPr>
            <w:r>
              <w:t>2 Photos: 2 * 3 MB = 6 MB</w:t>
            </w:r>
          </w:p>
          <w:p w14:paraId="34EA8E71" w14:textId="77777777" w:rsidR="00FB5C5E" w:rsidRDefault="00FB5C5E" w:rsidP="00FB5C5E">
            <w:pPr>
              <w:ind w:left="2160"/>
              <w:jc w:val="both"/>
            </w:pPr>
            <w:r>
              <w:t>2 Videos (1 minute each): 2 * 10 MB = 20 MB</w:t>
            </w:r>
          </w:p>
          <w:p w14:paraId="25674797" w14:textId="77777777" w:rsidR="00FB5C5E" w:rsidRDefault="00FB5C5E" w:rsidP="00FB5C5E">
            <w:pPr>
              <w:ind w:left="2160"/>
              <w:jc w:val="both"/>
            </w:pPr>
            <w:r>
              <w:t>Total Storage Needed: 6 MB + 20 MB = 26 MB</w:t>
            </w:r>
          </w:p>
          <w:p w14:paraId="38AF2B0B" w14:textId="77777777" w:rsidR="00FB5C5E" w:rsidRDefault="00FB5C5E" w:rsidP="00FB5C5E">
            <w:pPr>
              <w:ind w:left="2160"/>
              <w:jc w:val="both"/>
            </w:pPr>
          </w:p>
          <w:p w14:paraId="7BCFD4BC" w14:textId="77777777" w:rsidR="00FB5C5E" w:rsidRDefault="00FB5C5E" w:rsidP="00FB5C5E">
            <w:pPr>
              <w:ind w:left="1440"/>
              <w:jc w:val="both"/>
            </w:pPr>
            <w:r>
              <w:t xml:space="preserve">Smartphones nowadays typically have several GBs of storage, so 26 MB is a reasonable size. </w:t>
            </w:r>
          </w:p>
          <w:p w14:paraId="67291200" w14:textId="77777777" w:rsidR="00FB5C5E" w:rsidRDefault="00FB5C5E" w:rsidP="00FB5C5E">
            <w:pPr>
              <w:ind w:left="1440"/>
              <w:jc w:val="both"/>
            </w:pPr>
          </w:p>
          <w:p w14:paraId="0D4005C5" w14:textId="6F212F86" w:rsidR="00FB5C5E" w:rsidRDefault="00FB5C5E" w:rsidP="00FB5C5E">
            <w:pPr>
              <w:ind w:left="1440"/>
              <w:jc w:val="both"/>
            </w:pPr>
            <w:r>
              <w:t>However, for long videos, the size can increase significantly.</w:t>
            </w:r>
          </w:p>
          <w:p w14:paraId="6464A332" w14:textId="77777777" w:rsidR="00FB5C5E" w:rsidRDefault="00FB5C5E" w:rsidP="00FB5C5E">
            <w:pPr>
              <w:ind w:left="1440"/>
              <w:jc w:val="both"/>
            </w:pPr>
          </w:p>
          <w:p w14:paraId="33858368" w14:textId="662C1B19" w:rsidR="00FB5C5E" w:rsidRDefault="00FB5C5E" w:rsidP="00FB5C5E">
            <w:pPr>
              <w:ind w:left="1440"/>
              <w:jc w:val="both"/>
            </w:pPr>
            <w:r>
              <w:t>Suggest smart phone with a minimum of 32GB 512G since camera and videos are needed so need more memory for storage.  User can use memory card to assist as well for some older phone models.</w:t>
            </w:r>
          </w:p>
          <w:p w14:paraId="1D5FE4FE" w14:textId="77777777" w:rsidR="00C90A21" w:rsidRDefault="00C90A21" w:rsidP="00C90A21">
            <w:pPr>
              <w:ind w:left="1440"/>
            </w:pPr>
          </w:p>
          <w:p w14:paraId="13442028" w14:textId="7C8979A9" w:rsidR="00095321" w:rsidRDefault="00670808" w:rsidP="00095321">
            <w:pPr>
              <w:pStyle w:val="Heading3"/>
              <w:ind w:left="720"/>
            </w:pPr>
            <w:bookmarkStart w:id="46" w:name="_Toc171159461"/>
            <w:r w:rsidRPr="00670808">
              <w:t>performance</w:t>
            </w:r>
            <w:bookmarkEnd w:id="46"/>
          </w:p>
          <w:p w14:paraId="036C67E3" w14:textId="77777777" w:rsidR="00095321" w:rsidRDefault="00095321" w:rsidP="00E8696A">
            <w:pPr>
              <w:ind w:left="1440"/>
            </w:pPr>
          </w:p>
          <w:p w14:paraId="449CEBAE" w14:textId="5330187A" w:rsidR="00E8696A" w:rsidRDefault="00E8696A" w:rsidP="00E8696A">
            <w:pPr>
              <w:ind w:left="1440"/>
              <w:jc w:val="both"/>
            </w:pPr>
            <w:r>
              <w:t>It has thoroughly tested, and it complies with the majority of the client’s requests.  For further details refer to the testing documents attached.</w:t>
            </w:r>
          </w:p>
          <w:p w14:paraId="4DD2551C" w14:textId="77777777" w:rsidR="00E8696A" w:rsidRDefault="00E8696A" w:rsidP="00E8696A">
            <w:pPr>
              <w:ind w:left="1440"/>
              <w:jc w:val="both"/>
            </w:pPr>
          </w:p>
          <w:p w14:paraId="78F1A672" w14:textId="03B9CA4D" w:rsidR="00095321" w:rsidRDefault="00670808" w:rsidP="00095321">
            <w:pPr>
              <w:pStyle w:val="Heading3"/>
              <w:ind w:left="720"/>
            </w:pPr>
            <w:bookmarkStart w:id="47" w:name="_Toc171159462"/>
            <w:r w:rsidRPr="00670808">
              <w:t>integration &amp; compatibility</w:t>
            </w:r>
            <w:bookmarkEnd w:id="47"/>
          </w:p>
          <w:p w14:paraId="2500648F" w14:textId="77777777" w:rsidR="00095321" w:rsidRDefault="00095321" w:rsidP="00E8696A">
            <w:pPr>
              <w:ind w:left="1440"/>
            </w:pPr>
          </w:p>
          <w:p w14:paraId="75B27C36" w14:textId="399AA9EB" w:rsidR="00E8696A" w:rsidRDefault="00E8696A" w:rsidP="00E8696A">
            <w:pPr>
              <w:ind w:left="1440"/>
            </w:pPr>
            <w:r>
              <w:t>This app development fit well in the integration with the BTF current existing website.</w:t>
            </w:r>
          </w:p>
          <w:p w14:paraId="1FF9FA79" w14:textId="77777777" w:rsidR="00E8696A" w:rsidRDefault="00E8696A" w:rsidP="00E8696A">
            <w:pPr>
              <w:ind w:left="1440"/>
            </w:pPr>
          </w:p>
          <w:p w14:paraId="7DC4A326" w14:textId="5AA81D2E" w:rsidR="00095321" w:rsidRDefault="00670808" w:rsidP="00095321">
            <w:pPr>
              <w:pStyle w:val="Heading3"/>
              <w:ind w:left="720"/>
            </w:pPr>
            <w:bookmarkStart w:id="48" w:name="_Toc171159463"/>
            <w:r w:rsidRPr="00670808">
              <w:t>platform strategy</w:t>
            </w:r>
            <w:bookmarkEnd w:id="48"/>
          </w:p>
          <w:p w14:paraId="40E798EC" w14:textId="77777777" w:rsidR="00095321" w:rsidRDefault="00095321" w:rsidP="001574D9">
            <w:pPr>
              <w:ind w:left="2160"/>
            </w:pPr>
          </w:p>
          <w:p w14:paraId="6884D8CE" w14:textId="4F49D3BB" w:rsidR="001574D9" w:rsidRDefault="001574D9" w:rsidP="001574D9">
            <w:pPr>
              <w:ind w:left="1440"/>
              <w:jc w:val="both"/>
            </w:pPr>
            <w:r>
              <w:t xml:space="preserve">Platform Strategy is a foundation or infrastructure that enables interactions between producers and consumers of value. </w:t>
            </w:r>
            <w:r w:rsidR="002624F4">
              <w:t xml:space="preserve">It is tailored to our specific client’s (BTF) needs.  </w:t>
            </w:r>
            <w:r>
              <w:t>It typically involves:</w:t>
            </w:r>
          </w:p>
          <w:p w14:paraId="4B7E589D" w14:textId="77777777" w:rsidR="001574D9" w:rsidRDefault="001574D9" w:rsidP="001574D9">
            <w:pPr>
              <w:ind w:left="2160"/>
              <w:jc w:val="both"/>
            </w:pPr>
          </w:p>
          <w:p w14:paraId="0CD1AC16" w14:textId="77777777" w:rsidR="002624F4" w:rsidRDefault="001574D9" w:rsidP="001574D9">
            <w:pPr>
              <w:ind w:left="2160"/>
              <w:jc w:val="both"/>
            </w:pPr>
            <w:r>
              <w:t xml:space="preserve">Value Proposition: </w:t>
            </w:r>
          </w:p>
          <w:p w14:paraId="6C2B81DE" w14:textId="77777777" w:rsidR="00CA29F6" w:rsidRDefault="00CA29F6" w:rsidP="001574D9">
            <w:pPr>
              <w:ind w:left="2160"/>
              <w:jc w:val="both"/>
            </w:pPr>
          </w:p>
          <w:p w14:paraId="79FC267C" w14:textId="77777777" w:rsidR="00CA29F6" w:rsidRDefault="001574D9" w:rsidP="002624F4">
            <w:pPr>
              <w:ind w:left="2880"/>
              <w:jc w:val="both"/>
            </w:pPr>
            <w:r>
              <w:t xml:space="preserve">Clearly defining what </w:t>
            </w:r>
            <w:r w:rsidR="00CA29F6">
              <w:t xml:space="preserve">are the </w:t>
            </w:r>
            <w:r>
              <w:t>value</w:t>
            </w:r>
            <w:r w:rsidR="00CA29F6">
              <w:t>s that</w:t>
            </w:r>
            <w:r>
              <w:t xml:space="preserve"> the platform offers to both producers</w:t>
            </w:r>
            <w:r w:rsidR="00CA29F6">
              <w:t xml:space="preserve"> </w:t>
            </w:r>
            <w:r>
              <w:t>and consumers</w:t>
            </w:r>
            <w:r w:rsidR="00CA29F6">
              <w:t>.</w:t>
            </w:r>
          </w:p>
          <w:p w14:paraId="414AB661" w14:textId="77777777" w:rsidR="00DA6316" w:rsidRDefault="00DA6316" w:rsidP="002624F4">
            <w:pPr>
              <w:ind w:left="2880"/>
              <w:jc w:val="both"/>
            </w:pPr>
          </w:p>
          <w:p w14:paraId="3A6B318F" w14:textId="3AD9C0F0" w:rsidR="00DA6316" w:rsidRDefault="00DA6316" w:rsidP="002624F4">
            <w:pPr>
              <w:ind w:left="2880"/>
              <w:jc w:val="both"/>
            </w:pPr>
            <w:r>
              <w:t xml:space="preserve">As the app developer, from the point of view of a student, it’s a good experience to gain an off-hand practice in creating a web mobile app right from beginning till the end.  Massive researches and studies enhance our </w:t>
            </w:r>
            <w:r>
              <w:lastRenderedPageBreak/>
              <w:t xml:space="preserve">ability to work independently as well as </w:t>
            </w:r>
            <w:r w:rsidR="00A14C1A">
              <w:t>absorbing huge volume of technical knowledge.  It improves us in the practical exercise technically.</w:t>
            </w:r>
          </w:p>
          <w:p w14:paraId="6F76CE85" w14:textId="77777777" w:rsidR="00A14C1A" w:rsidRDefault="00A14C1A" w:rsidP="002624F4">
            <w:pPr>
              <w:ind w:left="2880"/>
              <w:jc w:val="both"/>
              <w:rPr>
                <w:lang w:val="en-SG"/>
              </w:rPr>
            </w:pPr>
          </w:p>
          <w:p w14:paraId="03EB8CD7" w14:textId="77777777" w:rsidR="00A14C1A" w:rsidRDefault="00A14C1A" w:rsidP="002624F4">
            <w:pPr>
              <w:ind w:left="2880"/>
              <w:jc w:val="both"/>
            </w:pPr>
            <w:r>
              <w:rPr>
                <w:lang w:val="en-SG"/>
              </w:rPr>
              <w:t xml:space="preserve">As for the consumer, </w:t>
            </w:r>
            <w:r>
              <w:t xml:space="preserve">in this case, this app development sponsored by the students has made good to provide the convenience and assist the volunteers in the volunteers’ management and to support their activities in making track reports. </w:t>
            </w:r>
          </w:p>
          <w:p w14:paraId="138F51B6" w14:textId="77777777" w:rsidR="00A14C1A" w:rsidRDefault="00A14C1A" w:rsidP="002624F4">
            <w:pPr>
              <w:ind w:left="2880"/>
              <w:jc w:val="both"/>
            </w:pPr>
          </w:p>
          <w:p w14:paraId="41D80162" w14:textId="7C3E5CB3" w:rsidR="00A14C1A" w:rsidRPr="00A14C1A" w:rsidRDefault="00A14C1A" w:rsidP="002624F4">
            <w:pPr>
              <w:ind w:left="2880"/>
              <w:jc w:val="both"/>
              <w:rPr>
                <w:lang w:val="en-SG"/>
              </w:rPr>
            </w:pPr>
            <w:r>
              <w:t>It’s meaningful in both ways.</w:t>
            </w:r>
          </w:p>
          <w:p w14:paraId="1085F56F" w14:textId="77777777" w:rsidR="001574D9" w:rsidRDefault="001574D9" w:rsidP="001574D9">
            <w:pPr>
              <w:ind w:left="2160"/>
              <w:jc w:val="both"/>
            </w:pPr>
          </w:p>
          <w:p w14:paraId="021F285A" w14:textId="77777777" w:rsidR="002624F4" w:rsidRDefault="001574D9" w:rsidP="001574D9">
            <w:pPr>
              <w:ind w:left="2160"/>
              <w:jc w:val="both"/>
            </w:pPr>
            <w:r>
              <w:t xml:space="preserve">Network Effects: </w:t>
            </w:r>
          </w:p>
          <w:p w14:paraId="6AB6E067" w14:textId="77777777" w:rsidR="00A01A2D" w:rsidRDefault="00A01A2D" w:rsidP="001574D9">
            <w:pPr>
              <w:ind w:left="2160"/>
              <w:jc w:val="both"/>
            </w:pPr>
          </w:p>
          <w:p w14:paraId="7E25530D" w14:textId="62C38701" w:rsidR="001574D9" w:rsidRDefault="001574D9" w:rsidP="002624F4">
            <w:pPr>
              <w:ind w:left="2880"/>
              <w:jc w:val="both"/>
            </w:pPr>
            <w:r>
              <w:t>Leveraging network effects where the value of the platform increases as more participants join, contributing to a positive feedback loop of growth.</w:t>
            </w:r>
          </w:p>
          <w:p w14:paraId="78F00E9C" w14:textId="77777777" w:rsidR="001574D9" w:rsidRDefault="001574D9" w:rsidP="001574D9">
            <w:pPr>
              <w:ind w:left="2160"/>
              <w:jc w:val="both"/>
            </w:pPr>
          </w:p>
          <w:p w14:paraId="5C44A42C" w14:textId="77777777" w:rsidR="002624F4" w:rsidRDefault="001574D9" w:rsidP="001574D9">
            <w:pPr>
              <w:ind w:left="2160"/>
              <w:jc w:val="both"/>
            </w:pPr>
            <w:r>
              <w:t xml:space="preserve">Monetization: </w:t>
            </w:r>
          </w:p>
          <w:p w14:paraId="196A5E20" w14:textId="77777777" w:rsidR="00A01A2D" w:rsidRDefault="00A01A2D" w:rsidP="001574D9">
            <w:pPr>
              <w:ind w:left="2160"/>
              <w:jc w:val="both"/>
            </w:pPr>
          </w:p>
          <w:p w14:paraId="2C6D5E4D" w14:textId="005BC942" w:rsidR="001574D9" w:rsidRDefault="001574D9" w:rsidP="002624F4">
            <w:pPr>
              <w:ind w:left="2880"/>
              <w:jc w:val="both"/>
            </w:pPr>
            <w:r>
              <w:t>Developing strategies to generate revenue from the platform, such as through transaction fees, subscriptions, advertising, or data monetization.</w:t>
            </w:r>
          </w:p>
          <w:p w14:paraId="7AC76B8A" w14:textId="77777777" w:rsidR="001574D9" w:rsidRDefault="001574D9" w:rsidP="001574D9">
            <w:pPr>
              <w:ind w:left="2160"/>
              <w:jc w:val="both"/>
            </w:pPr>
          </w:p>
          <w:p w14:paraId="4F87E45D" w14:textId="77777777" w:rsidR="002624F4" w:rsidRDefault="001574D9" w:rsidP="001574D9">
            <w:pPr>
              <w:ind w:left="2160"/>
              <w:jc w:val="both"/>
            </w:pPr>
            <w:r>
              <w:t xml:space="preserve">Ecosystem Development: </w:t>
            </w:r>
          </w:p>
          <w:p w14:paraId="2B4BB8C9" w14:textId="77777777" w:rsidR="00A01A2D" w:rsidRDefault="00A01A2D" w:rsidP="001574D9">
            <w:pPr>
              <w:ind w:left="2160"/>
              <w:jc w:val="both"/>
            </w:pPr>
          </w:p>
          <w:p w14:paraId="4F75767B" w14:textId="505B097D" w:rsidR="001574D9" w:rsidRDefault="001574D9" w:rsidP="002624F4">
            <w:pPr>
              <w:ind w:left="2880"/>
              <w:jc w:val="both"/>
            </w:pPr>
            <w:r>
              <w:t>Fostering an ecosystem of complementary products, services, or applications that enhance the overall value of the platform.</w:t>
            </w:r>
          </w:p>
          <w:p w14:paraId="684F3582" w14:textId="77777777" w:rsidR="001574D9" w:rsidRDefault="001574D9" w:rsidP="001574D9">
            <w:pPr>
              <w:ind w:left="2160"/>
              <w:jc w:val="both"/>
            </w:pPr>
          </w:p>
          <w:p w14:paraId="5082005D" w14:textId="77777777" w:rsidR="002624F4" w:rsidRDefault="001574D9" w:rsidP="001574D9">
            <w:pPr>
              <w:ind w:left="2160"/>
              <w:jc w:val="both"/>
            </w:pPr>
            <w:r>
              <w:t xml:space="preserve">Governance: </w:t>
            </w:r>
          </w:p>
          <w:p w14:paraId="06026F53" w14:textId="77777777" w:rsidR="00A01A2D" w:rsidRDefault="00A01A2D" w:rsidP="001574D9">
            <w:pPr>
              <w:ind w:left="2160"/>
              <w:jc w:val="both"/>
            </w:pPr>
          </w:p>
          <w:p w14:paraId="41C49A7D" w14:textId="2B50A977" w:rsidR="001574D9" w:rsidRDefault="001574D9" w:rsidP="002624F4">
            <w:pPr>
              <w:ind w:left="2880"/>
              <w:jc w:val="both"/>
            </w:pPr>
            <w:r>
              <w:t>Establishing rules, policies, and standards to govern interactions and ensure trust, security, and fairness among participants.</w:t>
            </w:r>
          </w:p>
          <w:p w14:paraId="2E677438" w14:textId="77777777" w:rsidR="001574D9" w:rsidRDefault="001574D9" w:rsidP="001574D9">
            <w:pPr>
              <w:ind w:left="2160"/>
              <w:jc w:val="both"/>
            </w:pPr>
          </w:p>
          <w:p w14:paraId="1DDECFC4" w14:textId="77777777" w:rsidR="002624F4" w:rsidRDefault="001574D9" w:rsidP="001574D9">
            <w:pPr>
              <w:ind w:left="2160"/>
              <w:jc w:val="both"/>
            </w:pPr>
            <w:r>
              <w:t xml:space="preserve">Technology Infrastructure: </w:t>
            </w:r>
          </w:p>
          <w:p w14:paraId="03888DD6" w14:textId="77777777" w:rsidR="00A01A2D" w:rsidRDefault="00A01A2D" w:rsidP="001574D9">
            <w:pPr>
              <w:ind w:left="2160"/>
              <w:jc w:val="both"/>
            </w:pPr>
          </w:p>
          <w:p w14:paraId="51E254C5" w14:textId="2654CA3A" w:rsidR="001574D9" w:rsidRDefault="001574D9" w:rsidP="002624F4">
            <w:pPr>
              <w:ind w:left="2880"/>
              <w:jc w:val="both"/>
            </w:pPr>
            <w:r>
              <w:t>Building and maintaining the technological backbone of the platform, including APIs, data management systems, and user interfaces.</w:t>
            </w:r>
          </w:p>
          <w:p w14:paraId="72DAEDE5" w14:textId="77777777" w:rsidR="001574D9" w:rsidRDefault="001574D9" w:rsidP="001574D9">
            <w:pPr>
              <w:ind w:left="2160"/>
              <w:jc w:val="both"/>
            </w:pPr>
          </w:p>
          <w:p w14:paraId="1C9CAD5A" w14:textId="77777777" w:rsidR="002624F4" w:rsidRDefault="001574D9" w:rsidP="001574D9">
            <w:pPr>
              <w:ind w:left="2160"/>
              <w:jc w:val="both"/>
            </w:pPr>
            <w:r>
              <w:t xml:space="preserve">Scaling and Growth: </w:t>
            </w:r>
          </w:p>
          <w:p w14:paraId="6936F864" w14:textId="77777777" w:rsidR="00A01A2D" w:rsidRDefault="00A01A2D" w:rsidP="001574D9">
            <w:pPr>
              <w:ind w:left="2160"/>
              <w:jc w:val="both"/>
            </w:pPr>
          </w:p>
          <w:p w14:paraId="53E54C59" w14:textId="07D54AA1" w:rsidR="001574D9" w:rsidRDefault="001574D9" w:rsidP="002624F4">
            <w:pPr>
              <w:ind w:left="2880"/>
              <w:jc w:val="both"/>
            </w:pPr>
            <w:r>
              <w:t>Planning for scalability to accommodate increasing demand and expanding the platform's reach to new markets or user segments.</w:t>
            </w:r>
          </w:p>
          <w:p w14:paraId="1EAECA60" w14:textId="77777777" w:rsidR="001574D9" w:rsidRDefault="001574D9" w:rsidP="001574D9">
            <w:pPr>
              <w:ind w:left="2160"/>
              <w:jc w:val="both"/>
            </w:pPr>
          </w:p>
          <w:p w14:paraId="49B2B4D6" w14:textId="10CDF441" w:rsidR="001574D9" w:rsidRDefault="001574D9" w:rsidP="001574D9">
            <w:pPr>
              <w:ind w:left="2160"/>
              <w:jc w:val="both"/>
            </w:pPr>
            <w:r>
              <w:t xml:space="preserve">Successful platform strategies often involve continuous adaptation and innovation to meet evolving user needs, technological advancements, and competitive landscapes. </w:t>
            </w:r>
          </w:p>
          <w:p w14:paraId="12711E0C" w14:textId="77777777" w:rsidR="002624F4" w:rsidRDefault="002624F4" w:rsidP="001574D9">
            <w:pPr>
              <w:ind w:left="2160"/>
              <w:jc w:val="both"/>
            </w:pPr>
          </w:p>
          <w:p w14:paraId="7E8898EE" w14:textId="4DCFDF0F" w:rsidR="00095321" w:rsidRDefault="00670808" w:rsidP="001574D9">
            <w:pPr>
              <w:pStyle w:val="Heading3"/>
              <w:ind w:left="720"/>
              <w:jc w:val="both"/>
            </w:pPr>
            <w:bookmarkStart w:id="49" w:name="_Toc171159464"/>
            <w:r w:rsidRPr="00670808">
              <w:t>security</w:t>
            </w:r>
            <w:bookmarkEnd w:id="49"/>
          </w:p>
          <w:p w14:paraId="4F0B9F8E" w14:textId="77777777" w:rsidR="00095321" w:rsidRDefault="00095321" w:rsidP="00A01A2D">
            <w:pPr>
              <w:ind w:left="1440"/>
            </w:pPr>
          </w:p>
          <w:p w14:paraId="4E879C27" w14:textId="3B54BA85" w:rsidR="00A01A2D" w:rsidRDefault="00A01A2D" w:rsidP="00A01A2D">
            <w:pPr>
              <w:ind w:left="1440"/>
              <w:jc w:val="both"/>
            </w:pPr>
            <w:r>
              <w:t>We try to put in as much validation as we can.  This is to improve the security for the user to input.  This helps in reducing the unwanted debris info.</w:t>
            </w:r>
          </w:p>
          <w:p w14:paraId="4E3C4C23" w14:textId="1DE3D767" w:rsidR="00095321" w:rsidRDefault="00670808" w:rsidP="001574D9">
            <w:pPr>
              <w:pStyle w:val="Heading3"/>
              <w:ind w:left="720"/>
              <w:jc w:val="both"/>
            </w:pPr>
            <w:bookmarkStart w:id="50" w:name="_Toc171159465"/>
            <w:r w:rsidRPr="00670808">
              <w:lastRenderedPageBreak/>
              <w:t>back-up &amp; recovery</w:t>
            </w:r>
            <w:bookmarkEnd w:id="50"/>
          </w:p>
          <w:p w14:paraId="48228174" w14:textId="77777777" w:rsidR="00095321" w:rsidRDefault="00095321" w:rsidP="001574D9">
            <w:pPr>
              <w:ind w:left="1440"/>
              <w:jc w:val="both"/>
            </w:pPr>
          </w:p>
          <w:p w14:paraId="32631577" w14:textId="7922F5DE" w:rsidR="001E11D3" w:rsidRDefault="001E11D3" w:rsidP="001574D9">
            <w:pPr>
              <w:ind w:left="1440"/>
              <w:jc w:val="both"/>
            </w:pPr>
            <w:r>
              <w:t xml:space="preserve">All the essential files are back-up with the same filename ended with “BK”. </w:t>
            </w:r>
            <w:r w:rsidR="00C25A66">
              <w:t xml:space="preserve"> S</w:t>
            </w:r>
            <w:r>
              <w:t>hould there be any file corruption, it can be retrieve</w:t>
            </w:r>
            <w:r w:rsidR="0074560C">
              <w:t>d</w:t>
            </w:r>
            <w:r>
              <w:t xml:space="preserve"> and replace at the same time with no hassle.</w:t>
            </w:r>
          </w:p>
          <w:p w14:paraId="4F588A5B" w14:textId="77777777" w:rsidR="0074560C" w:rsidRDefault="0074560C" w:rsidP="001574D9">
            <w:pPr>
              <w:ind w:left="1440"/>
              <w:jc w:val="both"/>
            </w:pPr>
          </w:p>
          <w:p w14:paraId="03CD6186" w14:textId="192771A8" w:rsidR="0074560C" w:rsidRDefault="0074560C" w:rsidP="001574D9">
            <w:pPr>
              <w:ind w:left="1440"/>
              <w:jc w:val="both"/>
            </w:pPr>
            <w:r>
              <w:t>We keep a copy of all codes in notepad attached</w:t>
            </w:r>
            <w:r w:rsidR="0016165E">
              <w:t xml:space="preserve"> to standby</w:t>
            </w:r>
            <w:r>
              <w:t xml:space="preserve"> for further recovery usage.</w:t>
            </w:r>
          </w:p>
          <w:p w14:paraId="1A375E9C" w14:textId="77777777" w:rsidR="001E11D3" w:rsidRDefault="001E11D3" w:rsidP="001574D9">
            <w:pPr>
              <w:ind w:left="1440"/>
              <w:jc w:val="both"/>
            </w:pPr>
          </w:p>
          <w:p w14:paraId="4CA8EDD7" w14:textId="3A17B496" w:rsidR="00095321" w:rsidRDefault="00670808" w:rsidP="001574D9">
            <w:pPr>
              <w:pStyle w:val="Heading3"/>
              <w:ind w:left="720"/>
              <w:jc w:val="both"/>
            </w:pPr>
            <w:bookmarkStart w:id="51" w:name="_Toc171159466"/>
            <w:r w:rsidRPr="00670808">
              <w:t>scalability</w:t>
            </w:r>
            <w:bookmarkEnd w:id="51"/>
          </w:p>
          <w:p w14:paraId="647AE58D" w14:textId="77777777" w:rsidR="00095321" w:rsidRDefault="00095321" w:rsidP="001574D9">
            <w:pPr>
              <w:ind w:left="1440"/>
              <w:jc w:val="both"/>
            </w:pPr>
          </w:p>
          <w:p w14:paraId="148309F8" w14:textId="51A56B5C" w:rsidR="00AF2482" w:rsidRDefault="00AF2482" w:rsidP="001574D9">
            <w:pPr>
              <w:ind w:left="1440"/>
              <w:jc w:val="both"/>
            </w:pPr>
            <w:r>
              <w:t xml:space="preserve">This app is developed using cordova, extending from the BTF current existing website.  It </w:t>
            </w:r>
            <w:r w:rsidR="00330766">
              <w:t>allows</w:t>
            </w:r>
            <w:r>
              <w:t xml:space="preserve"> the greatest flexibility and convenience for scalability since it’s using hyper-text mark-up languages such as html css and javascript.</w:t>
            </w:r>
          </w:p>
          <w:p w14:paraId="1F072239" w14:textId="07B922DB" w:rsidR="00670808" w:rsidRDefault="00670808" w:rsidP="001574D9">
            <w:pPr>
              <w:pStyle w:val="Heading3"/>
              <w:ind w:left="720"/>
              <w:jc w:val="both"/>
            </w:pPr>
            <w:bookmarkStart w:id="52" w:name="_Toc171159467"/>
            <w:r w:rsidRPr="00670808">
              <w:t>future proofing</w:t>
            </w:r>
            <w:bookmarkEnd w:id="52"/>
          </w:p>
          <w:p w14:paraId="16AA353A" w14:textId="77777777" w:rsidR="00095321" w:rsidRDefault="00095321" w:rsidP="001574D9">
            <w:pPr>
              <w:ind w:left="1440"/>
              <w:jc w:val="both"/>
            </w:pPr>
          </w:p>
          <w:p w14:paraId="332525C6" w14:textId="3743DF51" w:rsidR="00C45511" w:rsidRPr="00095321" w:rsidRDefault="00C45511" w:rsidP="001574D9">
            <w:pPr>
              <w:ind w:left="1440"/>
              <w:jc w:val="both"/>
            </w:pPr>
            <w:r>
              <w:t>Should there be any need for future extension, it can always add on to the site by any web mobile developers.</w:t>
            </w:r>
          </w:p>
          <w:p w14:paraId="0D1FEE39" w14:textId="77777777" w:rsidR="00095321" w:rsidRDefault="00095321" w:rsidP="00095321">
            <w:pPr>
              <w:ind w:left="720"/>
              <w:jc w:val="both"/>
              <w:rPr>
                <w:color w:val="538135" w:themeColor="accent6" w:themeShade="BF"/>
              </w:rPr>
            </w:pPr>
          </w:p>
          <w:p w14:paraId="6FB8A225" w14:textId="7B51D331" w:rsidR="00670808" w:rsidRPr="00670808" w:rsidRDefault="00670808" w:rsidP="00095321">
            <w:pPr>
              <w:pStyle w:val="Heading2"/>
            </w:pPr>
            <w:bookmarkStart w:id="53" w:name="_Toc171159468"/>
            <w:r w:rsidRPr="00670808">
              <w:t>Discuss alternative designs</w:t>
            </w:r>
            <w:bookmarkEnd w:id="53"/>
          </w:p>
          <w:p w14:paraId="6B1B0229" w14:textId="20F25327" w:rsidR="00710F73" w:rsidRDefault="00710F73" w:rsidP="00710F73">
            <w:pPr>
              <w:jc w:val="right"/>
              <w:rPr>
                <w:noProof/>
              </w:rPr>
            </w:pPr>
          </w:p>
          <w:p w14:paraId="6A1AB705" w14:textId="75B5DBE6" w:rsidR="00670808" w:rsidRDefault="00C90A21" w:rsidP="00C90A21">
            <w:pPr>
              <w:ind w:left="720"/>
              <w:jc w:val="both"/>
            </w:pPr>
            <w:r>
              <w:t>Suggest development by using Android Studio can serve the purpose as well.</w:t>
            </w:r>
          </w:p>
          <w:p w14:paraId="6ADF111B" w14:textId="12587190" w:rsidR="00710F73" w:rsidRDefault="00710F73" w:rsidP="00110707">
            <w:pPr>
              <w:jc w:val="both"/>
            </w:pPr>
          </w:p>
        </w:tc>
      </w:tr>
    </w:tbl>
    <w:p w14:paraId="6E2F1AD9" w14:textId="77777777" w:rsidR="00EB3869" w:rsidRDefault="00EB3869">
      <w:r>
        <w:lastRenderedPageBreak/>
        <w:br w:type="page"/>
      </w:r>
    </w:p>
    <w:p w14:paraId="54A9A77B"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5926B7AF" w14:textId="77777777" w:rsidTr="00E63908">
        <w:tc>
          <w:tcPr>
            <w:tcW w:w="9350" w:type="dxa"/>
          </w:tcPr>
          <w:p w14:paraId="1A560B95" w14:textId="5EB8AF6F" w:rsidR="00710F73" w:rsidRDefault="00710F73" w:rsidP="00110707">
            <w:pPr>
              <w:jc w:val="both"/>
            </w:pPr>
          </w:p>
          <w:p w14:paraId="3CB5E6ED" w14:textId="19230553" w:rsidR="00095321" w:rsidRPr="00FA5FB6" w:rsidRDefault="00670808" w:rsidP="00FA5FB6">
            <w:pPr>
              <w:pStyle w:val="Heading1"/>
            </w:pPr>
            <w:bookmarkStart w:id="54" w:name="_Toc171159469"/>
            <w:r>
              <w:t>Interface Design</w:t>
            </w:r>
            <w:bookmarkEnd w:id="54"/>
            <w:r>
              <w:t xml:space="preserve"> </w:t>
            </w:r>
          </w:p>
          <w:p w14:paraId="217A142A" w14:textId="3415A05D" w:rsidR="00670808" w:rsidRDefault="00670808" w:rsidP="00095321">
            <w:pPr>
              <w:pStyle w:val="Heading2"/>
            </w:pPr>
            <w:bookmarkStart w:id="55" w:name="_Toc171159470"/>
            <w:r w:rsidRPr="00670808">
              <w:t>The design of the interfaces between software modules:</w:t>
            </w:r>
            <w:bookmarkEnd w:id="55"/>
          </w:p>
          <w:p w14:paraId="24E1FAC8" w14:textId="77777777" w:rsidR="00095321" w:rsidRPr="00670808" w:rsidRDefault="00095321" w:rsidP="00670808">
            <w:pPr>
              <w:tabs>
                <w:tab w:val="left" w:pos="5400"/>
              </w:tabs>
              <w:ind w:left="720"/>
              <w:rPr>
                <w:color w:val="538135" w:themeColor="accent6" w:themeShade="BF"/>
              </w:rPr>
            </w:pPr>
          </w:p>
          <w:p w14:paraId="63644D12" w14:textId="77777777" w:rsidR="00670808" w:rsidRDefault="00670808" w:rsidP="00095321">
            <w:pPr>
              <w:pStyle w:val="Heading3"/>
              <w:ind w:left="720"/>
              <w:jc w:val="both"/>
            </w:pPr>
            <w:bookmarkStart w:id="56" w:name="_Toc171159471"/>
            <w:r w:rsidRPr="00670808">
              <w:t>The design of interfaces between software and non-human (external) entities.</w:t>
            </w:r>
            <w:bookmarkEnd w:id="56"/>
          </w:p>
          <w:p w14:paraId="21F11AD1" w14:textId="77777777" w:rsidR="00095321" w:rsidRPr="00670808" w:rsidRDefault="00095321" w:rsidP="00095321">
            <w:pPr>
              <w:suppressAutoHyphens/>
              <w:ind w:left="1440"/>
              <w:rPr>
                <w:color w:val="538135" w:themeColor="accent6" w:themeShade="BF"/>
              </w:rPr>
            </w:pPr>
          </w:p>
          <w:p w14:paraId="19EDA620" w14:textId="77777777" w:rsidR="00670808" w:rsidRPr="00670808" w:rsidRDefault="00670808" w:rsidP="00095321">
            <w:pPr>
              <w:pStyle w:val="Heading3"/>
              <w:ind w:left="720"/>
            </w:pPr>
            <w:bookmarkStart w:id="57" w:name="_Toc171159472"/>
            <w:r w:rsidRPr="00670808">
              <w:t>The design of the interface between human and computer (HCI)</w:t>
            </w:r>
            <w:bookmarkEnd w:id="57"/>
          </w:p>
          <w:p w14:paraId="4D0AD365" w14:textId="77777777" w:rsidR="00670808" w:rsidRPr="00670808" w:rsidRDefault="00670808" w:rsidP="00670808">
            <w:pPr>
              <w:ind w:left="720"/>
              <w:rPr>
                <w:color w:val="538135" w:themeColor="accent6" w:themeShade="BF"/>
              </w:rPr>
            </w:pPr>
          </w:p>
          <w:p w14:paraId="335CA541" w14:textId="77777777" w:rsidR="00670808" w:rsidRDefault="00670808" w:rsidP="00670808">
            <w:pPr>
              <w:ind w:left="720"/>
              <w:rPr>
                <w:color w:val="538135" w:themeColor="accent6" w:themeShade="BF"/>
              </w:rPr>
            </w:pPr>
            <w:r w:rsidRPr="00670808">
              <w:rPr>
                <w:color w:val="538135" w:themeColor="accent6" w:themeShade="BF"/>
              </w:rPr>
              <w:t>You should provide mock screen-shots of the interfaces of the system you intend to create.</w:t>
            </w:r>
          </w:p>
          <w:p w14:paraId="1179A385" w14:textId="77777777" w:rsidR="00095321" w:rsidRPr="00670808" w:rsidRDefault="00095321" w:rsidP="00670808">
            <w:pPr>
              <w:ind w:left="720"/>
              <w:rPr>
                <w:color w:val="538135" w:themeColor="accent6" w:themeShade="BF"/>
              </w:rPr>
            </w:pPr>
          </w:p>
          <w:p w14:paraId="043C871C" w14:textId="77777777" w:rsidR="00670808" w:rsidRDefault="00670808" w:rsidP="00670808">
            <w:pPr>
              <w:ind w:left="720"/>
              <w:rPr>
                <w:color w:val="538135" w:themeColor="accent6" w:themeShade="BF"/>
              </w:rPr>
            </w:pPr>
            <w:r w:rsidRPr="00670808">
              <w:rPr>
                <w:color w:val="538135" w:themeColor="accent6" w:themeShade="BF"/>
              </w:rPr>
              <w:t xml:space="preserve">Interface specifications: input/output controls, formatting, etc. </w:t>
            </w:r>
          </w:p>
          <w:p w14:paraId="2CB1B18E" w14:textId="77777777" w:rsidR="00670808" w:rsidRPr="00670808" w:rsidRDefault="00670808" w:rsidP="00670808">
            <w:pPr>
              <w:ind w:left="720"/>
              <w:rPr>
                <w:color w:val="538135" w:themeColor="accent6" w:themeShade="BF"/>
              </w:rPr>
            </w:pPr>
          </w:p>
          <w:p w14:paraId="0D6DB122" w14:textId="77777777" w:rsidR="006705D2" w:rsidRDefault="006705D2" w:rsidP="006705D2">
            <w:pPr>
              <w:ind w:left="720"/>
              <w:jc w:val="both"/>
            </w:pPr>
            <w:r>
              <w:t>Interface Design for Bibbulmun Track App</w:t>
            </w:r>
          </w:p>
          <w:p w14:paraId="44311348" w14:textId="77777777" w:rsidR="006705D2" w:rsidRDefault="006705D2" w:rsidP="006705D2">
            <w:pPr>
              <w:ind w:left="1440"/>
              <w:jc w:val="both"/>
            </w:pPr>
            <w:r>
              <w:t>1. Design of Interfaces Between Software Modules</w:t>
            </w:r>
          </w:p>
          <w:p w14:paraId="29BD9842" w14:textId="77777777" w:rsidR="006705D2" w:rsidRDefault="006705D2" w:rsidP="006705D2">
            <w:pPr>
              <w:ind w:left="1440"/>
              <w:jc w:val="both"/>
            </w:pPr>
            <w:r>
              <w:t>The Bibbulmun Track App employs a modular design where each software component interacts through well-defined interfaces. These interfaces ensure seamless communication and data exchange between modules.</w:t>
            </w:r>
          </w:p>
          <w:p w14:paraId="6986F36A" w14:textId="77777777" w:rsidR="006705D2" w:rsidRDefault="006705D2" w:rsidP="006705D2">
            <w:pPr>
              <w:ind w:left="1440"/>
              <w:jc w:val="both"/>
            </w:pPr>
          </w:p>
          <w:p w14:paraId="793528BC" w14:textId="77777777" w:rsidR="006705D2" w:rsidRDefault="006705D2" w:rsidP="006705D2">
            <w:pPr>
              <w:ind w:left="1440"/>
              <w:jc w:val="both"/>
            </w:pPr>
            <w:r>
              <w:t>Key Software Modules:</w:t>
            </w:r>
          </w:p>
          <w:p w14:paraId="07689E79" w14:textId="77777777" w:rsidR="006705D2" w:rsidRDefault="006705D2" w:rsidP="006705D2">
            <w:pPr>
              <w:ind w:left="1440"/>
              <w:jc w:val="both"/>
            </w:pPr>
            <w:r>
              <w:t>User Authentication Module</w:t>
            </w:r>
          </w:p>
          <w:p w14:paraId="53944A45" w14:textId="77777777" w:rsidR="006705D2" w:rsidRDefault="006705D2" w:rsidP="006705D2">
            <w:pPr>
              <w:ind w:left="1440"/>
              <w:jc w:val="both"/>
            </w:pPr>
            <w:r>
              <w:t>Attendance Logging Module</w:t>
            </w:r>
          </w:p>
          <w:p w14:paraId="7AF20963" w14:textId="77777777" w:rsidR="006705D2" w:rsidRDefault="006705D2" w:rsidP="006705D2">
            <w:pPr>
              <w:ind w:left="1440"/>
              <w:jc w:val="both"/>
            </w:pPr>
            <w:r>
              <w:t>GPS Tracking Module</w:t>
            </w:r>
          </w:p>
          <w:p w14:paraId="325F1061" w14:textId="77777777" w:rsidR="006705D2" w:rsidRDefault="006705D2" w:rsidP="006705D2">
            <w:pPr>
              <w:ind w:left="1440"/>
              <w:jc w:val="both"/>
            </w:pPr>
            <w:r>
              <w:t>Contact Form Module</w:t>
            </w:r>
          </w:p>
          <w:p w14:paraId="040424FF" w14:textId="77777777" w:rsidR="006705D2" w:rsidRDefault="006705D2" w:rsidP="006705D2">
            <w:pPr>
              <w:ind w:left="1440"/>
              <w:jc w:val="both"/>
            </w:pPr>
            <w:r>
              <w:t>Multimedia Capture Module</w:t>
            </w:r>
          </w:p>
          <w:p w14:paraId="2E0BF041" w14:textId="77777777" w:rsidR="006705D2" w:rsidRDefault="006705D2" w:rsidP="006705D2">
            <w:pPr>
              <w:ind w:left="1440"/>
              <w:jc w:val="both"/>
            </w:pPr>
            <w:r>
              <w:t>Database Module</w:t>
            </w:r>
          </w:p>
          <w:p w14:paraId="1B0CA823" w14:textId="77777777" w:rsidR="006705D2" w:rsidRDefault="006705D2" w:rsidP="006705D2">
            <w:pPr>
              <w:ind w:left="1440"/>
              <w:jc w:val="both"/>
            </w:pPr>
            <w:r>
              <w:t>Interface Design:</w:t>
            </w:r>
          </w:p>
          <w:p w14:paraId="4F9AF4DF" w14:textId="77777777" w:rsidR="006705D2" w:rsidRDefault="006705D2" w:rsidP="006705D2">
            <w:pPr>
              <w:ind w:left="1440"/>
              <w:jc w:val="both"/>
            </w:pPr>
            <w:r>
              <w:t>User Authentication Module -&gt; Database Module</w:t>
            </w:r>
          </w:p>
          <w:p w14:paraId="06B0E4A9" w14:textId="77777777" w:rsidR="006705D2" w:rsidRDefault="006705D2" w:rsidP="006705D2">
            <w:pPr>
              <w:ind w:left="1440"/>
              <w:jc w:val="both"/>
            </w:pPr>
          </w:p>
          <w:p w14:paraId="4B40CC1C" w14:textId="77777777" w:rsidR="006705D2" w:rsidRDefault="006705D2" w:rsidP="006705D2">
            <w:pPr>
              <w:ind w:left="1440"/>
              <w:jc w:val="both"/>
            </w:pPr>
            <w:r>
              <w:t>Input: User credentials (username, password)</w:t>
            </w:r>
          </w:p>
          <w:p w14:paraId="0FE3282A" w14:textId="77777777" w:rsidR="006705D2" w:rsidRDefault="006705D2" w:rsidP="006705D2">
            <w:pPr>
              <w:ind w:left="1440"/>
              <w:jc w:val="both"/>
            </w:pPr>
            <w:r>
              <w:t>Output: Authentication status (success/failure), user details</w:t>
            </w:r>
          </w:p>
          <w:p w14:paraId="18888C81" w14:textId="77777777" w:rsidR="006705D2" w:rsidRDefault="006705D2" w:rsidP="006705D2">
            <w:pPr>
              <w:ind w:left="1440"/>
              <w:jc w:val="both"/>
            </w:pPr>
            <w:r>
              <w:t>Attendance Logging Module -&gt; Database Module</w:t>
            </w:r>
          </w:p>
          <w:p w14:paraId="49830203" w14:textId="77777777" w:rsidR="006705D2" w:rsidRDefault="006705D2" w:rsidP="006705D2">
            <w:pPr>
              <w:ind w:left="1440"/>
              <w:jc w:val="both"/>
            </w:pPr>
          </w:p>
          <w:p w14:paraId="41F0FC11" w14:textId="77777777" w:rsidR="006705D2" w:rsidRDefault="006705D2" w:rsidP="006705D2">
            <w:pPr>
              <w:ind w:left="1440"/>
              <w:jc w:val="both"/>
            </w:pPr>
            <w:r>
              <w:t>Input: User ID, check-in/check-out times</w:t>
            </w:r>
          </w:p>
          <w:p w14:paraId="5502DCE2" w14:textId="77777777" w:rsidR="006705D2" w:rsidRDefault="006705D2" w:rsidP="006705D2">
            <w:pPr>
              <w:ind w:left="1440"/>
              <w:jc w:val="both"/>
            </w:pPr>
            <w:r>
              <w:t>Output: Attendance record status (success/failure), calculated duration</w:t>
            </w:r>
          </w:p>
          <w:p w14:paraId="69E0B998" w14:textId="77777777" w:rsidR="006705D2" w:rsidRDefault="006705D2" w:rsidP="006705D2">
            <w:pPr>
              <w:ind w:left="1440"/>
              <w:jc w:val="both"/>
            </w:pPr>
            <w:r>
              <w:t>GPS Tracking Module -&gt; Database Module</w:t>
            </w:r>
          </w:p>
          <w:p w14:paraId="6D3CE0D8" w14:textId="77777777" w:rsidR="006705D2" w:rsidRDefault="006705D2" w:rsidP="006705D2">
            <w:pPr>
              <w:ind w:left="1440"/>
              <w:jc w:val="both"/>
            </w:pPr>
          </w:p>
          <w:p w14:paraId="538ABC7F" w14:textId="77777777" w:rsidR="006705D2" w:rsidRDefault="006705D2" w:rsidP="006705D2">
            <w:pPr>
              <w:ind w:left="1440"/>
              <w:jc w:val="both"/>
            </w:pPr>
            <w:r>
              <w:t>Input: User ID, latitude, longitude, timestamp</w:t>
            </w:r>
          </w:p>
          <w:p w14:paraId="0C6E420F" w14:textId="77777777" w:rsidR="006705D2" w:rsidRDefault="006705D2" w:rsidP="006705D2">
            <w:pPr>
              <w:ind w:left="1440"/>
              <w:jc w:val="both"/>
            </w:pPr>
            <w:r>
              <w:t>Output: GPS data record status (success/failure)</w:t>
            </w:r>
          </w:p>
          <w:p w14:paraId="7CE8FED4" w14:textId="77777777" w:rsidR="006705D2" w:rsidRDefault="006705D2" w:rsidP="006705D2">
            <w:pPr>
              <w:ind w:left="1440"/>
              <w:jc w:val="both"/>
            </w:pPr>
            <w:r>
              <w:t>Contact Form Module -&gt; Database Module</w:t>
            </w:r>
          </w:p>
          <w:p w14:paraId="118512DD" w14:textId="77777777" w:rsidR="006705D2" w:rsidRDefault="006705D2" w:rsidP="006705D2">
            <w:pPr>
              <w:ind w:left="1440"/>
              <w:jc w:val="both"/>
            </w:pPr>
          </w:p>
          <w:p w14:paraId="393167E6" w14:textId="77777777" w:rsidR="006705D2" w:rsidRDefault="006705D2" w:rsidP="006705D2">
            <w:pPr>
              <w:ind w:left="1440"/>
              <w:jc w:val="both"/>
            </w:pPr>
            <w:r>
              <w:t>Input: User ID, message content</w:t>
            </w:r>
          </w:p>
          <w:p w14:paraId="376BC490" w14:textId="77777777" w:rsidR="006705D2" w:rsidRDefault="006705D2" w:rsidP="006705D2">
            <w:pPr>
              <w:ind w:left="1440"/>
              <w:jc w:val="both"/>
            </w:pPr>
            <w:r>
              <w:lastRenderedPageBreak/>
              <w:t>Output: Contact form submission status (success/failure)</w:t>
            </w:r>
          </w:p>
          <w:p w14:paraId="3C609244" w14:textId="77777777" w:rsidR="006705D2" w:rsidRDefault="006705D2" w:rsidP="006705D2">
            <w:pPr>
              <w:ind w:left="1440"/>
              <w:jc w:val="both"/>
            </w:pPr>
            <w:r>
              <w:t>Multimedia Capture Module -&gt; Database Module</w:t>
            </w:r>
          </w:p>
          <w:p w14:paraId="5FD81F41" w14:textId="77777777" w:rsidR="006705D2" w:rsidRDefault="006705D2" w:rsidP="006705D2">
            <w:pPr>
              <w:ind w:left="1440"/>
              <w:jc w:val="both"/>
            </w:pPr>
          </w:p>
          <w:p w14:paraId="0133F7AE" w14:textId="77777777" w:rsidR="006705D2" w:rsidRDefault="006705D2" w:rsidP="006705D2">
            <w:pPr>
              <w:ind w:left="1440"/>
              <w:jc w:val="both"/>
            </w:pPr>
            <w:r>
              <w:t>Input: User ID, multimedia content (photo/video blob), associated metadata</w:t>
            </w:r>
          </w:p>
          <w:p w14:paraId="41B17360" w14:textId="77777777" w:rsidR="006705D2" w:rsidRDefault="006705D2" w:rsidP="006705D2">
            <w:pPr>
              <w:ind w:left="1440"/>
              <w:jc w:val="both"/>
            </w:pPr>
            <w:r>
              <w:t>Output: Multimedia record status (success/failure)</w:t>
            </w:r>
          </w:p>
          <w:p w14:paraId="4FA40750" w14:textId="77777777" w:rsidR="006705D2" w:rsidRDefault="006705D2" w:rsidP="006705D2">
            <w:pPr>
              <w:ind w:left="1440"/>
              <w:jc w:val="both"/>
            </w:pPr>
            <w:r>
              <w:t>2. Design of Interfaces Between Software and Non-Human (External) Entities</w:t>
            </w:r>
          </w:p>
          <w:p w14:paraId="62B95A68" w14:textId="77777777" w:rsidR="006705D2" w:rsidRDefault="006705D2" w:rsidP="006705D2">
            <w:pPr>
              <w:ind w:left="1440"/>
              <w:jc w:val="both"/>
            </w:pPr>
            <w:r>
              <w:t>The app interfaces with external entities such as GPS satellites and email servers.</w:t>
            </w:r>
          </w:p>
          <w:p w14:paraId="7BCE3985" w14:textId="77777777" w:rsidR="006705D2" w:rsidRDefault="006705D2" w:rsidP="006705D2">
            <w:pPr>
              <w:ind w:left="1440"/>
              <w:jc w:val="both"/>
            </w:pPr>
          </w:p>
          <w:p w14:paraId="3181992E" w14:textId="77777777" w:rsidR="006705D2" w:rsidRDefault="006705D2" w:rsidP="006705D2">
            <w:pPr>
              <w:ind w:left="1440"/>
              <w:jc w:val="both"/>
            </w:pPr>
            <w:r>
              <w:t>GPS Interface:</w:t>
            </w:r>
          </w:p>
          <w:p w14:paraId="53DE48E9" w14:textId="77777777" w:rsidR="006705D2" w:rsidRDefault="006705D2" w:rsidP="006705D2">
            <w:pPr>
              <w:ind w:left="1440"/>
              <w:jc w:val="both"/>
            </w:pPr>
            <w:r>
              <w:t>Data Source: GPS satellites</w:t>
            </w:r>
          </w:p>
          <w:p w14:paraId="119FEC43" w14:textId="77777777" w:rsidR="006705D2" w:rsidRDefault="006705D2" w:rsidP="006705D2">
            <w:pPr>
              <w:ind w:left="1440"/>
              <w:jc w:val="both"/>
            </w:pPr>
            <w:r>
              <w:t>Input: None</w:t>
            </w:r>
          </w:p>
          <w:p w14:paraId="3F37831B" w14:textId="77777777" w:rsidR="006705D2" w:rsidRDefault="006705D2" w:rsidP="006705D2">
            <w:pPr>
              <w:ind w:left="1440"/>
              <w:jc w:val="both"/>
            </w:pPr>
            <w:r>
              <w:t>Output: Real-time latitude and longitude data</w:t>
            </w:r>
          </w:p>
          <w:p w14:paraId="4FAD8890" w14:textId="77777777" w:rsidR="006705D2" w:rsidRDefault="006705D2" w:rsidP="006705D2">
            <w:pPr>
              <w:ind w:left="1440"/>
              <w:jc w:val="both"/>
            </w:pPr>
            <w:r>
              <w:t>Email Server Interface:</w:t>
            </w:r>
          </w:p>
          <w:p w14:paraId="4F5CC96A" w14:textId="77777777" w:rsidR="006705D2" w:rsidRDefault="006705D2" w:rsidP="006705D2">
            <w:pPr>
              <w:ind w:left="1440"/>
              <w:jc w:val="both"/>
            </w:pPr>
            <w:r>
              <w:t>Data Source: SMTP server</w:t>
            </w:r>
          </w:p>
          <w:p w14:paraId="35A7BDD3" w14:textId="77777777" w:rsidR="006705D2" w:rsidRDefault="006705D2" w:rsidP="006705D2">
            <w:pPr>
              <w:ind w:left="1440"/>
              <w:jc w:val="both"/>
            </w:pPr>
            <w:r>
              <w:t>Input: Email content (recipient address, subject, body, attachments)</w:t>
            </w:r>
          </w:p>
          <w:p w14:paraId="7F2A2B14" w14:textId="77777777" w:rsidR="006705D2" w:rsidRDefault="006705D2" w:rsidP="006705D2">
            <w:pPr>
              <w:ind w:left="1440"/>
              <w:jc w:val="both"/>
            </w:pPr>
            <w:r>
              <w:t>Output: Email sending status (success/failure)</w:t>
            </w:r>
          </w:p>
          <w:p w14:paraId="0FC39FE5" w14:textId="77777777" w:rsidR="006705D2" w:rsidRDefault="006705D2" w:rsidP="006705D2">
            <w:pPr>
              <w:ind w:left="1440"/>
              <w:jc w:val="both"/>
            </w:pPr>
            <w:r>
              <w:t>3. Design of the Interface Between Human and Computer (HCI)</w:t>
            </w:r>
          </w:p>
          <w:p w14:paraId="5ED9D0F5" w14:textId="77777777" w:rsidR="006705D2" w:rsidRDefault="006705D2" w:rsidP="006705D2">
            <w:pPr>
              <w:ind w:left="1440"/>
              <w:jc w:val="both"/>
            </w:pPr>
            <w:r>
              <w:t>The HCI design focuses on providing a user-friendly and intuitive interface for the Bibbulmun Track App. Key screens include login, registration, attendance logging, GPS tracking, contact form submission, and multimedia capture.</w:t>
            </w:r>
          </w:p>
          <w:p w14:paraId="65322CC1" w14:textId="77777777" w:rsidR="006705D2" w:rsidRDefault="006705D2" w:rsidP="006705D2">
            <w:pPr>
              <w:ind w:left="1440"/>
              <w:jc w:val="both"/>
            </w:pPr>
          </w:p>
          <w:p w14:paraId="50EBDB94" w14:textId="77777777" w:rsidR="006705D2" w:rsidRDefault="006705D2" w:rsidP="006705D2">
            <w:pPr>
              <w:ind w:left="1440"/>
              <w:jc w:val="both"/>
            </w:pPr>
            <w:r>
              <w:t>Mock Screen-shots of the Interfaces:</w:t>
            </w:r>
          </w:p>
          <w:p w14:paraId="03539316" w14:textId="77777777" w:rsidR="006705D2" w:rsidRDefault="006705D2" w:rsidP="006705D2">
            <w:pPr>
              <w:ind w:left="1440"/>
              <w:jc w:val="both"/>
            </w:pPr>
            <w:r>
              <w:t>Login Screen:</w:t>
            </w:r>
          </w:p>
          <w:p w14:paraId="383E700F" w14:textId="77777777" w:rsidR="006705D2" w:rsidRDefault="006705D2" w:rsidP="006705D2">
            <w:pPr>
              <w:ind w:left="1440"/>
              <w:jc w:val="both"/>
            </w:pPr>
          </w:p>
          <w:p w14:paraId="4E5DCAB7" w14:textId="77777777" w:rsidR="006705D2" w:rsidRDefault="006705D2" w:rsidP="006705D2">
            <w:pPr>
              <w:ind w:left="1440"/>
              <w:jc w:val="both"/>
            </w:pPr>
            <w:r>
              <w:t>Registration Screen:</w:t>
            </w:r>
          </w:p>
          <w:p w14:paraId="7F36A219" w14:textId="77777777" w:rsidR="006705D2" w:rsidRDefault="006705D2" w:rsidP="006705D2">
            <w:pPr>
              <w:ind w:left="1440"/>
              <w:jc w:val="both"/>
            </w:pPr>
          </w:p>
          <w:p w14:paraId="6DF58E31" w14:textId="77777777" w:rsidR="006705D2" w:rsidRDefault="006705D2" w:rsidP="006705D2">
            <w:pPr>
              <w:ind w:left="1440"/>
              <w:jc w:val="both"/>
            </w:pPr>
            <w:r>
              <w:t>Attendance Logging Screen:</w:t>
            </w:r>
          </w:p>
          <w:p w14:paraId="005CEA69" w14:textId="77777777" w:rsidR="006705D2" w:rsidRDefault="006705D2" w:rsidP="006705D2">
            <w:pPr>
              <w:ind w:left="1440"/>
              <w:jc w:val="both"/>
            </w:pPr>
          </w:p>
          <w:p w14:paraId="07997452" w14:textId="77777777" w:rsidR="006705D2" w:rsidRDefault="006705D2" w:rsidP="006705D2">
            <w:pPr>
              <w:ind w:left="1440"/>
              <w:jc w:val="both"/>
            </w:pPr>
            <w:r>
              <w:t>GPS Tracking Screen:</w:t>
            </w:r>
          </w:p>
          <w:p w14:paraId="25102DC8" w14:textId="77777777" w:rsidR="006705D2" w:rsidRDefault="006705D2" w:rsidP="006705D2">
            <w:pPr>
              <w:ind w:left="1440"/>
              <w:jc w:val="both"/>
            </w:pPr>
          </w:p>
          <w:p w14:paraId="78B91827" w14:textId="77777777" w:rsidR="006705D2" w:rsidRDefault="006705D2" w:rsidP="006705D2">
            <w:pPr>
              <w:ind w:left="1440"/>
              <w:jc w:val="both"/>
            </w:pPr>
            <w:r>
              <w:t>Contact Form Submission Screen:</w:t>
            </w:r>
          </w:p>
          <w:p w14:paraId="6FE07E33" w14:textId="77777777" w:rsidR="006705D2" w:rsidRDefault="006705D2" w:rsidP="006705D2">
            <w:pPr>
              <w:ind w:left="1440"/>
              <w:jc w:val="both"/>
            </w:pPr>
          </w:p>
          <w:p w14:paraId="12564DA9" w14:textId="77777777" w:rsidR="006705D2" w:rsidRDefault="006705D2" w:rsidP="006705D2">
            <w:pPr>
              <w:ind w:left="1440"/>
              <w:jc w:val="both"/>
            </w:pPr>
            <w:r>
              <w:t>Multimedia Capture Screen:</w:t>
            </w:r>
          </w:p>
          <w:p w14:paraId="13EE0BDD" w14:textId="77777777" w:rsidR="006705D2" w:rsidRDefault="006705D2" w:rsidP="006705D2">
            <w:pPr>
              <w:ind w:left="1440"/>
              <w:jc w:val="both"/>
            </w:pPr>
          </w:p>
          <w:p w14:paraId="2E49CAFE" w14:textId="77777777" w:rsidR="006705D2" w:rsidRDefault="006705D2" w:rsidP="006705D2">
            <w:pPr>
              <w:ind w:left="1440"/>
              <w:jc w:val="both"/>
            </w:pPr>
            <w:r>
              <w:t>Interface Specifications:</w:t>
            </w:r>
          </w:p>
          <w:p w14:paraId="5FFD4478" w14:textId="77777777" w:rsidR="006705D2" w:rsidRDefault="006705D2" w:rsidP="006705D2">
            <w:pPr>
              <w:ind w:left="1440"/>
              <w:jc w:val="both"/>
            </w:pPr>
            <w:r>
              <w:t>Login Screen:</w:t>
            </w:r>
          </w:p>
          <w:p w14:paraId="12389367" w14:textId="77777777" w:rsidR="006705D2" w:rsidRDefault="006705D2" w:rsidP="006705D2">
            <w:pPr>
              <w:ind w:left="1440"/>
              <w:jc w:val="both"/>
            </w:pPr>
          </w:p>
          <w:p w14:paraId="1F7B87CC" w14:textId="77777777" w:rsidR="006705D2" w:rsidRDefault="006705D2" w:rsidP="006705D2">
            <w:pPr>
              <w:ind w:left="1440"/>
              <w:jc w:val="both"/>
            </w:pPr>
            <w:r>
              <w:t>Inputs: Username, Password (text fields)</w:t>
            </w:r>
          </w:p>
          <w:p w14:paraId="61156B7C" w14:textId="77777777" w:rsidR="006705D2" w:rsidRDefault="006705D2" w:rsidP="006705D2">
            <w:pPr>
              <w:ind w:left="1440"/>
              <w:jc w:val="both"/>
            </w:pPr>
            <w:r>
              <w:t>Controls: Login button, Forgot Password link, Registration link</w:t>
            </w:r>
          </w:p>
          <w:p w14:paraId="0DC94DBD" w14:textId="77777777" w:rsidR="006705D2" w:rsidRDefault="006705D2" w:rsidP="006705D2">
            <w:pPr>
              <w:ind w:left="1440"/>
              <w:jc w:val="both"/>
            </w:pPr>
            <w:r>
              <w:t>Formatting: Formatted with responsive design for mobile and desktop views</w:t>
            </w:r>
          </w:p>
          <w:p w14:paraId="7EB80F64" w14:textId="77777777" w:rsidR="006705D2" w:rsidRDefault="006705D2" w:rsidP="006705D2">
            <w:pPr>
              <w:ind w:left="1440"/>
              <w:jc w:val="both"/>
            </w:pPr>
            <w:r>
              <w:t>Registration Screen:</w:t>
            </w:r>
          </w:p>
          <w:p w14:paraId="76337752" w14:textId="77777777" w:rsidR="006705D2" w:rsidRDefault="006705D2" w:rsidP="006705D2">
            <w:pPr>
              <w:ind w:left="1440"/>
              <w:jc w:val="both"/>
            </w:pPr>
          </w:p>
          <w:p w14:paraId="2F7578B4" w14:textId="77777777" w:rsidR="006705D2" w:rsidRDefault="006705D2" w:rsidP="006705D2">
            <w:pPr>
              <w:ind w:left="1440"/>
              <w:jc w:val="both"/>
            </w:pPr>
            <w:r>
              <w:t>Inputs: Name, Email, Password, Confirm Password (text fields)</w:t>
            </w:r>
          </w:p>
          <w:p w14:paraId="48A46B3B" w14:textId="77777777" w:rsidR="006705D2" w:rsidRDefault="006705D2" w:rsidP="006705D2">
            <w:pPr>
              <w:ind w:left="1440"/>
              <w:jc w:val="both"/>
            </w:pPr>
            <w:r>
              <w:t>Controls: Register button, Back to Login link</w:t>
            </w:r>
          </w:p>
          <w:p w14:paraId="66B2881A" w14:textId="77777777" w:rsidR="006705D2" w:rsidRDefault="006705D2" w:rsidP="006705D2">
            <w:pPr>
              <w:ind w:left="1440"/>
              <w:jc w:val="both"/>
            </w:pPr>
            <w:r>
              <w:t>Formatting: Formatted with user-friendly prompts and validation</w:t>
            </w:r>
          </w:p>
          <w:p w14:paraId="6A1C4D32" w14:textId="77777777" w:rsidR="006705D2" w:rsidRDefault="006705D2" w:rsidP="006705D2">
            <w:pPr>
              <w:ind w:left="1440"/>
              <w:jc w:val="both"/>
            </w:pPr>
            <w:r>
              <w:t>Attendance Logging Screen:</w:t>
            </w:r>
          </w:p>
          <w:p w14:paraId="5ACA6BC0" w14:textId="77777777" w:rsidR="006705D2" w:rsidRDefault="006705D2" w:rsidP="006705D2">
            <w:pPr>
              <w:ind w:left="1440"/>
              <w:jc w:val="both"/>
            </w:pPr>
          </w:p>
          <w:p w14:paraId="229496DE" w14:textId="77777777" w:rsidR="006705D2" w:rsidRDefault="006705D2" w:rsidP="006705D2">
            <w:pPr>
              <w:ind w:left="1440"/>
              <w:jc w:val="both"/>
            </w:pPr>
            <w:r>
              <w:t>Inputs: None (uses GPS for check-in/out)</w:t>
            </w:r>
          </w:p>
          <w:p w14:paraId="396C8EA0" w14:textId="77777777" w:rsidR="006705D2" w:rsidRDefault="006705D2" w:rsidP="006705D2">
            <w:pPr>
              <w:ind w:left="1440"/>
              <w:jc w:val="both"/>
            </w:pPr>
            <w:r>
              <w:t>Controls: Check-in button, Check-out button, View Attendance Log link</w:t>
            </w:r>
          </w:p>
          <w:p w14:paraId="14A87103" w14:textId="77777777" w:rsidR="006705D2" w:rsidRDefault="006705D2" w:rsidP="006705D2">
            <w:pPr>
              <w:ind w:left="1440"/>
              <w:jc w:val="both"/>
            </w:pPr>
            <w:r>
              <w:t>Formatting: Simple interface with large buttons for easy access</w:t>
            </w:r>
          </w:p>
          <w:p w14:paraId="1D042E40" w14:textId="77777777" w:rsidR="006705D2" w:rsidRDefault="006705D2" w:rsidP="006705D2">
            <w:pPr>
              <w:ind w:left="1440"/>
              <w:jc w:val="both"/>
            </w:pPr>
            <w:r>
              <w:lastRenderedPageBreak/>
              <w:t>GPS Tracking Screen:</w:t>
            </w:r>
          </w:p>
          <w:p w14:paraId="446EFC88" w14:textId="77777777" w:rsidR="006705D2" w:rsidRDefault="006705D2" w:rsidP="006705D2">
            <w:pPr>
              <w:ind w:left="1440"/>
              <w:jc w:val="both"/>
            </w:pPr>
          </w:p>
          <w:p w14:paraId="70DAB87B" w14:textId="77777777" w:rsidR="006705D2" w:rsidRDefault="006705D2" w:rsidP="006705D2">
            <w:pPr>
              <w:ind w:left="1440"/>
              <w:jc w:val="both"/>
            </w:pPr>
            <w:r>
              <w:t>Inputs: None (real-time GPS data)</w:t>
            </w:r>
          </w:p>
          <w:p w14:paraId="11E4470A" w14:textId="77777777" w:rsidR="006705D2" w:rsidRDefault="006705D2" w:rsidP="006705D2">
            <w:pPr>
              <w:ind w:left="1440"/>
              <w:jc w:val="both"/>
            </w:pPr>
            <w:r>
              <w:t>Controls: Start Tracking button, Stop Tracking button, View Map link</w:t>
            </w:r>
          </w:p>
          <w:p w14:paraId="7D8603F3" w14:textId="77777777" w:rsidR="006705D2" w:rsidRDefault="006705D2" w:rsidP="006705D2">
            <w:pPr>
              <w:ind w:left="1440"/>
              <w:jc w:val="both"/>
            </w:pPr>
            <w:r>
              <w:t>Formatting: Map display showing current location</w:t>
            </w:r>
          </w:p>
          <w:p w14:paraId="19527FC2" w14:textId="77777777" w:rsidR="006705D2" w:rsidRDefault="006705D2" w:rsidP="006705D2">
            <w:pPr>
              <w:ind w:left="1440"/>
              <w:jc w:val="both"/>
            </w:pPr>
            <w:r>
              <w:t>Contact Form Submission Screen:</w:t>
            </w:r>
          </w:p>
          <w:p w14:paraId="0CFC0055" w14:textId="77777777" w:rsidR="006705D2" w:rsidRDefault="006705D2" w:rsidP="006705D2">
            <w:pPr>
              <w:ind w:left="1440"/>
              <w:jc w:val="both"/>
            </w:pPr>
          </w:p>
          <w:p w14:paraId="3AA581F7" w14:textId="77777777" w:rsidR="006705D2" w:rsidRDefault="006705D2" w:rsidP="006705D2">
            <w:pPr>
              <w:ind w:left="1440"/>
              <w:jc w:val="both"/>
            </w:pPr>
            <w:r>
              <w:t>Inputs: Message content (textarea)</w:t>
            </w:r>
          </w:p>
          <w:p w14:paraId="7A77A656" w14:textId="77777777" w:rsidR="006705D2" w:rsidRDefault="006705D2" w:rsidP="006705D2">
            <w:pPr>
              <w:ind w:left="1440"/>
              <w:jc w:val="both"/>
            </w:pPr>
            <w:r>
              <w:t>Controls: Submit button, Reset button</w:t>
            </w:r>
          </w:p>
          <w:p w14:paraId="5B3527A1" w14:textId="77777777" w:rsidR="006705D2" w:rsidRDefault="006705D2" w:rsidP="006705D2">
            <w:pPr>
              <w:ind w:left="1440"/>
              <w:jc w:val="both"/>
            </w:pPr>
            <w:r>
              <w:t>Formatting: Clear labels and text area for easy message entry</w:t>
            </w:r>
          </w:p>
          <w:p w14:paraId="213E2508" w14:textId="77777777" w:rsidR="006705D2" w:rsidRDefault="006705D2" w:rsidP="006705D2">
            <w:pPr>
              <w:ind w:left="1440"/>
              <w:jc w:val="both"/>
            </w:pPr>
            <w:r>
              <w:t>Multimedia Capture Screen:</w:t>
            </w:r>
          </w:p>
          <w:p w14:paraId="681F59B4" w14:textId="77777777" w:rsidR="006705D2" w:rsidRDefault="006705D2" w:rsidP="006705D2">
            <w:pPr>
              <w:ind w:left="1440"/>
              <w:jc w:val="both"/>
            </w:pPr>
          </w:p>
          <w:p w14:paraId="15C13844" w14:textId="77777777" w:rsidR="006705D2" w:rsidRDefault="006705D2" w:rsidP="006705D2">
            <w:pPr>
              <w:ind w:left="1440"/>
              <w:jc w:val="both"/>
            </w:pPr>
            <w:r>
              <w:t>Inputs: Photo/Video (camera interface)</w:t>
            </w:r>
          </w:p>
          <w:p w14:paraId="3098556E" w14:textId="77777777" w:rsidR="006705D2" w:rsidRDefault="006705D2" w:rsidP="006705D2">
            <w:pPr>
              <w:ind w:left="1440"/>
              <w:jc w:val="both"/>
            </w:pPr>
            <w:r>
              <w:t>Controls: Capture Photo button, Record Video button, Save button</w:t>
            </w:r>
          </w:p>
          <w:p w14:paraId="5F1236CC" w14:textId="77777777" w:rsidR="006705D2" w:rsidRDefault="006705D2" w:rsidP="006705D2">
            <w:pPr>
              <w:ind w:left="1440"/>
              <w:jc w:val="both"/>
            </w:pPr>
            <w:r>
              <w:t>Formatting: Full-screen view for camera interface with easy access buttons</w:t>
            </w:r>
          </w:p>
          <w:p w14:paraId="58CD2825" w14:textId="77777777" w:rsidR="006705D2" w:rsidRDefault="006705D2" w:rsidP="006705D2">
            <w:pPr>
              <w:ind w:left="1440"/>
              <w:jc w:val="both"/>
            </w:pPr>
            <w:r>
              <w:t>Conclusion</w:t>
            </w:r>
          </w:p>
          <w:p w14:paraId="5189ECD5" w14:textId="77777777" w:rsidR="006705D2" w:rsidRDefault="006705D2" w:rsidP="006705D2">
            <w:pPr>
              <w:ind w:left="1440"/>
              <w:jc w:val="both"/>
            </w:pPr>
            <w:r>
              <w:t>The interface design for the Bibbulmun Track App ensures a seamless user experience through intuitive HCI, well-defined software module interactions, and robust interfaces with external entities. The mock screen-shots and interface specifications provided serve as a blueprint for developing a user-centric application that meets the needs of Bibbulmun Track users efficiently.</w:t>
            </w:r>
          </w:p>
          <w:p w14:paraId="334F759B" w14:textId="77777777" w:rsidR="006705D2" w:rsidRDefault="006705D2" w:rsidP="006705D2">
            <w:pPr>
              <w:ind w:left="1440"/>
              <w:jc w:val="both"/>
            </w:pPr>
          </w:p>
          <w:p w14:paraId="0A5F8711" w14:textId="77777777" w:rsidR="006705D2" w:rsidRDefault="006705D2" w:rsidP="006705D2">
            <w:pPr>
              <w:ind w:left="1440"/>
              <w:jc w:val="both"/>
            </w:pPr>
          </w:p>
          <w:p w14:paraId="0DCD3CCB" w14:textId="77777777" w:rsidR="006705D2" w:rsidRDefault="006705D2" w:rsidP="006705D2">
            <w:pPr>
              <w:ind w:left="1440"/>
              <w:jc w:val="both"/>
            </w:pPr>
          </w:p>
          <w:p w14:paraId="15A1F245" w14:textId="77777777" w:rsidR="006705D2" w:rsidRDefault="006705D2" w:rsidP="006705D2">
            <w:pPr>
              <w:ind w:left="1440"/>
              <w:jc w:val="both"/>
            </w:pPr>
          </w:p>
          <w:p w14:paraId="00D7EF3A" w14:textId="77777777" w:rsidR="006705D2" w:rsidRDefault="006705D2" w:rsidP="006705D2">
            <w:pPr>
              <w:ind w:left="1440"/>
              <w:jc w:val="both"/>
            </w:pPr>
          </w:p>
          <w:p w14:paraId="77013359" w14:textId="77777777" w:rsidR="006705D2" w:rsidRDefault="006705D2" w:rsidP="006705D2">
            <w:pPr>
              <w:ind w:left="1440"/>
              <w:jc w:val="both"/>
            </w:pPr>
          </w:p>
          <w:p w14:paraId="1CA14365" w14:textId="71ED89B7" w:rsidR="00710F73" w:rsidRDefault="00710F73" w:rsidP="006705D2">
            <w:pPr>
              <w:ind w:left="1440"/>
              <w:jc w:val="both"/>
            </w:pPr>
          </w:p>
          <w:p w14:paraId="1F66F57F" w14:textId="410E4EE3" w:rsidR="00710F73" w:rsidRDefault="00710F73" w:rsidP="00710F73">
            <w:pPr>
              <w:jc w:val="right"/>
            </w:pPr>
          </w:p>
          <w:p w14:paraId="1A5C11E1" w14:textId="77777777" w:rsidR="00710F73" w:rsidRDefault="00710F73" w:rsidP="00110707">
            <w:pPr>
              <w:jc w:val="both"/>
            </w:pPr>
          </w:p>
        </w:tc>
      </w:tr>
    </w:tbl>
    <w:p w14:paraId="25C1A7F2" w14:textId="77777777" w:rsidR="00FC43C9" w:rsidRDefault="00FC43C9"/>
    <w:p w14:paraId="59CCB4C0" w14:textId="77777777" w:rsidR="006F56E2" w:rsidRDefault="006F56E2"/>
    <w:p w14:paraId="190300CB" w14:textId="234224FE" w:rsidR="006F56E2" w:rsidRDefault="006F56E2">
      <w:r>
        <w:br w:type="page"/>
      </w:r>
    </w:p>
    <w:p w14:paraId="78455838" w14:textId="77777777" w:rsidR="00FC43C9" w:rsidRDefault="00FC43C9"/>
    <w:tbl>
      <w:tblPr>
        <w:tblW w:w="935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ayout w:type="fixed"/>
        <w:tblLook w:val="0400" w:firstRow="0" w:lastRow="0" w:firstColumn="0" w:lastColumn="0" w:noHBand="0" w:noVBand="1"/>
      </w:tblPr>
      <w:tblGrid>
        <w:gridCol w:w="9350"/>
      </w:tblGrid>
      <w:tr w:rsidR="00FC43C9" w14:paraId="420F6827" w14:textId="77777777" w:rsidTr="006F56E2">
        <w:tc>
          <w:tcPr>
            <w:tcW w:w="9350" w:type="dxa"/>
          </w:tcPr>
          <w:p w14:paraId="219C7178" w14:textId="77777777" w:rsidR="00FC43C9" w:rsidRDefault="00FC43C9" w:rsidP="00247F2A">
            <w:pPr>
              <w:jc w:val="both"/>
              <w:rPr>
                <w:rFonts w:ascii="Arial" w:eastAsia="Arial" w:hAnsi="Arial" w:cs="Arial"/>
                <w:sz w:val="24"/>
                <w:szCs w:val="24"/>
              </w:rPr>
            </w:pPr>
          </w:p>
          <w:p w14:paraId="37CC79FC" w14:textId="23C5DF90" w:rsidR="00FC43C9" w:rsidRPr="00374487" w:rsidRDefault="00FC43C9" w:rsidP="00374487">
            <w:pPr>
              <w:pStyle w:val="Heading1"/>
            </w:pPr>
            <w:bookmarkStart w:id="58" w:name="_heading=h.2s8eyo1" w:colFirst="0" w:colLast="0"/>
            <w:bookmarkStart w:id="59" w:name="_Toc171159473"/>
            <w:bookmarkEnd w:id="58"/>
            <w:r>
              <w:t>Design Artefacts / Visuals</w:t>
            </w:r>
            <w:bookmarkEnd w:id="59"/>
          </w:p>
          <w:p w14:paraId="3A707B3C" w14:textId="77777777" w:rsidR="00FC43C9" w:rsidRDefault="00FC43C9" w:rsidP="00247F2A">
            <w:pPr>
              <w:pStyle w:val="Heading2"/>
            </w:pPr>
            <w:bookmarkStart w:id="60" w:name="_heading=h.ruem90bpyqlw" w:colFirst="0" w:colLast="0"/>
            <w:bookmarkStart w:id="61" w:name="_Toc171159474"/>
            <w:bookmarkEnd w:id="60"/>
            <w:r>
              <w:t>Data Flow Diagrams</w:t>
            </w:r>
            <w:bookmarkEnd w:id="61"/>
          </w:p>
          <w:p w14:paraId="0834799A" w14:textId="77777777" w:rsidR="00FC43C9" w:rsidRDefault="00FC43C9" w:rsidP="00247F2A">
            <w:pPr>
              <w:jc w:val="both"/>
              <w:rPr>
                <w:rFonts w:ascii="Arial" w:eastAsia="Arial" w:hAnsi="Arial" w:cs="Arial"/>
                <w:sz w:val="24"/>
                <w:szCs w:val="24"/>
              </w:rPr>
            </w:pPr>
          </w:p>
          <w:p w14:paraId="6029C363" w14:textId="77777777" w:rsidR="00FC43C9" w:rsidRDefault="00FC43C9" w:rsidP="00247F2A">
            <w:pPr>
              <w:jc w:val="both"/>
              <w:rPr>
                <w:rFonts w:ascii="Arial" w:eastAsia="Arial" w:hAnsi="Arial" w:cs="Arial"/>
                <w:sz w:val="24"/>
                <w:szCs w:val="24"/>
              </w:rPr>
            </w:pPr>
          </w:p>
          <w:p w14:paraId="3D39A0E1" w14:textId="77777777" w:rsidR="00FC43C9" w:rsidRDefault="00FC43C9" w:rsidP="00247F2A">
            <w:pPr>
              <w:jc w:val="both"/>
              <w:rPr>
                <w:rFonts w:ascii="Arial" w:eastAsia="Arial" w:hAnsi="Arial" w:cs="Arial"/>
                <w:sz w:val="24"/>
                <w:szCs w:val="24"/>
              </w:rPr>
            </w:pPr>
          </w:p>
          <w:p w14:paraId="66DDB180" w14:textId="77777777" w:rsidR="00FC43C9" w:rsidRDefault="00FC43C9" w:rsidP="00247F2A">
            <w:pPr>
              <w:pStyle w:val="Heading2"/>
            </w:pPr>
            <w:bookmarkStart w:id="62" w:name="_heading=h.16gsbqdrzptu" w:colFirst="0" w:colLast="0"/>
            <w:bookmarkStart w:id="63" w:name="_Toc171159475"/>
            <w:bookmarkEnd w:id="62"/>
            <w:r>
              <w:t>Event Diagrams</w:t>
            </w:r>
            <w:bookmarkEnd w:id="63"/>
          </w:p>
          <w:p w14:paraId="61EF6C91" w14:textId="77777777" w:rsidR="00FC43C9" w:rsidRDefault="00FC43C9" w:rsidP="00247F2A">
            <w:pPr>
              <w:jc w:val="both"/>
              <w:rPr>
                <w:rFonts w:ascii="Arial" w:eastAsia="Arial" w:hAnsi="Arial" w:cs="Arial"/>
                <w:sz w:val="24"/>
                <w:szCs w:val="24"/>
              </w:rPr>
            </w:pPr>
          </w:p>
          <w:p w14:paraId="3924D430" w14:textId="77777777" w:rsidR="00FC43C9" w:rsidRDefault="00FC43C9" w:rsidP="00247F2A">
            <w:pPr>
              <w:jc w:val="both"/>
              <w:rPr>
                <w:rFonts w:ascii="Arial" w:eastAsia="Arial" w:hAnsi="Arial" w:cs="Arial"/>
                <w:sz w:val="24"/>
                <w:szCs w:val="24"/>
              </w:rPr>
            </w:pPr>
          </w:p>
          <w:p w14:paraId="54ED0349" w14:textId="77777777" w:rsidR="00FC43C9" w:rsidRDefault="00FC43C9" w:rsidP="00247F2A">
            <w:pPr>
              <w:jc w:val="both"/>
              <w:rPr>
                <w:rFonts w:ascii="Arial" w:eastAsia="Arial" w:hAnsi="Arial" w:cs="Arial"/>
                <w:sz w:val="24"/>
                <w:szCs w:val="24"/>
              </w:rPr>
            </w:pPr>
          </w:p>
          <w:p w14:paraId="23A3FD29" w14:textId="77777777" w:rsidR="00FC43C9" w:rsidRDefault="00FC43C9" w:rsidP="00247F2A">
            <w:pPr>
              <w:pStyle w:val="Heading2"/>
            </w:pPr>
            <w:bookmarkStart w:id="64" w:name="_heading=h.o1t7x283yyq" w:colFirst="0" w:colLast="0"/>
            <w:bookmarkStart w:id="65" w:name="_Toc171159476"/>
            <w:bookmarkEnd w:id="64"/>
            <w:r>
              <w:t>Class Diagrams</w:t>
            </w:r>
            <w:bookmarkEnd w:id="65"/>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2656"/>
            </w:tblGrid>
            <w:tr w:rsidR="00B80228" w14:paraId="75E03DE4" w14:textId="77777777" w:rsidTr="00B80228">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100" w:firstRow="0" w:lastRow="0" w:firstColumn="1" w:lastColumn="0" w:oddVBand="0" w:evenVBand="0" w:oddHBand="0" w:evenHBand="0" w:firstRowFirstColumn="1" w:firstRowLastColumn="0" w:lastRowFirstColumn="0" w:lastRowLastColumn="0"/>
                  <w:tcW w:w="2656" w:type="dxa"/>
                  <w:tcBorders>
                    <w:bottom w:val="none" w:sz="0" w:space="0" w:color="auto"/>
                    <w:right w:val="none" w:sz="0" w:space="0" w:color="auto"/>
                  </w:tcBorders>
                </w:tcPr>
                <w:p w14:paraId="591D13D1" w14:textId="77777777" w:rsidR="00B80228" w:rsidRDefault="00B80228" w:rsidP="00B80228">
                  <w:pPr>
                    <w:rPr>
                      <w:b w:val="0"/>
                      <w:bCs w:val="0"/>
                    </w:rPr>
                  </w:pPr>
                </w:p>
                <w:p w14:paraId="4B8E1CF4" w14:textId="77777777" w:rsidR="00B80228" w:rsidRDefault="00B80228" w:rsidP="00B80228">
                  <w:pPr>
                    <w:rPr>
                      <w:b w:val="0"/>
                      <w:bCs w:val="0"/>
                    </w:rPr>
                  </w:pPr>
                  <w:r>
                    <w:tab/>
                    <w:t>Registration</w:t>
                  </w:r>
                </w:p>
                <w:p w14:paraId="25F9A94A" w14:textId="77777777" w:rsidR="00B80228" w:rsidRDefault="00B80228" w:rsidP="00B80228"/>
              </w:tc>
            </w:tr>
            <w:tr w:rsidR="00B80228" w14:paraId="49605210" w14:textId="77777777" w:rsidTr="00B80228">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2656" w:type="dxa"/>
                  <w:tcBorders>
                    <w:top w:val="none" w:sz="0" w:space="0" w:color="auto"/>
                    <w:bottom w:val="none" w:sz="0" w:space="0" w:color="auto"/>
                    <w:right w:val="none" w:sz="0" w:space="0" w:color="auto"/>
                  </w:tcBorders>
                </w:tcPr>
                <w:p w14:paraId="36B35501" w14:textId="77777777" w:rsidR="00B80228" w:rsidRPr="00B80228" w:rsidRDefault="00B80228" w:rsidP="00B80228">
                  <w:pPr>
                    <w:rPr>
                      <w:color w:val="ED7D31" w:themeColor="accent2"/>
                    </w:rPr>
                  </w:pPr>
                </w:p>
                <w:p w14:paraId="18D0E6E6" w14:textId="77777777" w:rsidR="00B80228" w:rsidRDefault="00B80228" w:rsidP="00B80228">
                  <w:r w:rsidRPr="00D732B3">
                    <w:rPr>
                      <w:b w:val="0"/>
                      <w:bCs w:val="0"/>
                    </w:rPr>
                    <w:t xml:space="preserve">| - </w:t>
                  </w:r>
                  <w:proofErr w:type="spellStart"/>
                  <w:r>
                    <w:rPr>
                      <w:b w:val="0"/>
                      <w:bCs w:val="0"/>
                    </w:rPr>
                    <w:t>IDregistration</w:t>
                  </w:r>
                  <w:proofErr w:type="spellEnd"/>
                  <w:r w:rsidRPr="00D732B3">
                    <w:rPr>
                      <w:b w:val="0"/>
                      <w:bCs w:val="0"/>
                    </w:rPr>
                    <w:t xml:space="preserve">: int </w:t>
                  </w:r>
                  <w:r w:rsidRPr="00D732B3">
                    <w:rPr>
                      <w:b w:val="0"/>
                      <w:bCs w:val="0"/>
                    </w:rPr>
                    <w:tab/>
                  </w:r>
                </w:p>
                <w:p w14:paraId="2136CFBC" w14:textId="77777777" w:rsidR="00B80228" w:rsidRDefault="00B80228" w:rsidP="00B80228">
                  <w:r w:rsidRPr="00D732B3">
                    <w:rPr>
                      <w:b w:val="0"/>
                      <w:bCs w:val="0"/>
                    </w:rPr>
                    <w:t xml:space="preserve">| - </w:t>
                  </w:r>
                  <w:proofErr w:type="spellStart"/>
                  <w:r>
                    <w:rPr>
                      <w:b w:val="0"/>
                      <w:bCs w:val="0"/>
                    </w:rPr>
                    <w:t>fName</w:t>
                  </w:r>
                  <w:proofErr w:type="spellEnd"/>
                  <w:r w:rsidRPr="00D732B3">
                    <w:rPr>
                      <w:b w:val="0"/>
                      <w:bCs w:val="0"/>
                    </w:rPr>
                    <w:t xml:space="preserve">: string </w:t>
                  </w:r>
                  <w:r w:rsidRPr="00D732B3">
                    <w:rPr>
                      <w:b w:val="0"/>
                      <w:bCs w:val="0"/>
                    </w:rPr>
                    <w:tab/>
                  </w:r>
                </w:p>
                <w:p w14:paraId="4ECC3264" w14:textId="77777777" w:rsidR="00B80228" w:rsidRDefault="00B80228" w:rsidP="00B80228">
                  <w:r w:rsidRPr="00D732B3">
                    <w:rPr>
                      <w:b w:val="0"/>
                      <w:bCs w:val="0"/>
                    </w:rPr>
                    <w:t xml:space="preserve">| - </w:t>
                  </w:r>
                  <w:proofErr w:type="spellStart"/>
                  <w:r>
                    <w:rPr>
                      <w:b w:val="0"/>
                      <w:bCs w:val="0"/>
                    </w:rPr>
                    <w:t>lName</w:t>
                  </w:r>
                  <w:proofErr w:type="spellEnd"/>
                  <w:r w:rsidRPr="00D732B3">
                    <w:rPr>
                      <w:b w:val="0"/>
                      <w:bCs w:val="0"/>
                    </w:rPr>
                    <w:t xml:space="preserve">: string </w:t>
                  </w:r>
                  <w:r w:rsidRPr="00D732B3">
                    <w:rPr>
                      <w:b w:val="0"/>
                      <w:bCs w:val="0"/>
                    </w:rPr>
                    <w:tab/>
                  </w:r>
                </w:p>
                <w:p w14:paraId="0AB61108" w14:textId="77777777" w:rsidR="00B80228" w:rsidRDefault="00B80228" w:rsidP="00B80228">
                  <w:r w:rsidRPr="00D732B3">
                    <w:rPr>
                      <w:b w:val="0"/>
                      <w:bCs w:val="0"/>
                    </w:rPr>
                    <w:t>| - email: string</w:t>
                  </w:r>
                  <w:r w:rsidRPr="00D732B3">
                    <w:rPr>
                      <w:b w:val="0"/>
                      <w:bCs w:val="0"/>
                    </w:rPr>
                    <w:tab/>
                  </w:r>
                </w:p>
                <w:p w14:paraId="05B80633" w14:textId="77777777" w:rsidR="00B80228" w:rsidRDefault="00B80228" w:rsidP="00B80228">
                  <w:r w:rsidRPr="00D732B3">
                    <w:rPr>
                      <w:b w:val="0"/>
                      <w:bCs w:val="0"/>
                    </w:rPr>
                    <w:t xml:space="preserve">| - </w:t>
                  </w:r>
                  <w:proofErr w:type="spellStart"/>
                  <w:r>
                    <w:rPr>
                      <w:b w:val="0"/>
                      <w:bCs w:val="0"/>
                    </w:rPr>
                    <w:t>loginP</w:t>
                  </w:r>
                  <w:r w:rsidRPr="00D732B3">
                    <w:rPr>
                      <w:b w:val="0"/>
                      <w:bCs w:val="0"/>
                    </w:rPr>
                    <w:t>assword</w:t>
                  </w:r>
                  <w:proofErr w:type="spellEnd"/>
                  <w:r w:rsidRPr="00D732B3">
                    <w:rPr>
                      <w:b w:val="0"/>
                      <w:bCs w:val="0"/>
                    </w:rPr>
                    <w:t xml:space="preserve">: string </w:t>
                  </w:r>
                </w:p>
                <w:p w14:paraId="7FD27F08" w14:textId="77777777" w:rsidR="00B80228" w:rsidRDefault="00B80228" w:rsidP="00B80228"/>
              </w:tc>
            </w:tr>
            <w:tr w:rsidR="00B80228" w14:paraId="577BBFF3" w14:textId="77777777" w:rsidTr="00B80228">
              <w:trPr>
                <w:trHeight w:val="282"/>
                <w:jc w:val="center"/>
              </w:trPr>
              <w:tc>
                <w:tcPr>
                  <w:cnfStyle w:val="001000000000" w:firstRow="0" w:lastRow="0" w:firstColumn="1" w:lastColumn="0" w:oddVBand="0" w:evenVBand="0" w:oddHBand="0" w:evenHBand="0" w:firstRowFirstColumn="0" w:firstRowLastColumn="0" w:lastRowFirstColumn="0" w:lastRowLastColumn="0"/>
                  <w:tcW w:w="2656" w:type="dxa"/>
                  <w:tcBorders>
                    <w:right w:val="none" w:sz="0" w:space="0" w:color="auto"/>
                  </w:tcBorders>
                </w:tcPr>
                <w:p w14:paraId="0D964917" w14:textId="77777777" w:rsidR="00B80228" w:rsidRDefault="00B80228" w:rsidP="00B80228"/>
                <w:p w14:paraId="597EC1D5" w14:textId="77777777" w:rsidR="00B80228" w:rsidRDefault="00B80228" w:rsidP="00B80228">
                  <w:r w:rsidRPr="00D732B3">
                    <w:rPr>
                      <w:b w:val="0"/>
                      <w:bCs w:val="0"/>
                    </w:rPr>
                    <w:t xml:space="preserve">| + </w:t>
                  </w:r>
                  <w:proofErr w:type="gramStart"/>
                  <w:r w:rsidRPr="00D732B3">
                    <w:rPr>
                      <w:b w:val="0"/>
                      <w:bCs w:val="0"/>
                    </w:rPr>
                    <w:t>register(</w:t>
                  </w:r>
                  <w:proofErr w:type="gramEnd"/>
                  <w:r w:rsidRPr="00D732B3">
                    <w:rPr>
                      <w:b w:val="0"/>
                      <w:bCs w:val="0"/>
                    </w:rPr>
                    <w:t xml:space="preserve">): void </w:t>
                  </w:r>
                  <w:r w:rsidRPr="00D732B3">
                    <w:rPr>
                      <w:b w:val="0"/>
                      <w:bCs w:val="0"/>
                    </w:rPr>
                    <w:tab/>
                  </w:r>
                </w:p>
                <w:p w14:paraId="6EDEF758" w14:textId="77777777" w:rsidR="00B80228" w:rsidRDefault="00B80228" w:rsidP="00B80228">
                  <w:r w:rsidRPr="00D732B3">
                    <w:rPr>
                      <w:b w:val="0"/>
                      <w:bCs w:val="0"/>
                    </w:rPr>
                    <w:t xml:space="preserve">| + </w:t>
                  </w:r>
                  <w:proofErr w:type="spellStart"/>
                  <w:proofErr w:type="gramStart"/>
                  <w:r w:rsidRPr="00D732B3">
                    <w:rPr>
                      <w:b w:val="0"/>
                      <w:bCs w:val="0"/>
                    </w:rPr>
                    <w:t>updateDetails</w:t>
                  </w:r>
                  <w:proofErr w:type="spellEnd"/>
                  <w:r w:rsidRPr="00D732B3">
                    <w:rPr>
                      <w:b w:val="0"/>
                      <w:bCs w:val="0"/>
                    </w:rPr>
                    <w:t>(</w:t>
                  </w:r>
                  <w:proofErr w:type="gramEnd"/>
                  <w:r w:rsidRPr="00D732B3">
                    <w:rPr>
                      <w:b w:val="0"/>
                      <w:bCs w:val="0"/>
                    </w:rPr>
                    <w:t xml:space="preserve">): void </w:t>
                  </w:r>
                </w:p>
                <w:p w14:paraId="7AC3EB8B" w14:textId="77777777" w:rsidR="00B80228" w:rsidRDefault="00B80228" w:rsidP="00B80228">
                  <w:r w:rsidRPr="00D732B3">
                    <w:rPr>
                      <w:b w:val="0"/>
                      <w:bCs w:val="0"/>
                    </w:rPr>
                    <w:t xml:space="preserve">| + </w:t>
                  </w:r>
                  <w:proofErr w:type="spellStart"/>
                  <w:proofErr w:type="gramStart"/>
                  <w:r w:rsidRPr="00D732B3">
                    <w:rPr>
                      <w:b w:val="0"/>
                      <w:bCs w:val="0"/>
                    </w:rPr>
                    <w:t>deleteAccount</w:t>
                  </w:r>
                  <w:proofErr w:type="spellEnd"/>
                  <w:r w:rsidRPr="00D732B3">
                    <w:rPr>
                      <w:b w:val="0"/>
                      <w:bCs w:val="0"/>
                    </w:rPr>
                    <w:t>(</w:t>
                  </w:r>
                  <w:proofErr w:type="gramEnd"/>
                  <w:r w:rsidRPr="00D732B3">
                    <w:rPr>
                      <w:b w:val="0"/>
                      <w:bCs w:val="0"/>
                    </w:rPr>
                    <w:t>): void</w:t>
                  </w:r>
                  <w:r w:rsidRPr="00D732B3">
                    <w:rPr>
                      <w:b w:val="0"/>
                      <w:bCs w:val="0"/>
                    </w:rPr>
                    <w:tab/>
                  </w:r>
                </w:p>
                <w:p w14:paraId="49302802" w14:textId="77777777" w:rsidR="00B80228" w:rsidRDefault="00B80228" w:rsidP="00B80228"/>
              </w:tc>
            </w:tr>
          </w:tbl>
          <w:p w14:paraId="3D636CB4" w14:textId="77777777" w:rsidR="00FC43C9" w:rsidRDefault="00FC43C9" w:rsidP="00247F2A">
            <w:pPr>
              <w:jc w:val="both"/>
              <w:rPr>
                <w:rFonts w:ascii="Arial" w:eastAsia="Arial" w:hAnsi="Arial" w:cs="Arial"/>
                <w:sz w:val="24"/>
                <w:szCs w:val="24"/>
              </w:rPr>
            </w:pPr>
          </w:p>
          <w:p w14:paraId="2A4E1D78" w14:textId="77777777" w:rsidR="00FC43C9" w:rsidRDefault="00FC43C9" w:rsidP="00247F2A">
            <w:pPr>
              <w:pStyle w:val="Heading2"/>
            </w:pPr>
            <w:bookmarkStart w:id="66" w:name="_heading=h.fx05ecpcj0mh" w:colFirst="0" w:colLast="0"/>
            <w:bookmarkStart w:id="67" w:name="_Toc171159477"/>
            <w:bookmarkEnd w:id="66"/>
            <w:r>
              <w:t>Sequence Diagrams</w:t>
            </w:r>
            <w:bookmarkEnd w:id="67"/>
            <w:r>
              <w:t xml:space="preserve"> </w:t>
            </w:r>
          </w:p>
          <w:p w14:paraId="4DA35A0C" w14:textId="77777777" w:rsidR="004D5265" w:rsidRDefault="004D5265" w:rsidP="004D5265">
            <w:pPr>
              <w:ind w:left="720"/>
              <w:jc w:val="both"/>
              <w:rPr>
                <w:rFonts w:eastAsia="Arial" w:cstheme="minorHAnsi"/>
                <w:sz w:val="20"/>
                <w:szCs w:val="20"/>
              </w:rPr>
            </w:pPr>
          </w:p>
          <w:p w14:paraId="1BDA25C0" w14:textId="2619FA48" w:rsidR="002751FB" w:rsidRPr="004D5265" w:rsidRDefault="004D5265" w:rsidP="004D5265">
            <w:pPr>
              <w:ind w:left="720"/>
              <w:jc w:val="both"/>
              <w:rPr>
                <w:rFonts w:eastAsia="Arial" w:cstheme="minorHAnsi"/>
                <w:sz w:val="20"/>
                <w:szCs w:val="20"/>
              </w:rPr>
            </w:pPr>
            <w:r w:rsidRPr="004D5265">
              <w:rPr>
                <w:rFonts w:eastAsia="Arial" w:cstheme="minorHAnsi"/>
                <w:sz w:val="20"/>
                <w:szCs w:val="20"/>
              </w:rPr>
              <w:t xml:space="preserve">These sequence diagrams provide a visual representation of how different components (client-side, server-side, databases, external systems) interact to execute specific functionalities within the Bibbulmun Track App. They illustrate the flow of messages and method calls between objects, helping to understand the system's behavior and communication patterns during runtime. Each diagram </w:t>
            </w:r>
            <w:r w:rsidRPr="004D5265">
              <w:rPr>
                <w:rFonts w:eastAsia="Arial" w:cstheme="minorHAnsi"/>
                <w:sz w:val="20"/>
                <w:szCs w:val="20"/>
              </w:rPr>
              <w:lastRenderedPageBreak/>
              <w:t>captures the essence of a particular feature or process, aiding in system design, development, and maintenance efforts.</w:t>
            </w:r>
          </w:p>
          <w:p w14:paraId="7C3CA1D4" w14:textId="77777777" w:rsidR="004D5265" w:rsidRDefault="004D5265"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53EC6B9E"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1B2EE714" w14:textId="77777777" w:rsidR="004D5265" w:rsidRPr="004D5265" w:rsidRDefault="004D5265" w:rsidP="004D5265">
                  <w:pPr>
                    <w:ind w:left="992"/>
                    <w:jc w:val="center"/>
                    <w:rPr>
                      <w:rFonts w:ascii="Arial" w:eastAsia="Arial" w:hAnsi="Arial" w:cs="Arial"/>
                      <w:sz w:val="24"/>
                      <w:szCs w:val="24"/>
                    </w:rPr>
                  </w:pPr>
                </w:p>
                <w:p w14:paraId="62AF45FB" w14:textId="1FDEB815" w:rsidR="00C95888" w:rsidRPr="004D5265" w:rsidRDefault="00C95888" w:rsidP="004D5265">
                  <w:pPr>
                    <w:pStyle w:val="ListParagraph"/>
                    <w:ind w:left="1352"/>
                    <w:rPr>
                      <w:rFonts w:ascii="Arial" w:eastAsia="Arial" w:hAnsi="Arial" w:cs="Arial"/>
                      <w:sz w:val="24"/>
                      <w:szCs w:val="24"/>
                    </w:rPr>
                  </w:pPr>
                  <w:r w:rsidRPr="004D5265">
                    <w:rPr>
                      <w:rFonts w:ascii="Arial" w:eastAsia="Arial" w:hAnsi="Arial" w:cs="Arial"/>
                      <w:sz w:val="24"/>
                      <w:szCs w:val="24"/>
                    </w:rPr>
                    <w:t>User Registration Sequence Diagram</w:t>
                  </w:r>
                </w:p>
                <w:p w14:paraId="252FBAE3" w14:textId="77777777" w:rsidR="002751FB" w:rsidRDefault="002751FB" w:rsidP="002751FB">
                  <w:pPr>
                    <w:jc w:val="center"/>
                    <w:rPr>
                      <w:rFonts w:ascii="Arial" w:eastAsia="Arial" w:hAnsi="Arial" w:cs="Arial"/>
                      <w:b w:val="0"/>
                      <w:bCs w:val="0"/>
                      <w:sz w:val="24"/>
                      <w:szCs w:val="24"/>
                    </w:rPr>
                  </w:pPr>
                </w:p>
                <w:p w14:paraId="22A7EB7D" w14:textId="1EC5AD38" w:rsidR="002751FB" w:rsidRPr="002751FB" w:rsidRDefault="002751FB" w:rsidP="002751FB">
                  <w:pPr>
                    <w:ind w:left="360"/>
                    <w:jc w:val="both"/>
                    <w:rPr>
                      <w:rFonts w:ascii="Arial" w:eastAsia="Arial" w:hAnsi="Arial" w:cs="Arial"/>
                      <w:b w:val="0"/>
                      <w:bCs w:val="0"/>
                      <w:sz w:val="20"/>
                      <w:szCs w:val="20"/>
                    </w:rPr>
                  </w:pPr>
                  <w:r w:rsidRPr="002751FB">
                    <w:rPr>
                      <w:rFonts w:ascii="Arial" w:eastAsia="Arial" w:hAnsi="Arial" w:cs="Arial"/>
                      <w:b w:val="0"/>
                      <w:bCs w:val="0"/>
                      <w:sz w:val="20"/>
                      <w:szCs w:val="20"/>
                    </w:rPr>
                    <w:t>illustrates the interaction between the client-side (frontend) and server-side (backend) components when a user registers for the Bibbulmun Track App.</w:t>
                  </w:r>
                </w:p>
                <w:p w14:paraId="14E297F6" w14:textId="228C9068" w:rsidR="002751FB" w:rsidRPr="002751FB" w:rsidRDefault="002751FB" w:rsidP="002751FB">
                  <w:pPr>
                    <w:jc w:val="center"/>
                    <w:rPr>
                      <w:rFonts w:ascii="Arial" w:eastAsia="Arial" w:hAnsi="Arial" w:cs="Arial"/>
                      <w:sz w:val="24"/>
                      <w:szCs w:val="24"/>
                    </w:rPr>
                  </w:pPr>
                </w:p>
              </w:tc>
            </w:tr>
            <w:tr w:rsidR="00C95888" w14:paraId="2B21AFFC"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22CAB0A9" w14:textId="77777777" w:rsidR="00C95888" w:rsidRDefault="00C95888" w:rsidP="00C95888">
                  <w:pPr>
                    <w:jc w:val="both"/>
                    <w:rPr>
                      <w:rFonts w:ascii="Arial" w:eastAsia="Arial" w:hAnsi="Arial" w:cs="Arial"/>
                      <w:b w:val="0"/>
                      <w:bCs w:val="0"/>
                      <w:sz w:val="24"/>
                      <w:szCs w:val="24"/>
                    </w:rPr>
                  </w:pPr>
                </w:p>
                <w:p w14:paraId="70E364D3"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Title: User Registration Sequence</w:t>
                  </w:r>
                </w:p>
                <w:p w14:paraId="5E9FF2B4" w14:textId="77777777" w:rsidR="00C95888" w:rsidRPr="00C95888" w:rsidRDefault="00C95888" w:rsidP="00C95888">
                  <w:pPr>
                    <w:ind w:left="720"/>
                    <w:jc w:val="both"/>
                    <w:rPr>
                      <w:rFonts w:eastAsia="Arial" w:cstheme="minorHAnsi"/>
                      <w:b w:val="0"/>
                      <w:bCs w:val="0"/>
                      <w:sz w:val="20"/>
                      <w:szCs w:val="20"/>
                    </w:rPr>
                  </w:pPr>
                </w:p>
                <w:p w14:paraId="392ECD91"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A (Client) as Client</w:t>
                  </w:r>
                </w:p>
                <w:p w14:paraId="5390F5E9"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B (Server) as Server</w:t>
                  </w:r>
                </w:p>
                <w:p w14:paraId="7B36DB5C"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C (Database) as Database</w:t>
                  </w:r>
                </w:p>
                <w:p w14:paraId="028A51F6" w14:textId="77777777" w:rsidR="00C95888" w:rsidRPr="00C95888" w:rsidRDefault="00C95888" w:rsidP="00C95888">
                  <w:pPr>
                    <w:ind w:left="720"/>
                    <w:jc w:val="both"/>
                    <w:rPr>
                      <w:rFonts w:eastAsia="Arial" w:cstheme="minorHAnsi"/>
                      <w:b w:val="0"/>
                      <w:bCs w:val="0"/>
                      <w:sz w:val="20"/>
                      <w:szCs w:val="20"/>
                    </w:rPr>
                  </w:pPr>
                </w:p>
                <w:p w14:paraId="0F76EF76"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Client -&gt; Server: Sends registration request</w:t>
                  </w:r>
                </w:p>
                <w:p w14:paraId="60CD31F9"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Database: Checks email uniqueness</w:t>
                  </w:r>
                </w:p>
                <w:p w14:paraId="3B02FF77"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Database --&gt; Server: Returns email validation result</w:t>
                  </w:r>
                </w:p>
                <w:p w14:paraId="7D0F422E"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Database: Inserts user data</w:t>
                  </w:r>
                </w:p>
                <w:p w14:paraId="4D6AE9A1"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Database --&gt; Server: Confirms user registration</w:t>
                  </w:r>
                </w:p>
                <w:p w14:paraId="668B65EB" w14:textId="1991965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Client: Sends registration success message</w:t>
                  </w:r>
                </w:p>
                <w:p w14:paraId="2FE97B08" w14:textId="77777777" w:rsidR="00C95888" w:rsidRDefault="00C95888" w:rsidP="00C95888">
                  <w:pPr>
                    <w:jc w:val="both"/>
                    <w:rPr>
                      <w:rFonts w:ascii="Arial" w:eastAsia="Arial" w:hAnsi="Arial" w:cs="Arial"/>
                      <w:sz w:val="24"/>
                      <w:szCs w:val="24"/>
                    </w:rPr>
                  </w:pPr>
                </w:p>
              </w:tc>
            </w:tr>
          </w:tbl>
          <w:p w14:paraId="77773AE1"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7EF93FF4"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6FCE946C" w14:textId="77777777" w:rsidR="004D5265" w:rsidRDefault="004D5265" w:rsidP="004D5265">
                  <w:pPr>
                    <w:pStyle w:val="ListParagraph"/>
                    <w:numPr>
                      <w:ilvl w:val="0"/>
                      <w:numId w:val="9"/>
                    </w:numPr>
                    <w:jc w:val="center"/>
                    <w:rPr>
                      <w:rFonts w:ascii="Arial" w:eastAsia="Arial" w:hAnsi="Arial" w:cs="Arial"/>
                      <w:b w:val="0"/>
                      <w:bCs w:val="0"/>
                      <w:sz w:val="24"/>
                      <w:szCs w:val="24"/>
                    </w:rPr>
                  </w:pPr>
                </w:p>
                <w:p w14:paraId="4C7EB2FD" w14:textId="53E769B1" w:rsidR="00C95888" w:rsidRDefault="00C95888" w:rsidP="004D5265">
                  <w:pPr>
                    <w:pStyle w:val="ListParagraph"/>
                    <w:ind w:left="1352"/>
                    <w:rPr>
                      <w:rFonts w:ascii="Arial" w:eastAsia="Arial" w:hAnsi="Arial" w:cs="Arial"/>
                      <w:b w:val="0"/>
                      <w:bCs w:val="0"/>
                      <w:sz w:val="24"/>
                      <w:szCs w:val="24"/>
                    </w:rPr>
                  </w:pPr>
                  <w:r w:rsidRPr="00340E1C">
                    <w:rPr>
                      <w:rFonts w:ascii="Arial" w:eastAsia="Arial" w:hAnsi="Arial" w:cs="Arial"/>
                      <w:sz w:val="24"/>
                      <w:szCs w:val="24"/>
                    </w:rPr>
                    <w:t>Attendance Logging Sequence Diagram</w:t>
                  </w:r>
                </w:p>
                <w:p w14:paraId="42BDA7D7" w14:textId="77777777" w:rsidR="00340E1C" w:rsidRDefault="00340E1C" w:rsidP="00340E1C">
                  <w:pPr>
                    <w:jc w:val="center"/>
                    <w:rPr>
                      <w:rFonts w:ascii="Arial" w:eastAsia="Arial" w:hAnsi="Arial" w:cs="Arial"/>
                      <w:b w:val="0"/>
                      <w:bCs w:val="0"/>
                      <w:sz w:val="24"/>
                      <w:szCs w:val="24"/>
                    </w:rPr>
                  </w:pPr>
                </w:p>
                <w:p w14:paraId="5673DAD8" w14:textId="15FAC42A" w:rsidR="00340E1C" w:rsidRDefault="00340E1C" w:rsidP="00340E1C">
                  <w:pPr>
                    <w:ind w:left="360"/>
                    <w:jc w:val="both"/>
                    <w:rPr>
                      <w:rFonts w:ascii="Arial" w:eastAsia="Arial" w:hAnsi="Arial" w:cs="Arial"/>
                      <w:b w:val="0"/>
                      <w:bCs w:val="0"/>
                      <w:sz w:val="24"/>
                      <w:szCs w:val="24"/>
                    </w:rPr>
                  </w:pPr>
                  <w:r w:rsidRPr="00340E1C">
                    <w:rPr>
                      <w:rFonts w:ascii="Arial" w:eastAsia="Arial" w:hAnsi="Arial" w:cs="Arial"/>
                      <w:b w:val="0"/>
                      <w:bCs w:val="0"/>
                      <w:sz w:val="20"/>
                      <w:szCs w:val="20"/>
                    </w:rPr>
                    <w:t>shows how attendance logging is handled, involving interactions between the client, server, and database components.</w:t>
                  </w:r>
                </w:p>
                <w:p w14:paraId="341AB0B1" w14:textId="3E6FB1B4" w:rsidR="00340E1C" w:rsidRPr="00340E1C" w:rsidRDefault="00340E1C" w:rsidP="00340E1C">
                  <w:pPr>
                    <w:jc w:val="center"/>
                    <w:rPr>
                      <w:rFonts w:ascii="Arial" w:eastAsia="Arial" w:hAnsi="Arial" w:cs="Arial"/>
                      <w:sz w:val="24"/>
                      <w:szCs w:val="24"/>
                    </w:rPr>
                  </w:pPr>
                </w:p>
              </w:tc>
            </w:tr>
            <w:tr w:rsidR="00C95888" w14:paraId="0B31B4E9"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4947D387" w14:textId="77777777" w:rsidR="00C95888" w:rsidRDefault="00C95888" w:rsidP="00C95888">
                  <w:pPr>
                    <w:jc w:val="both"/>
                    <w:rPr>
                      <w:rFonts w:eastAsia="Arial" w:cstheme="minorHAnsi"/>
                      <w:b w:val="0"/>
                      <w:bCs w:val="0"/>
                      <w:sz w:val="20"/>
                      <w:szCs w:val="20"/>
                    </w:rPr>
                  </w:pPr>
                </w:p>
                <w:p w14:paraId="4A251554"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Attendance Logging Sequence</w:t>
                  </w:r>
                </w:p>
                <w:p w14:paraId="0BB026DD" w14:textId="77777777" w:rsidR="0050520A" w:rsidRPr="0050520A" w:rsidRDefault="0050520A" w:rsidP="0050520A">
                  <w:pPr>
                    <w:ind w:left="720"/>
                    <w:jc w:val="both"/>
                    <w:rPr>
                      <w:rFonts w:eastAsia="Arial" w:cstheme="minorHAnsi"/>
                      <w:b w:val="0"/>
                      <w:bCs w:val="0"/>
                      <w:sz w:val="20"/>
                      <w:szCs w:val="20"/>
                    </w:rPr>
                  </w:pPr>
                </w:p>
                <w:p w14:paraId="7FCF9C9C"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5AB812F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62BB9492"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(Database) as Database</w:t>
                  </w:r>
                </w:p>
                <w:p w14:paraId="513F89E4" w14:textId="77777777" w:rsidR="0050520A" w:rsidRPr="0050520A" w:rsidRDefault="0050520A" w:rsidP="0050520A">
                  <w:pPr>
                    <w:ind w:left="720"/>
                    <w:jc w:val="both"/>
                    <w:rPr>
                      <w:rFonts w:eastAsia="Arial" w:cstheme="minorHAnsi"/>
                      <w:b w:val="0"/>
                      <w:bCs w:val="0"/>
                      <w:sz w:val="20"/>
                      <w:szCs w:val="20"/>
                    </w:rPr>
                  </w:pPr>
                </w:p>
                <w:p w14:paraId="0D99DC67"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Sends attendance log request</w:t>
                  </w:r>
                </w:p>
                <w:p w14:paraId="62A9167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Database: Saves attendance data</w:t>
                  </w:r>
                </w:p>
                <w:p w14:paraId="0BCF8BCE"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Database --&gt; Server: Confirms data insertion</w:t>
                  </w:r>
                </w:p>
                <w:p w14:paraId="59CFDBDF" w14:textId="343316A2"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confirmation message</w:t>
                  </w:r>
                </w:p>
                <w:p w14:paraId="3B1762AF" w14:textId="77777777" w:rsidR="0050520A" w:rsidRPr="00C95888" w:rsidRDefault="0050520A" w:rsidP="00C95888">
                  <w:pPr>
                    <w:jc w:val="both"/>
                    <w:rPr>
                      <w:rFonts w:eastAsia="Arial" w:cstheme="minorHAnsi"/>
                      <w:sz w:val="20"/>
                      <w:szCs w:val="20"/>
                    </w:rPr>
                  </w:pPr>
                </w:p>
              </w:tc>
            </w:tr>
          </w:tbl>
          <w:p w14:paraId="0CF60040" w14:textId="77777777" w:rsidR="00C95888" w:rsidRDefault="00C95888" w:rsidP="00C95888">
            <w:pPr>
              <w:jc w:val="both"/>
              <w:rPr>
                <w:rFonts w:ascii="Arial" w:eastAsia="Arial" w:hAnsi="Arial" w:cs="Arial"/>
                <w:sz w:val="24"/>
                <w:szCs w:val="24"/>
              </w:rPr>
            </w:pPr>
          </w:p>
          <w:p w14:paraId="5474542A"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29BCA923"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57977F9B" w14:textId="77777777" w:rsidR="004D5265" w:rsidRDefault="004D5265" w:rsidP="004D5265">
                  <w:pPr>
                    <w:pStyle w:val="ListParagraph"/>
                    <w:ind w:left="1352"/>
                    <w:rPr>
                      <w:rFonts w:ascii="Arial" w:eastAsia="Arial" w:hAnsi="Arial" w:cs="Arial"/>
                      <w:b w:val="0"/>
                      <w:bCs w:val="0"/>
                      <w:sz w:val="24"/>
                      <w:szCs w:val="24"/>
                    </w:rPr>
                  </w:pPr>
                </w:p>
                <w:p w14:paraId="5A397062" w14:textId="3A728CFC" w:rsidR="00C95888" w:rsidRPr="00F472FB" w:rsidRDefault="00C95888" w:rsidP="004D5265">
                  <w:pPr>
                    <w:pStyle w:val="ListParagraph"/>
                    <w:ind w:left="1352"/>
                    <w:rPr>
                      <w:rFonts w:ascii="Arial" w:eastAsia="Arial" w:hAnsi="Arial" w:cs="Arial"/>
                      <w:b w:val="0"/>
                      <w:bCs w:val="0"/>
                      <w:sz w:val="24"/>
                      <w:szCs w:val="24"/>
                    </w:rPr>
                  </w:pPr>
                  <w:r w:rsidRPr="00F472FB">
                    <w:rPr>
                      <w:rFonts w:ascii="Arial" w:eastAsia="Arial" w:hAnsi="Arial" w:cs="Arial"/>
                      <w:sz w:val="24"/>
                      <w:szCs w:val="24"/>
                    </w:rPr>
                    <w:lastRenderedPageBreak/>
                    <w:t>GPS Tracking Sequence Diagram</w:t>
                  </w:r>
                </w:p>
                <w:p w14:paraId="7CF1228F" w14:textId="77777777" w:rsidR="00F472FB" w:rsidRDefault="00F472FB" w:rsidP="00F472FB">
                  <w:pPr>
                    <w:jc w:val="both"/>
                    <w:rPr>
                      <w:rFonts w:ascii="Arial" w:eastAsia="Arial" w:hAnsi="Arial" w:cs="Arial"/>
                      <w:sz w:val="24"/>
                      <w:szCs w:val="24"/>
                    </w:rPr>
                  </w:pPr>
                </w:p>
                <w:p w14:paraId="0D59B452" w14:textId="633AB8AC" w:rsidR="00F472FB" w:rsidRPr="00F472FB" w:rsidRDefault="00F472FB" w:rsidP="00F472FB">
                  <w:pPr>
                    <w:ind w:left="360"/>
                    <w:jc w:val="both"/>
                    <w:rPr>
                      <w:rFonts w:ascii="Arial" w:eastAsia="Arial" w:hAnsi="Arial" w:cs="Arial"/>
                      <w:b w:val="0"/>
                      <w:bCs w:val="0"/>
                      <w:sz w:val="20"/>
                      <w:szCs w:val="20"/>
                    </w:rPr>
                  </w:pPr>
                  <w:r w:rsidRPr="00F472FB">
                    <w:rPr>
                      <w:rFonts w:ascii="Arial" w:eastAsia="Arial" w:hAnsi="Arial" w:cs="Arial"/>
                      <w:b w:val="0"/>
                      <w:bCs w:val="0"/>
                      <w:sz w:val="20"/>
                      <w:szCs w:val="20"/>
                    </w:rPr>
                    <w:t>outlines the interaction flow for GPS tracking functionality, integrating external GPS systems with the application.</w:t>
                  </w:r>
                </w:p>
                <w:p w14:paraId="0DCDC2F3" w14:textId="7CCD289D" w:rsidR="00F472FB" w:rsidRPr="00F472FB" w:rsidRDefault="00F472FB" w:rsidP="00F472FB">
                  <w:pPr>
                    <w:jc w:val="both"/>
                    <w:rPr>
                      <w:rFonts w:ascii="Arial" w:eastAsia="Arial" w:hAnsi="Arial" w:cs="Arial"/>
                      <w:sz w:val="24"/>
                      <w:szCs w:val="24"/>
                    </w:rPr>
                  </w:pPr>
                </w:p>
              </w:tc>
            </w:tr>
            <w:tr w:rsidR="00C95888" w14:paraId="44C0270B"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15EC92ED" w14:textId="77777777" w:rsidR="00C95888" w:rsidRDefault="00C95888" w:rsidP="00C95888">
                  <w:pPr>
                    <w:jc w:val="both"/>
                    <w:rPr>
                      <w:rFonts w:eastAsia="Arial" w:cstheme="minorHAnsi"/>
                      <w:b w:val="0"/>
                      <w:bCs w:val="0"/>
                      <w:sz w:val="20"/>
                      <w:szCs w:val="20"/>
                    </w:rPr>
                  </w:pPr>
                </w:p>
                <w:p w14:paraId="514A6CD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GPS Tracking Sequence</w:t>
                  </w:r>
                </w:p>
                <w:p w14:paraId="2F3D5A6E" w14:textId="77777777" w:rsidR="0050520A" w:rsidRPr="0050520A" w:rsidRDefault="0050520A" w:rsidP="0050520A">
                  <w:pPr>
                    <w:ind w:left="720"/>
                    <w:jc w:val="both"/>
                    <w:rPr>
                      <w:rFonts w:eastAsia="Arial" w:cstheme="minorHAnsi"/>
                      <w:b w:val="0"/>
                      <w:bCs w:val="0"/>
                      <w:sz w:val="20"/>
                      <w:szCs w:val="20"/>
                    </w:rPr>
                  </w:pPr>
                </w:p>
                <w:p w14:paraId="5FC2F2E5"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54ED193A"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26ED9E5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(GPS System) as GPS System</w:t>
                  </w:r>
                </w:p>
                <w:p w14:paraId="04E02209" w14:textId="77777777" w:rsidR="0050520A" w:rsidRPr="0050520A" w:rsidRDefault="0050520A" w:rsidP="0050520A">
                  <w:pPr>
                    <w:ind w:left="720"/>
                    <w:jc w:val="both"/>
                    <w:rPr>
                      <w:rFonts w:eastAsia="Arial" w:cstheme="minorHAnsi"/>
                      <w:b w:val="0"/>
                      <w:bCs w:val="0"/>
                      <w:sz w:val="20"/>
                      <w:szCs w:val="20"/>
                    </w:rPr>
                  </w:pPr>
                </w:p>
                <w:p w14:paraId="2586701D"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Requests GPS data</w:t>
                  </w:r>
                </w:p>
                <w:p w14:paraId="3187CEE5"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GPS System: Retrieves current location</w:t>
                  </w:r>
                </w:p>
                <w:p w14:paraId="4218F02C"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GPS System --&gt; Server: Sends location data</w:t>
                  </w:r>
                </w:p>
                <w:p w14:paraId="72985C35" w14:textId="51C29EAD"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Receives and displays location on map</w:t>
                  </w:r>
                </w:p>
                <w:p w14:paraId="45B17AC8" w14:textId="77777777" w:rsidR="0050520A" w:rsidRPr="00C95888" w:rsidRDefault="0050520A" w:rsidP="00C95888">
                  <w:pPr>
                    <w:jc w:val="both"/>
                    <w:rPr>
                      <w:rFonts w:eastAsia="Arial" w:cstheme="minorHAnsi"/>
                      <w:sz w:val="20"/>
                      <w:szCs w:val="20"/>
                    </w:rPr>
                  </w:pPr>
                </w:p>
              </w:tc>
            </w:tr>
          </w:tbl>
          <w:p w14:paraId="1AA6A96A" w14:textId="77777777" w:rsidR="00C95888" w:rsidRDefault="00C95888" w:rsidP="00C95888">
            <w:pPr>
              <w:jc w:val="both"/>
              <w:rPr>
                <w:rFonts w:ascii="Arial" w:eastAsia="Arial" w:hAnsi="Arial" w:cs="Arial"/>
                <w:sz w:val="24"/>
                <w:szCs w:val="24"/>
              </w:rPr>
            </w:pPr>
          </w:p>
          <w:p w14:paraId="06BE07E0"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289DCDEE"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31124788" w14:textId="77777777" w:rsidR="004D5265" w:rsidRDefault="004D5265" w:rsidP="004D5265">
                  <w:pPr>
                    <w:pStyle w:val="ListParagraph"/>
                    <w:ind w:left="1352"/>
                    <w:rPr>
                      <w:rFonts w:ascii="Arial" w:eastAsia="Arial" w:hAnsi="Arial" w:cs="Arial"/>
                      <w:b w:val="0"/>
                      <w:bCs w:val="0"/>
                      <w:sz w:val="24"/>
                      <w:szCs w:val="24"/>
                    </w:rPr>
                  </w:pPr>
                </w:p>
                <w:p w14:paraId="1466D2F1" w14:textId="6A0731E7" w:rsidR="00C95888" w:rsidRPr="004D5265" w:rsidRDefault="00C95888" w:rsidP="004D5265">
                  <w:pPr>
                    <w:pStyle w:val="ListParagraph"/>
                    <w:ind w:left="0"/>
                    <w:jc w:val="center"/>
                    <w:rPr>
                      <w:rFonts w:ascii="Arial" w:eastAsia="Arial" w:hAnsi="Arial" w:cs="Arial"/>
                      <w:b w:val="0"/>
                      <w:bCs w:val="0"/>
                      <w:sz w:val="24"/>
                      <w:szCs w:val="24"/>
                    </w:rPr>
                  </w:pPr>
                  <w:r w:rsidRPr="004D5265">
                    <w:rPr>
                      <w:rFonts w:ascii="Arial" w:eastAsia="Arial" w:hAnsi="Arial" w:cs="Arial"/>
                      <w:sz w:val="24"/>
                      <w:szCs w:val="24"/>
                    </w:rPr>
                    <w:t>Contact Form Submission Sequence Diagram</w:t>
                  </w:r>
                </w:p>
                <w:p w14:paraId="06EC6E38" w14:textId="77777777" w:rsidR="00F472FB" w:rsidRDefault="00F472FB" w:rsidP="00F472FB">
                  <w:pPr>
                    <w:jc w:val="center"/>
                    <w:rPr>
                      <w:rFonts w:ascii="Arial" w:eastAsia="Arial" w:hAnsi="Arial" w:cs="Arial"/>
                      <w:sz w:val="24"/>
                      <w:szCs w:val="24"/>
                    </w:rPr>
                  </w:pPr>
                </w:p>
                <w:p w14:paraId="22CFFAB0" w14:textId="40782654" w:rsidR="00F472FB" w:rsidRPr="00F472FB" w:rsidRDefault="00F472FB" w:rsidP="00F472FB">
                  <w:pPr>
                    <w:ind w:left="360"/>
                    <w:jc w:val="both"/>
                    <w:rPr>
                      <w:rFonts w:ascii="Arial" w:eastAsia="Arial" w:hAnsi="Arial" w:cs="Arial"/>
                      <w:b w:val="0"/>
                      <w:bCs w:val="0"/>
                      <w:sz w:val="20"/>
                      <w:szCs w:val="20"/>
                    </w:rPr>
                  </w:pPr>
                  <w:r w:rsidRPr="00F472FB">
                    <w:rPr>
                      <w:rFonts w:ascii="Arial" w:eastAsia="Arial" w:hAnsi="Arial" w:cs="Arial"/>
                      <w:b w:val="0"/>
                      <w:bCs w:val="0"/>
                      <w:sz w:val="20"/>
                      <w:szCs w:val="20"/>
                    </w:rPr>
                    <w:t>demonstrates the process of submitting a contact form and handling the submission on the server side.</w:t>
                  </w:r>
                </w:p>
                <w:p w14:paraId="4340D0FA" w14:textId="24F50812" w:rsidR="00F472FB" w:rsidRPr="00F472FB" w:rsidRDefault="00F472FB" w:rsidP="00F472FB">
                  <w:pPr>
                    <w:jc w:val="center"/>
                    <w:rPr>
                      <w:rFonts w:ascii="Arial" w:eastAsia="Arial" w:hAnsi="Arial" w:cs="Arial"/>
                      <w:sz w:val="24"/>
                      <w:szCs w:val="24"/>
                    </w:rPr>
                  </w:pPr>
                </w:p>
              </w:tc>
            </w:tr>
            <w:tr w:rsidR="00C95888" w14:paraId="02FA4DE7"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7CFE0321" w14:textId="77777777" w:rsidR="00C95888" w:rsidRDefault="00C95888" w:rsidP="00C95888">
                  <w:pPr>
                    <w:jc w:val="both"/>
                    <w:rPr>
                      <w:rFonts w:eastAsia="Arial" w:cstheme="minorHAnsi"/>
                      <w:b w:val="0"/>
                      <w:bCs w:val="0"/>
                      <w:sz w:val="20"/>
                      <w:szCs w:val="20"/>
                    </w:rPr>
                  </w:pPr>
                </w:p>
                <w:p w14:paraId="7D0ADB4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Contact Form Submission Sequence</w:t>
                  </w:r>
                </w:p>
                <w:p w14:paraId="248AF69B" w14:textId="77777777" w:rsidR="0050520A" w:rsidRPr="0050520A" w:rsidRDefault="0050520A" w:rsidP="0050520A">
                  <w:pPr>
                    <w:ind w:left="720"/>
                    <w:jc w:val="both"/>
                    <w:rPr>
                      <w:rFonts w:eastAsia="Arial" w:cstheme="minorHAnsi"/>
                      <w:b w:val="0"/>
                      <w:bCs w:val="0"/>
                      <w:sz w:val="20"/>
                      <w:szCs w:val="20"/>
                    </w:rPr>
                  </w:pPr>
                </w:p>
                <w:p w14:paraId="02235AA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2158561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54EB590B"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(Database) as Database</w:t>
                  </w:r>
                </w:p>
                <w:p w14:paraId="63C3DDAD" w14:textId="77777777" w:rsidR="0050520A" w:rsidRPr="0050520A" w:rsidRDefault="0050520A" w:rsidP="0050520A">
                  <w:pPr>
                    <w:ind w:left="720"/>
                    <w:jc w:val="both"/>
                    <w:rPr>
                      <w:rFonts w:eastAsia="Arial" w:cstheme="minorHAnsi"/>
                      <w:b w:val="0"/>
                      <w:bCs w:val="0"/>
                      <w:sz w:val="20"/>
                      <w:szCs w:val="20"/>
                    </w:rPr>
                  </w:pPr>
                </w:p>
                <w:p w14:paraId="6C1C1827"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Submits contact form data</w:t>
                  </w:r>
                </w:p>
                <w:p w14:paraId="0CD7760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Database: Saves contact form submission</w:t>
                  </w:r>
                </w:p>
                <w:p w14:paraId="40D68BC8"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Database --&gt; Server: Confirms data insertion</w:t>
                  </w:r>
                </w:p>
                <w:p w14:paraId="2D149326" w14:textId="56D267F9"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submission confirmation</w:t>
                  </w:r>
                </w:p>
                <w:p w14:paraId="48F1E566" w14:textId="77777777" w:rsidR="0050520A" w:rsidRPr="00C95888" w:rsidRDefault="0050520A" w:rsidP="00C95888">
                  <w:pPr>
                    <w:jc w:val="both"/>
                    <w:rPr>
                      <w:rFonts w:eastAsia="Arial" w:cstheme="minorHAnsi"/>
                      <w:sz w:val="20"/>
                      <w:szCs w:val="20"/>
                    </w:rPr>
                  </w:pPr>
                </w:p>
              </w:tc>
            </w:tr>
          </w:tbl>
          <w:p w14:paraId="578B5435" w14:textId="77777777" w:rsidR="00C95888" w:rsidRDefault="00C95888" w:rsidP="00C95888">
            <w:pPr>
              <w:jc w:val="both"/>
              <w:rPr>
                <w:rFonts w:ascii="Arial" w:eastAsia="Arial" w:hAnsi="Arial" w:cs="Arial"/>
                <w:sz w:val="24"/>
                <w:szCs w:val="24"/>
              </w:rPr>
            </w:pPr>
          </w:p>
          <w:p w14:paraId="172A656D"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1EC31A6F"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28679FBC" w14:textId="77777777" w:rsidR="004D5265" w:rsidRDefault="004D5265" w:rsidP="00C95888">
                  <w:pPr>
                    <w:jc w:val="center"/>
                    <w:rPr>
                      <w:rFonts w:ascii="Arial" w:eastAsia="Arial" w:hAnsi="Arial" w:cs="Arial"/>
                      <w:b w:val="0"/>
                      <w:bCs w:val="0"/>
                      <w:sz w:val="24"/>
                      <w:szCs w:val="24"/>
                    </w:rPr>
                  </w:pPr>
                </w:p>
                <w:p w14:paraId="295BAA9B" w14:textId="4F2DBAE4" w:rsidR="0050520A" w:rsidRDefault="00C95888" w:rsidP="00C95888">
                  <w:pPr>
                    <w:jc w:val="center"/>
                    <w:rPr>
                      <w:rFonts w:ascii="Arial" w:eastAsia="Arial" w:hAnsi="Arial" w:cs="Arial"/>
                      <w:b w:val="0"/>
                      <w:bCs w:val="0"/>
                      <w:sz w:val="24"/>
                      <w:szCs w:val="24"/>
                    </w:rPr>
                  </w:pPr>
                  <w:r w:rsidRPr="00C95888">
                    <w:rPr>
                      <w:rFonts w:ascii="Arial" w:eastAsia="Arial" w:hAnsi="Arial" w:cs="Arial"/>
                      <w:sz w:val="24"/>
                      <w:szCs w:val="24"/>
                    </w:rPr>
                    <w:t xml:space="preserve"> Multimedia Capture Sequence Diagram</w:t>
                  </w:r>
                </w:p>
                <w:p w14:paraId="63FA9625" w14:textId="625F340B" w:rsidR="00C95888" w:rsidRDefault="00C95888" w:rsidP="00C95888">
                  <w:pPr>
                    <w:jc w:val="center"/>
                    <w:rPr>
                      <w:rFonts w:ascii="Arial" w:eastAsia="Arial" w:hAnsi="Arial" w:cs="Arial"/>
                      <w:b w:val="0"/>
                      <w:bCs w:val="0"/>
                      <w:sz w:val="24"/>
                      <w:szCs w:val="24"/>
                    </w:rPr>
                  </w:pPr>
                  <w:r w:rsidRPr="00C95888">
                    <w:rPr>
                      <w:rFonts w:ascii="Arial" w:eastAsia="Arial" w:hAnsi="Arial" w:cs="Arial"/>
                      <w:sz w:val="24"/>
                      <w:szCs w:val="24"/>
                    </w:rPr>
                    <w:t xml:space="preserve"> (e.g., Photo Capture</w:t>
                  </w:r>
                  <w:r w:rsidR="00F472FB">
                    <w:rPr>
                      <w:rFonts w:ascii="Arial" w:eastAsia="Arial" w:hAnsi="Arial" w:cs="Arial"/>
                      <w:sz w:val="24"/>
                      <w:szCs w:val="24"/>
                    </w:rPr>
                    <w:t>, video recording</w:t>
                  </w:r>
                  <w:r w:rsidRPr="00C95888">
                    <w:rPr>
                      <w:rFonts w:ascii="Arial" w:eastAsia="Arial" w:hAnsi="Arial" w:cs="Arial"/>
                      <w:sz w:val="24"/>
                      <w:szCs w:val="24"/>
                    </w:rPr>
                    <w:t>)</w:t>
                  </w:r>
                </w:p>
                <w:p w14:paraId="1AA32065" w14:textId="77777777" w:rsidR="00F472FB" w:rsidRDefault="00F472FB" w:rsidP="00C95888">
                  <w:pPr>
                    <w:jc w:val="center"/>
                    <w:rPr>
                      <w:rFonts w:ascii="Arial" w:eastAsia="Arial" w:hAnsi="Arial" w:cs="Arial"/>
                      <w:sz w:val="24"/>
                      <w:szCs w:val="24"/>
                    </w:rPr>
                  </w:pPr>
                </w:p>
                <w:p w14:paraId="25DCEBEB" w14:textId="75B1862E" w:rsidR="00F472FB" w:rsidRPr="00F472FB" w:rsidRDefault="00F472FB" w:rsidP="00F472FB">
                  <w:pPr>
                    <w:ind w:left="720"/>
                    <w:jc w:val="both"/>
                    <w:rPr>
                      <w:rFonts w:ascii="Arial" w:eastAsia="Arial" w:hAnsi="Arial" w:cs="Arial"/>
                      <w:b w:val="0"/>
                      <w:bCs w:val="0"/>
                      <w:sz w:val="20"/>
                      <w:szCs w:val="20"/>
                    </w:rPr>
                  </w:pPr>
                  <w:r w:rsidRPr="00F472FB">
                    <w:rPr>
                      <w:rFonts w:ascii="Arial" w:eastAsia="Arial" w:hAnsi="Arial" w:cs="Arial"/>
                      <w:b w:val="0"/>
                      <w:bCs w:val="0"/>
                      <w:sz w:val="20"/>
                      <w:szCs w:val="20"/>
                    </w:rPr>
                    <w:t>showcases the interaction flow for capturing and saving multimedia data (photos) within the application.</w:t>
                  </w:r>
                </w:p>
                <w:p w14:paraId="5081CDDB" w14:textId="145F5C11" w:rsidR="00F472FB" w:rsidRDefault="00F472FB" w:rsidP="00C95888">
                  <w:pPr>
                    <w:jc w:val="center"/>
                    <w:rPr>
                      <w:rFonts w:ascii="Arial" w:eastAsia="Arial" w:hAnsi="Arial" w:cs="Arial"/>
                      <w:sz w:val="24"/>
                      <w:szCs w:val="24"/>
                    </w:rPr>
                  </w:pPr>
                </w:p>
              </w:tc>
            </w:tr>
            <w:tr w:rsidR="00C95888" w14:paraId="6A706B80"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48895042" w14:textId="77777777" w:rsidR="00C95888" w:rsidRDefault="00C95888" w:rsidP="00C95888">
                  <w:pPr>
                    <w:jc w:val="both"/>
                    <w:rPr>
                      <w:rFonts w:eastAsia="Arial" w:cstheme="minorHAnsi"/>
                      <w:b w:val="0"/>
                      <w:bCs w:val="0"/>
                      <w:sz w:val="20"/>
                      <w:szCs w:val="20"/>
                    </w:rPr>
                  </w:pPr>
                </w:p>
                <w:p w14:paraId="401FB70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lastRenderedPageBreak/>
                    <w:t>Title: Multimedia Capture Sequence (Photo Capture)</w:t>
                  </w:r>
                </w:p>
                <w:p w14:paraId="1BBC72AA" w14:textId="77777777" w:rsidR="0050520A" w:rsidRPr="0050520A" w:rsidRDefault="0050520A" w:rsidP="0050520A">
                  <w:pPr>
                    <w:ind w:left="720"/>
                    <w:jc w:val="both"/>
                    <w:rPr>
                      <w:rFonts w:eastAsia="Arial" w:cstheme="minorHAnsi"/>
                      <w:b w:val="0"/>
                      <w:bCs w:val="0"/>
                      <w:sz w:val="20"/>
                      <w:szCs w:val="20"/>
                    </w:rPr>
                  </w:pPr>
                </w:p>
                <w:p w14:paraId="27879A4F"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1837852B"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24FC8C8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(Storage) as Storage</w:t>
                  </w:r>
                </w:p>
                <w:p w14:paraId="07A6E817" w14:textId="77777777" w:rsidR="0050520A" w:rsidRPr="0050520A" w:rsidRDefault="0050520A" w:rsidP="0050520A">
                  <w:pPr>
                    <w:ind w:left="720"/>
                    <w:jc w:val="both"/>
                    <w:rPr>
                      <w:rFonts w:eastAsia="Arial" w:cstheme="minorHAnsi"/>
                      <w:b w:val="0"/>
                      <w:bCs w:val="0"/>
                      <w:sz w:val="20"/>
                      <w:szCs w:val="20"/>
                    </w:rPr>
                  </w:pPr>
                </w:p>
                <w:p w14:paraId="292268D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Requests to capture photo</w:t>
                  </w:r>
                </w:p>
                <w:p w14:paraId="281BBEB8"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Activates device camera</w:t>
                  </w:r>
                </w:p>
                <w:p w14:paraId="4B70537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Sends captured photo data</w:t>
                  </w:r>
                </w:p>
                <w:p w14:paraId="2F3DCB2D"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Storage: Stores photo data</w:t>
                  </w:r>
                </w:p>
                <w:p w14:paraId="70A84EDE"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Storage --&gt; Server: Confirms photo storage</w:t>
                  </w:r>
                </w:p>
                <w:p w14:paraId="57A44DDA" w14:textId="03E68C78"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confirmation message</w:t>
                  </w:r>
                </w:p>
                <w:p w14:paraId="3DD9DFED" w14:textId="77777777" w:rsidR="0050520A" w:rsidRPr="00C95888" w:rsidRDefault="0050520A" w:rsidP="00C95888">
                  <w:pPr>
                    <w:jc w:val="both"/>
                    <w:rPr>
                      <w:rFonts w:eastAsia="Arial" w:cstheme="minorHAnsi"/>
                      <w:sz w:val="20"/>
                      <w:szCs w:val="20"/>
                    </w:rPr>
                  </w:pPr>
                </w:p>
              </w:tc>
            </w:tr>
          </w:tbl>
          <w:p w14:paraId="69DE2647" w14:textId="77777777" w:rsidR="00FC43C9" w:rsidRDefault="00FC43C9" w:rsidP="00247F2A">
            <w:pPr>
              <w:jc w:val="both"/>
              <w:rPr>
                <w:rFonts w:ascii="Arial" w:eastAsia="Arial" w:hAnsi="Arial" w:cs="Arial"/>
                <w:sz w:val="24"/>
                <w:szCs w:val="24"/>
              </w:rPr>
            </w:pPr>
          </w:p>
          <w:p w14:paraId="0A6F52FB" w14:textId="77777777" w:rsidR="00FC43C9" w:rsidRDefault="00FC43C9" w:rsidP="00247F2A">
            <w:pPr>
              <w:jc w:val="both"/>
              <w:rPr>
                <w:rFonts w:ascii="Arial" w:eastAsia="Arial" w:hAnsi="Arial" w:cs="Arial"/>
                <w:sz w:val="24"/>
                <w:szCs w:val="24"/>
              </w:rPr>
            </w:pPr>
          </w:p>
          <w:p w14:paraId="6BCF0AD9" w14:textId="77777777" w:rsidR="00FC43C9" w:rsidRDefault="00FC43C9" w:rsidP="00790CD6">
            <w:pPr>
              <w:pStyle w:val="Heading1"/>
            </w:pPr>
            <w:bookmarkStart w:id="68" w:name="_heading=h.3cr5fhahb198" w:colFirst="0" w:colLast="0"/>
            <w:bookmarkStart w:id="69" w:name="_Toc171159478"/>
            <w:bookmarkEnd w:id="68"/>
            <w:r>
              <w:t>Relevant Algorithms</w:t>
            </w:r>
            <w:bookmarkEnd w:id="69"/>
          </w:p>
          <w:p w14:paraId="1B466EFA" w14:textId="77777777" w:rsidR="002F66F4" w:rsidRDefault="002F66F4" w:rsidP="00247F2A">
            <w:pPr>
              <w:jc w:val="both"/>
            </w:pPr>
          </w:p>
          <w:p w14:paraId="61795919" w14:textId="77777777" w:rsidR="00320414" w:rsidRDefault="00320414" w:rsidP="00790CD6">
            <w:pPr>
              <w:spacing w:after="0"/>
              <w:jc w:val="both"/>
            </w:pPr>
            <w:r>
              <w:t>Algorithms are fundamental to software development, whether they are explicitly defined (like sorting algorithms) or embedded within broader application logic (like data processing flows).</w:t>
            </w:r>
          </w:p>
          <w:p w14:paraId="6FFF2328" w14:textId="77777777" w:rsidR="00320414" w:rsidRDefault="00320414" w:rsidP="00790CD6">
            <w:pPr>
              <w:spacing w:after="0"/>
              <w:jc w:val="both"/>
            </w:pPr>
          </w:p>
          <w:p w14:paraId="0AAE37D0" w14:textId="075C0381" w:rsidR="002F66F4" w:rsidRDefault="002F66F4" w:rsidP="00790CD6">
            <w:pPr>
              <w:spacing w:after="0"/>
              <w:jc w:val="both"/>
            </w:pPr>
            <w:r>
              <w:t>In the context of this web development tasks</w:t>
            </w:r>
            <w:r w:rsidR="00320414">
              <w:t>,</w:t>
            </w:r>
            <w:r>
              <w:t xml:space="preserve"> we </w:t>
            </w:r>
            <w:r w:rsidR="00320414">
              <w:t>apply</w:t>
            </w:r>
            <w:r>
              <w:t xml:space="preserve"> "Algorithms" typically on</w:t>
            </w:r>
            <w:r w:rsidR="00320414">
              <w:t xml:space="preserve"> the following</w:t>
            </w:r>
            <w:r>
              <w:t xml:space="preserve"> several areas, such as our “step-by-step procedures” or “sets of rules” used for calculations, data processing, or problem-solving. </w:t>
            </w:r>
          </w:p>
          <w:p w14:paraId="7271405E" w14:textId="77777777" w:rsidR="00320414" w:rsidRDefault="00320414" w:rsidP="00320414">
            <w:pPr>
              <w:spacing w:after="0"/>
              <w:ind w:left="720"/>
              <w:jc w:val="both"/>
            </w:pPr>
          </w:p>
          <w:p w14:paraId="05715AD9" w14:textId="4F3D35E7" w:rsidR="002F66F4" w:rsidRDefault="002F66F4" w:rsidP="00790CD6">
            <w:pPr>
              <w:pStyle w:val="Heading2"/>
            </w:pPr>
            <w:bookmarkStart w:id="70" w:name="_Toc171159479"/>
            <w:r>
              <w:t>Date and Time Calculations:</w:t>
            </w:r>
            <w:bookmarkEnd w:id="70"/>
          </w:p>
          <w:p w14:paraId="5AFD8D1D" w14:textId="77777777" w:rsidR="00320414" w:rsidRDefault="00320414" w:rsidP="00790CD6">
            <w:pPr>
              <w:spacing w:after="0"/>
              <w:ind w:left="720"/>
              <w:jc w:val="both"/>
            </w:pPr>
          </w:p>
          <w:p w14:paraId="68B6D89F" w14:textId="16C692E1" w:rsidR="002F66F4" w:rsidRDefault="002F66F4" w:rsidP="00790CD6">
            <w:pPr>
              <w:spacing w:after="0"/>
              <w:ind w:left="720"/>
              <w:jc w:val="both"/>
            </w:pPr>
            <w:r>
              <w:t>When calculating volunteered hours (</w:t>
            </w:r>
            <w:proofErr w:type="spellStart"/>
            <w:r>
              <w:t>volHours</w:t>
            </w:r>
            <w:proofErr w:type="spellEnd"/>
            <w:r>
              <w:t>) based on Check-In (</w:t>
            </w:r>
            <w:proofErr w:type="spellStart"/>
            <w:r>
              <w:t>chkInDTS</w:t>
            </w:r>
            <w:proofErr w:type="spellEnd"/>
            <w:r>
              <w:t>) and Check-Out (</w:t>
            </w:r>
            <w:proofErr w:type="spellStart"/>
            <w:r>
              <w:t>chkOutDTS</w:t>
            </w:r>
            <w:proofErr w:type="spellEnd"/>
            <w:r>
              <w:t>) timestamps, essentially use an algorithm to subtract one timestamp from another to determine the duration of volunteering.</w:t>
            </w:r>
          </w:p>
          <w:p w14:paraId="5726232E" w14:textId="77777777" w:rsidR="00320414" w:rsidRDefault="00320414" w:rsidP="00790CD6">
            <w:pPr>
              <w:spacing w:after="0"/>
              <w:ind w:left="720"/>
              <w:jc w:val="both"/>
            </w:pPr>
          </w:p>
          <w:p w14:paraId="74A6D5E1" w14:textId="77777777" w:rsidR="00320414" w:rsidRDefault="00320414" w:rsidP="00790CD6">
            <w:pPr>
              <w:spacing w:after="0"/>
              <w:ind w:left="1440"/>
              <w:jc w:val="both"/>
            </w:pPr>
            <w:r>
              <w:t xml:space="preserve">The </w:t>
            </w:r>
            <w:proofErr w:type="spellStart"/>
            <w:r>
              <w:t>aVolHoursMAXID</w:t>
            </w:r>
            <w:proofErr w:type="spellEnd"/>
            <w:r>
              <w:t xml:space="preserve"> textarea displays the accumulated volunteered hours.</w:t>
            </w:r>
          </w:p>
          <w:p w14:paraId="3F67FFFE" w14:textId="77777777" w:rsidR="00320414" w:rsidRDefault="00320414" w:rsidP="00790CD6">
            <w:pPr>
              <w:spacing w:after="0"/>
              <w:ind w:left="1440"/>
              <w:jc w:val="both"/>
            </w:pPr>
            <w:r>
              <w:t>Users first input their check-in date time (</w:t>
            </w:r>
            <w:proofErr w:type="spellStart"/>
            <w:r>
              <w:t>chkInDTS</w:t>
            </w:r>
            <w:proofErr w:type="spellEnd"/>
            <w:r>
              <w:t>).</w:t>
            </w:r>
          </w:p>
          <w:p w14:paraId="13D47DD5" w14:textId="77777777" w:rsidR="00320414" w:rsidRDefault="00320414" w:rsidP="00790CD6">
            <w:pPr>
              <w:spacing w:after="0"/>
              <w:ind w:left="1440"/>
              <w:jc w:val="both"/>
            </w:pPr>
            <w:r>
              <w:t>Then, they input their check-out date time (</w:t>
            </w:r>
            <w:proofErr w:type="spellStart"/>
            <w:r>
              <w:t>chkOutDTS</w:t>
            </w:r>
            <w:proofErr w:type="spellEnd"/>
            <w:r>
              <w:t>).</w:t>
            </w:r>
          </w:p>
          <w:p w14:paraId="59EBFD97" w14:textId="77777777" w:rsidR="00320414" w:rsidRDefault="00320414" w:rsidP="00790CD6">
            <w:pPr>
              <w:spacing w:after="0"/>
              <w:ind w:left="1440"/>
              <w:jc w:val="both"/>
            </w:pPr>
            <w:r>
              <w:t>The form submits the data for processing.</w:t>
            </w:r>
          </w:p>
          <w:p w14:paraId="26A47DE0" w14:textId="4D6C5FF3" w:rsidR="00320414" w:rsidRDefault="00320414" w:rsidP="00790CD6">
            <w:pPr>
              <w:spacing w:after="0"/>
              <w:ind w:left="1440"/>
              <w:jc w:val="both"/>
            </w:pPr>
            <w:r>
              <w:t xml:space="preserve">After submission, the </w:t>
            </w:r>
            <w:proofErr w:type="spellStart"/>
            <w:r>
              <w:t>volHours</w:t>
            </w:r>
            <w:proofErr w:type="spellEnd"/>
            <w:r>
              <w:t xml:space="preserve"> and </w:t>
            </w:r>
            <w:proofErr w:type="spellStart"/>
            <w:r>
              <w:t>aVolHours</w:t>
            </w:r>
            <w:proofErr w:type="spellEnd"/>
            <w:r>
              <w:t xml:space="preserve"> </w:t>
            </w:r>
            <w:proofErr w:type="spellStart"/>
            <w:r>
              <w:t>textareas</w:t>
            </w:r>
            <w:proofErr w:type="spellEnd"/>
            <w:r>
              <w:t xml:space="preserve"> will display today's volunteered hours and the updated accumulated volunteered hours, respectively.</w:t>
            </w:r>
          </w:p>
          <w:p w14:paraId="10368050" w14:textId="77777777" w:rsidR="00320414" w:rsidRDefault="00320414" w:rsidP="00320414">
            <w:pPr>
              <w:spacing w:after="0"/>
              <w:ind w:left="1440"/>
              <w:jc w:val="both"/>
            </w:pPr>
          </w:p>
          <w:p w14:paraId="49A148E4" w14:textId="77777777" w:rsidR="002F66F4" w:rsidRDefault="002F66F4" w:rsidP="00790CD6">
            <w:pPr>
              <w:pStyle w:val="Heading2"/>
            </w:pPr>
            <w:bookmarkStart w:id="71" w:name="_Toc171159480"/>
            <w:r>
              <w:t>Backend Logic:</w:t>
            </w:r>
            <w:bookmarkEnd w:id="71"/>
          </w:p>
          <w:p w14:paraId="32CB2AC0" w14:textId="77777777" w:rsidR="00E26792" w:rsidRDefault="00E26792" w:rsidP="00320414">
            <w:pPr>
              <w:spacing w:after="0"/>
              <w:ind w:left="1440"/>
              <w:jc w:val="both"/>
            </w:pPr>
          </w:p>
          <w:p w14:paraId="1190974B" w14:textId="27138467" w:rsidR="002F66F4" w:rsidRDefault="002F66F4" w:rsidP="00790CD6">
            <w:pPr>
              <w:spacing w:after="0"/>
              <w:ind w:left="720"/>
              <w:jc w:val="both"/>
            </w:pPr>
            <w:r>
              <w:lastRenderedPageBreak/>
              <w:t>While not explicitly shown in code snippets, backend Node.js scripts (like server.js) include algorithms for processing data retrieved from the frontend, handling database operations (such as INSERT, UPDATE, DELETE), and performing calculations.</w:t>
            </w:r>
          </w:p>
          <w:p w14:paraId="4ACF2CDA" w14:textId="77777777" w:rsidR="00320414" w:rsidRDefault="00320414" w:rsidP="00790CD6">
            <w:pPr>
              <w:spacing w:after="0"/>
              <w:ind w:left="720"/>
              <w:jc w:val="both"/>
            </w:pPr>
          </w:p>
          <w:p w14:paraId="35313639" w14:textId="7A49CE1C" w:rsidR="002F66F4" w:rsidRDefault="002F66F4" w:rsidP="00790CD6">
            <w:pPr>
              <w:pStyle w:val="Heading2"/>
            </w:pPr>
            <w:bookmarkStart w:id="72" w:name="_Toc171159481"/>
            <w:r>
              <w:t>Frontend Validation:</w:t>
            </w:r>
            <w:bookmarkEnd w:id="72"/>
          </w:p>
          <w:p w14:paraId="5BEF34B3" w14:textId="77777777" w:rsidR="00E26792" w:rsidRDefault="00E26792" w:rsidP="00790CD6">
            <w:pPr>
              <w:spacing w:after="0"/>
              <w:ind w:left="720"/>
              <w:jc w:val="both"/>
            </w:pPr>
          </w:p>
          <w:p w14:paraId="3BF9F5A9" w14:textId="3733DE98" w:rsidR="002F66F4" w:rsidRDefault="002F66F4" w:rsidP="00790CD6">
            <w:pPr>
              <w:spacing w:after="0"/>
              <w:ind w:left="720"/>
              <w:jc w:val="both"/>
            </w:pPr>
            <w:r>
              <w:t xml:space="preserve">JavaScript functions used for form validation, such as ensuring </w:t>
            </w:r>
            <w:proofErr w:type="spellStart"/>
            <w:r>
              <w:t>chkInDTS</w:t>
            </w:r>
            <w:proofErr w:type="spellEnd"/>
            <w:r>
              <w:t xml:space="preserve"> is before </w:t>
            </w:r>
            <w:proofErr w:type="spellStart"/>
            <w:r>
              <w:t>chkOutDTS</w:t>
            </w:r>
            <w:proofErr w:type="spellEnd"/>
            <w:r>
              <w:t>, involve algorithmic logic to compare dates and display appropriate alerts if conditions are not met.</w:t>
            </w:r>
          </w:p>
          <w:p w14:paraId="6A91E607" w14:textId="77777777" w:rsidR="00320414" w:rsidRDefault="00320414" w:rsidP="00790CD6">
            <w:pPr>
              <w:spacing w:after="0"/>
              <w:ind w:left="720"/>
              <w:jc w:val="both"/>
            </w:pPr>
          </w:p>
          <w:p w14:paraId="0C26C39B" w14:textId="7C74F74A" w:rsidR="002F66F4" w:rsidRDefault="002F66F4" w:rsidP="00790CD6">
            <w:pPr>
              <w:pStyle w:val="Heading2"/>
            </w:pPr>
            <w:bookmarkStart w:id="73" w:name="_Toc171159482"/>
            <w:r>
              <w:t>Fetching and Displaying Data:</w:t>
            </w:r>
            <w:bookmarkEnd w:id="73"/>
          </w:p>
          <w:p w14:paraId="71F71370" w14:textId="77777777" w:rsidR="00E26792" w:rsidRDefault="00E26792" w:rsidP="00790CD6">
            <w:pPr>
              <w:spacing w:after="0"/>
              <w:ind w:left="720"/>
              <w:jc w:val="both"/>
            </w:pPr>
          </w:p>
          <w:p w14:paraId="462AC589" w14:textId="02C59BCF" w:rsidR="002F66F4" w:rsidRDefault="002F66F4" w:rsidP="00790CD6">
            <w:pPr>
              <w:spacing w:after="0"/>
              <w:ind w:left="720"/>
              <w:jc w:val="both"/>
            </w:pPr>
            <w:r>
              <w:t>Algorithms are implicit in operations like fetching accumulated hours from a database (</w:t>
            </w:r>
            <w:proofErr w:type="spellStart"/>
            <w:r>
              <w:t>fetchAccumulatedHours</w:t>
            </w:r>
            <w:proofErr w:type="spellEnd"/>
            <w:r>
              <w:t xml:space="preserve"> function), where the logic involves making an HTTP request, processing JSON data, and updating DOM elements accordingly.</w:t>
            </w:r>
          </w:p>
          <w:p w14:paraId="024204BE" w14:textId="77777777" w:rsidR="00320414" w:rsidRDefault="00320414" w:rsidP="00320414">
            <w:pPr>
              <w:spacing w:after="0"/>
              <w:ind w:left="1440"/>
              <w:jc w:val="both"/>
            </w:pPr>
          </w:p>
          <w:p w14:paraId="5290FFC3" w14:textId="1F6AE8F4" w:rsidR="00320414" w:rsidRPr="004D5265" w:rsidRDefault="002F66F4" w:rsidP="00790CD6">
            <w:pPr>
              <w:spacing w:after="0"/>
              <w:ind w:left="720"/>
              <w:jc w:val="both"/>
            </w:pPr>
            <w:r>
              <w:t xml:space="preserve">While these examples involve basic algorithms like date comparisons and data processing routines, more complex algorithms could be employed depending on specific functionalities. </w:t>
            </w:r>
          </w:p>
          <w:p w14:paraId="29902E2F" w14:textId="6D5955F7" w:rsidR="00571265" w:rsidRPr="00790CD6" w:rsidRDefault="00FC43C9" w:rsidP="00790CD6">
            <w:pPr>
              <w:pStyle w:val="Heading2"/>
            </w:pPr>
            <w:bookmarkStart w:id="74" w:name="_heading=h.913p3ib74eq7" w:colFirst="0" w:colLast="0"/>
            <w:bookmarkStart w:id="75" w:name="_Toc171159483"/>
            <w:bookmarkEnd w:id="74"/>
            <w:r>
              <w:t>Expanded use-case narratives</w:t>
            </w:r>
            <w:bookmarkEnd w:id="75"/>
          </w:p>
          <w:p w14:paraId="22453B7D" w14:textId="77777777" w:rsidR="00790CD6" w:rsidRDefault="00790CD6" w:rsidP="00571265">
            <w:pPr>
              <w:spacing w:after="0"/>
              <w:ind w:left="720"/>
              <w:jc w:val="both"/>
              <w:rPr>
                <w:rFonts w:eastAsia="Arial" w:cstheme="minorHAnsi"/>
                <w:sz w:val="20"/>
                <w:szCs w:val="20"/>
              </w:rPr>
            </w:pPr>
          </w:p>
          <w:p w14:paraId="347E481D" w14:textId="1743E217" w:rsidR="00571265" w:rsidRPr="00571265" w:rsidRDefault="00571265" w:rsidP="00571265">
            <w:pPr>
              <w:spacing w:after="0"/>
              <w:ind w:left="720"/>
              <w:jc w:val="both"/>
              <w:rPr>
                <w:rFonts w:eastAsia="Arial" w:cstheme="minorHAnsi"/>
                <w:sz w:val="20"/>
                <w:szCs w:val="20"/>
              </w:rPr>
            </w:pPr>
            <w:r w:rsidRPr="00571265">
              <w:rPr>
                <w:rFonts w:eastAsia="Arial" w:cstheme="minorHAnsi"/>
                <w:sz w:val="20"/>
                <w:szCs w:val="20"/>
              </w:rPr>
              <w:t xml:space="preserve">Expanded use-case narratives provide detailed descriptions of each use case scenario, including preconditions, main flow, alternative flows, and postconditions. </w:t>
            </w:r>
            <w:r>
              <w:rPr>
                <w:rFonts w:eastAsia="Arial" w:cstheme="minorHAnsi"/>
                <w:sz w:val="20"/>
                <w:szCs w:val="20"/>
              </w:rPr>
              <w:t xml:space="preserve"> </w:t>
            </w:r>
            <w:r w:rsidRPr="00571265">
              <w:rPr>
                <w:rFonts w:eastAsia="Arial" w:cstheme="minorHAnsi"/>
                <w:sz w:val="20"/>
                <w:szCs w:val="20"/>
              </w:rPr>
              <w:t>These expanded use-case narratives provide comprehensive details for each major functionality in the Bibbulmun Track App. They describe the main flow of events, alternative flows for error handling, preconditions, and postconditions, ensuring clarity in understanding each process. This detailed approach aids in system design, development, and testing by providing a clear and structured outline of user interactions and system responses.</w:t>
            </w:r>
          </w:p>
          <w:p w14:paraId="793A2FB8" w14:textId="77777777" w:rsidR="00571265" w:rsidRDefault="00571265" w:rsidP="00571265">
            <w:pPr>
              <w:spacing w:after="0"/>
              <w:jc w:val="both"/>
              <w:rPr>
                <w:rFonts w:eastAsia="Arial" w:cstheme="minorHAnsi"/>
                <w:sz w:val="20"/>
                <w:szCs w:val="20"/>
              </w:rPr>
            </w:pPr>
          </w:p>
          <w:p w14:paraId="518B72B9" w14:textId="6FA36282" w:rsidR="00571265" w:rsidRPr="00571265" w:rsidRDefault="00571265" w:rsidP="00571265">
            <w:pPr>
              <w:spacing w:after="0"/>
              <w:ind w:left="720"/>
              <w:jc w:val="both"/>
              <w:rPr>
                <w:rFonts w:eastAsia="Arial" w:cstheme="minorHAnsi"/>
                <w:sz w:val="20"/>
                <w:szCs w:val="20"/>
              </w:rPr>
            </w:pPr>
            <w:r w:rsidRPr="00571265">
              <w:rPr>
                <w:rFonts w:eastAsia="Arial" w:cstheme="minorHAnsi"/>
                <w:sz w:val="20"/>
                <w:szCs w:val="20"/>
              </w:rPr>
              <w:t xml:space="preserve">Here are </w:t>
            </w:r>
            <w:r>
              <w:rPr>
                <w:rFonts w:eastAsia="Arial" w:cstheme="minorHAnsi"/>
                <w:sz w:val="20"/>
                <w:szCs w:val="20"/>
              </w:rPr>
              <w:t xml:space="preserve">the </w:t>
            </w:r>
            <w:r w:rsidRPr="00571265">
              <w:rPr>
                <w:rFonts w:eastAsia="Arial" w:cstheme="minorHAnsi"/>
                <w:sz w:val="20"/>
                <w:szCs w:val="20"/>
              </w:rPr>
              <w:t>expanded use-case narratives for key functionalities of the Bibbulmun Track App (BTF).</w:t>
            </w:r>
          </w:p>
          <w:p w14:paraId="6DBD1326" w14:textId="77777777" w:rsidR="00571265" w:rsidRPr="00571265" w:rsidRDefault="00571265" w:rsidP="00571265">
            <w:pPr>
              <w:spacing w:after="0"/>
              <w:ind w:left="1440"/>
              <w:jc w:val="both"/>
              <w:rPr>
                <w:rFonts w:eastAsia="Arial" w:cstheme="minorHAnsi"/>
                <w:sz w:val="20"/>
                <w:szCs w:val="20"/>
              </w:rPr>
            </w:pPr>
          </w:p>
          <w:p w14:paraId="099480E2" w14:textId="77777777" w:rsidR="00571265" w:rsidRPr="00571265" w:rsidRDefault="00571265" w:rsidP="00CD0F24">
            <w:pPr>
              <w:pStyle w:val="Heading3"/>
              <w:ind w:left="720"/>
            </w:pPr>
            <w:bookmarkStart w:id="76" w:name="_Toc171159484"/>
            <w:r w:rsidRPr="00571265">
              <w:t>1. User Registration</w:t>
            </w:r>
            <w:bookmarkEnd w:id="76"/>
          </w:p>
          <w:p w14:paraId="282AC432" w14:textId="77777777" w:rsidR="00571265" w:rsidRDefault="00571265" w:rsidP="00571265">
            <w:pPr>
              <w:spacing w:after="0"/>
              <w:ind w:left="1440"/>
              <w:jc w:val="both"/>
              <w:rPr>
                <w:rFonts w:eastAsia="Arial" w:cstheme="minorHAnsi"/>
                <w:sz w:val="20"/>
                <w:szCs w:val="20"/>
              </w:rPr>
            </w:pPr>
          </w:p>
          <w:p w14:paraId="21211D1E" w14:textId="6A06F67B"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User Registration</w:t>
            </w:r>
          </w:p>
          <w:p w14:paraId="0E66D886"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1A8D513E"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register a new user account in the system.</w:t>
            </w:r>
          </w:p>
          <w:p w14:paraId="3A7272B8"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accesses the registration page.</w:t>
            </w:r>
          </w:p>
          <w:p w14:paraId="53A7C35A" w14:textId="77777777" w:rsidR="00571265" w:rsidRPr="00571265" w:rsidRDefault="00571265" w:rsidP="00571265">
            <w:pPr>
              <w:spacing w:after="0"/>
              <w:ind w:left="1440"/>
              <w:jc w:val="both"/>
              <w:rPr>
                <w:rFonts w:eastAsia="Arial" w:cstheme="minorHAnsi"/>
                <w:sz w:val="20"/>
                <w:szCs w:val="20"/>
              </w:rPr>
            </w:pPr>
          </w:p>
          <w:p w14:paraId="65FE2A9C"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62B5977C" w14:textId="77777777" w:rsidR="00571265" w:rsidRPr="00571265" w:rsidRDefault="00571265" w:rsidP="00571265">
            <w:pPr>
              <w:spacing w:after="0"/>
              <w:ind w:left="1440"/>
              <w:jc w:val="both"/>
              <w:rPr>
                <w:rFonts w:eastAsia="Arial" w:cstheme="minorHAnsi"/>
                <w:sz w:val="20"/>
                <w:szCs w:val="20"/>
              </w:rPr>
            </w:pPr>
          </w:p>
          <w:p w14:paraId="6B8150B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registration page.</w:t>
            </w:r>
          </w:p>
          <w:p w14:paraId="5B01EF5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enters registration details: name, email, password.</w:t>
            </w:r>
          </w:p>
          <w:p w14:paraId="7448CB3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submits the registration form.</w:t>
            </w:r>
          </w:p>
          <w:p w14:paraId="27A9675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validates the input data:</w:t>
            </w:r>
          </w:p>
          <w:p w14:paraId="28EEEE7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Checks if the email format is valid.</w:t>
            </w:r>
          </w:p>
          <w:p w14:paraId="714028D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Checks if the email is unique.</w:t>
            </w:r>
          </w:p>
          <w:p w14:paraId="456BD4D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Checks if the password meets complexity requirements.</w:t>
            </w:r>
          </w:p>
          <w:p w14:paraId="54D10502"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If validation is successful:</w:t>
            </w:r>
          </w:p>
          <w:p w14:paraId="71BA13D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creates a new user account in the database.</w:t>
            </w:r>
          </w:p>
          <w:p w14:paraId="0A96F69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sends a confirmation email to the user.</w:t>
            </w:r>
          </w:p>
          <w:p w14:paraId="5C7EEB93"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4D2806C9" w14:textId="77777777" w:rsidR="00571265" w:rsidRPr="00571265" w:rsidRDefault="00571265" w:rsidP="00571265">
            <w:pPr>
              <w:spacing w:after="0"/>
              <w:ind w:left="1440"/>
              <w:jc w:val="both"/>
              <w:rPr>
                <w:rFonts w:eastAsia="Arial" w:cstheme="minorHAnsi"/>
                <w:sz w:val="20"/>
                <w:szCs w:val="20"/>
              </w:rPr>
            </w:pPr>
          </w:p>
          <w:p w14:paraId="0C2055C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4F865714" w14:textId="77777777" w:rsidR="00571265" w:rsidRPr="00571265" w:rsidRDefault="00571265" w:rsidP="00571265">
            <w:pPr>
              <w:spacing w:after="0"/>
              <w:ind w:left="1440"/>
              <w:jc w:val="both"/>
              <w:rPr>
                <w:rFonts w:eastAsia="Arial" w:cstheme="minorHAnsi"/>
                <w:sz w:val="20"/>
                <w:szCs w:val="20"/>
              </w:rPr>
            </w:pPr>
          </w:p>
          <w:p w14:paraId="6FC77A2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Invalid email format</w:t>
            </w:r>
          </w:p>
          <w:p w14:paraId="52A6D70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email format is invalid.</w:t>
            </w:r>
          </w:p>
          <w:p w14:paraId="6593264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Email already exists</w:t>
            </w:r>
          </w:p>
          <w:p w14:paraId="5930D86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email is already registered.</w:t>
            </w:r>
          </w:p>
          <w:p w14:paraId="41EB8485"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A3: Password complexity not met</w:t>
            </w:r>
          </w:p>
          <w:p w14:paraId="0347C1A1"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password does not meet complexity requirements.</w:t>
            </w:r>
          </w:p>
          <w:p w14:paraId="78B35237" w14:textId="77777777" w:rsidR="00571265" w:rsidRPr="00571265" w:rsidRDefault="00571265" w:rsidP="00571265">
            <w:pPr>
              <w:spacing w:after="0"/>
              <w:ind w:left="2160"/>
              <w:jc w:val="both"/>
              <w:rPr>
                <w:rFonts w:eastAsia="Arial" w:cstheme="minorHAnsi"/>
                <w:sz w:val="20"/>
                <w:szCs w:val="20"/>
              </w:rPr>
            </w:pPr>
          </w:p>
          <w:p w14:paraId="72DBF2C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A new user account is created, and the user receives a confirmation email.</w:t>
            </w:r>
          </w:p>
          <w:p w14:paraId="7AFD024C" w14:textId="77777777" w:rsidR="00571265" w:rsidRPr="00571265" w:rsidRDefault="00571265" w:rsidP="00571265">
            <w:pPr>
              <w:spacing w:after="0"/>
              <w:ind w:left="1440"/>
              <w:jc w:val="both"/>
              <w:rPr>
                <w:rFonts w:eastAsia="Arial" w:cstheme="minorHAnsi"/>
                <w:sz w:val="20"/>
                <w:szCs w:val="20"/>
              </w:rPr>
            </w:pPr>
          </w:p>
          <w:p w14:paraId="574E1E43" w14:textId="77777777" w:rsidR="00571265" w:rsidRPr="00571265" w:rsidRDefault="00571265" w:rsidP="00CD0F24">
            <w:pPr>
              <w:pStyle w:val="Heading3"/>
              <w:ind w:left="720"/>
            </w:pPr>
            <w:bookmarkStart w:id="77" w:name="_Toc171159485"/>
            <w:r w:rsidRPr="00571265">
              <w:t>2. Attendance Logging</w:t>
            </w:r>
            <w:bookmarkEnd w:id="77"/>
          </w:p>
          <w:p w14:paraId="2ED81792" w14:textId="77777777" w:rsidR="00CD0F24" w:rsidRDefault="00CD0F24" w:rsidP="00571265">
            <w:pPr>
              <w:spacing w:after="0"/>
              <w:ind w:left="1440"/>
              <w:jc w:val="both"/>
              <w:rPr>
                <w:rFonts w:eastAsia="Arial" w:cstheme="minorHAnsi"/>
                <w:sz w:val="20"/>
                <w:szCs w:val="20"/>
              </w:rPr>
            </w:pPr>
          </w:p>
          <w:p w14:paraId="6AEBC588" w14:textId="47129482"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Attendance Logging</w:t>
            </w:r>
          </w:p>
          <w:p w14:paraId="7205E066"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667E9BC5"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log attendance for tracking purposes.</w:t>
            </w:r>
          </w:p>
          <w:p w14:paraId="222AB201"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attendance logging page.</w:t>
            </w:r>
          </w:p>
          <w:p w14:paraId="5AFB973E" w14:textId="77777777" w:rsidR="00571265" w:rsidRPr="00571265" w:rsidRDefault="00571265" w:rsidP="00571265">
            <w:pPr>
              <w:spacing w:after="0"/>
              <w:ind w:left="1440"/>
              <w:jc w:val="both"/>
              <w:rPr>
                <w:rFonts w:eastAsia="Arial" w:cstheme="minorHAnsi"/>
                <w:sz w:val="20"/>
                <w:szCs w:val="20"/>
              </w:rPr>
            </w:pPr>
          </w:p>
          <w:p w14:paraId="00E61F49"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174AED5E" w14:textId="77777777" w:rsidR="00571265" w:rsidRPr="00571265" w:rsidRDefault="00571265" w:rsidP="00571265">
            <w:pPr>
              <w:spacing w:after="0"/>
              <w:ind w:left="1440"/>
              <w:jc w:val="both"/>
              <w:rPr>
                <w:rFonts w:eastAsia="Arial" w:cstheme="minorHAnsi"/>
                <w:sz w:val="20"/>
                <w:szCs w:val="20"/>
              </w:rPr>
            </w:pPr>
          </w:p>
          <w:p w14:paraId="3080EB5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attendance logging page.</w:t>
            </w:r>
          </w:p>
          <w:p w14:paraId="5CD0624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selects the check-in option.</w:t>
            </w:r>
          </w:p>
          <w:p w14:paraId="4157D3F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captures the current date and time.</w:t>
            </w:r>
          </w:p>
          <w:p w14:paraId="616B7E8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check-in data in the database.</w:t>
            </w:r>
          </w:p>
          <w:p w14:paraId="73E0D12F"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selects the check-out option.</w:t>
            </w:r>
          </w:p>
          <w:p w14:paraId="12C5EC5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captures the current date and time.</w:t>
            </w:r>
          </w:p>
          <w:p w14:paraId="4E09820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check-out data in the database.</w:t>
            </w:r>
          </w:p>
          <w:p w14:paraId="5DCE230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calculates the duration between check-in and check-out.</w:t>
            </w:r>
          </w:p>
          <w:p w14:paraId="4821BCBF"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updates the attendance record with the calculated duration.</w:t>
            </w:r>
          </w:p>
          <w:p w14:paraId="5152CDF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6F0168A5" w14:textId="77777777" w:rsidR="00571265" w:rsidRPr="00571265" w:rsidRDefault="00571265" w:rsidP="00571265">
            <w:pPr>
              <w:spacing w:after="0"/>
              <w:ind w:left="2160"/>
              <w:jc w:val="both"/>
              <w:rPr>
                <w:rFonts w:eastAsia="Arial" w:cstheme="minorHAnsi"/>
                <w:sz w:val="20"/>
                <w:szCs w:val="20"/>
              </w:rPr>
            </w:pPr>
          </w:p>
          <w:p w14:paraId="70B5649C"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79E19E9E" w14:textId="77777777" w:rsidR="00571265" w:rsidRPr="00571265" w:rsidRDefault="00571265" w:rsidP="00571265">
            <w:pPr>
              <w:spacing w:after="0"/>
              <w:ind w:left="1440"/>
              <w:jc w:val="both"/>
              <w:rPr>
                <w:rFonts w:eastAsia="Arial" w:cstheme="minorHAnsi"/>
                <w:sz w:val="20"/>
                <w:szCs w:val="20"/>
              </w:rPr>
            </w:pPr>
          </w:p>
          <w:p w14:paraId="5F8F0D9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User fails to check in</w:t>
            </w:r>
          </w:p>
          <w:p w14:paraId="0E09D70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check in before logging attendance.</w:t>
            </w:r>
          </w:p>
          <w:p w14:paraId="2A8B6B6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User fails to check out</w:t>
            </w:r>
          </w:p>
          <w:p w14:paraId="41A44747"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System prompts the user to check out before logging attendance.</w:t>
            </w:r>
          </w:p>
          <w:p w14:paraId="5834DA91" w14:textId="77777777" w:rsidR="00571265" w:rsidRPr="00571265" w:rsidRDefault="00571265" w:rsidP="00571265">
            <w:pPr>
              <w:spacing w:after="0"/>
              <w:ind w:left="1440"/>
              <w:jc w:val="both"/>
              <w:rPr>
                <w:rFonts w:eastAsia="Arial" w:cstheme="minorHAnsi"/>
                <w:sz w:val="20"/>
                <w:szCs w:val="20"/>
              </w:rPr>
            </w:pPr>
          </w:p>
          <w:p w14:paraId="564F481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Postconditions: Attendance record is created and stored in the database with the duration of attendance.</w:t>
            </w:r>
          </w:p>
          <w:p w14:paraId="3A8E216E" w14:textId="77777777" w:rsidR="00571265" w:rsidRPr="00571265" w:rsidRDefault="00571265" w:rsidP="00571265">
            <w:pPr>
              <w:spacing w:after="0"/>
              <w:ind w:left="1440"/>
              <w:jc w:val="both"/>
              <w:rPr>
                <w:rFonts w:eastAsia="Arial" w:cstheme="minorHAnsi"/>
                <w:sz w:val="20"/>
                <w:szCs w:val="20"/>
              </w:rPr>
            </w:pPr>
          </w:p>
          <w:p w14:paraId="79A548D5" w14:textId="77777777" w:rsidR="00571265" w:rsidRPr="00571265" w:rsidRDefault="00571265" w:rsidP="00CD0F24">
            <w:pPr>
              <w:pStyle w:val="Heading3"/>
              <w:ind w:left="720"/>
            </w:pPr>
            <w:bookmarkStart w:id="78" w:name="_Toc171159486"/>
            <w:r w:rsidRPr="00571265">
              <w:t>3. GPS Tracking</w:t>
            </w:r>
            <w:bookmarkEnd w:id="78"/>
          </w:p>
          <w:p w14:paraId="05D082F8" w14:textId="77777777" w:rsidR="00CD0F24" w:rsidRDefault="00CD0F24" w:rsidP="00571265">
            <w:pPr>
              <w:spacing w:after="0"/>
              <w:ind w:left="1440"/>
              <w:jc w:val="both"/>
              <w:rPr>
                <w:rFonts w:eastAsia="Arial" w:cstheme="minorHAnsi"/>
                <w:sz w:val="20"/>
                <w:szCs w:val="20"/>
              </w:rPr>
            </w:pPr>
          </w:p>
          <w:p w14:paraId="54E80558" w14:textId="75818B78"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GPS Tracking</w:t>
            </w:r>
          </w:p>
          <w:p w14:paraId="6421E57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036C3683"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capture and display the user’s current location on the map.</w:t>
            </w:r>
          </w:p>
          <w:p w14:paraId="6973E8E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GPS tracking page.</w:t>
            </w:r>
          </w:p>
          <w:p w14:paraId="1EB9B670" w14:textId="77777777" w:rsidR="00571265" w:rsidRPr="00571265" w:rsidRDefault="00571265" w:rsidP="00571265">
            <w:pPr>
              <w:spacing w:after="0"/>
              <w:ind w:left="1440"/>
              <w:jc w:val="both"/>
              <w:rPr>
                <w:rFonts w:eastAsia="Arial" w:cstheme="minorHAnsi"/>
                <w:sz w:val="20"/>
                <w:szCs w:val="20"/>
              </w:rPr>
            </w:pPr>
          </w:p>
          <w:p w14:paraId="5598B117"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5DCEA75B" w14:textId="77777777" w:rsidR="00571265" w:rsidRPr="00571265" w:rsidRDefault="00571265" w:rsidP="00571265">
            <w:pPr>
              <w:spacing w:after="0"/>
              <w:ind w:left="1440"/>
              <w:jc w:val="both"/>
              <w:rPr>
                <w:rFonts w:eastAsia="Arial" w:cstheme="minorHAnsi"/>
                <w:sz w:val="20"/>
                <w:szCs w:val="20"/>
              </w:rPr>
            </w:pPr>
          </w:p>
          <w:p w14:paraId="5BF72C6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GPS tracking page.</w:t>
            </w:r>
          </w:p>
          <w:p w14:paraId="346EEC7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 xml:space="preserve">User </w:t>
            </w:r>
            <w:proofErr w:type="gramStart"/>
            <w:r w:rsidRPr="00571265">
              <w:rPr>
                <w:rFonts w:eastAsia="Arial" w:cstheme="minorHAnsi"/>
                <w:sz w:val="20"/>
                <w:szCs w:val="20"/>
              </w:rPr>
              <w:t>requests</w:t>
            </w:r>
            <w:proofErr w:type="gramEnd"/>
            <w:r w:rsidRPr="00571265">
              <w:rPr>
                <w:rFonts w:eastAsia="Arial" w:cstheme="minorHAnsi"/>
                <w:sz w:val="20"/>
                <w:szCs w:val="20"/>
              </w:rPr>
              <w:t xml:space="preserve"> current location.</w:t>
            </w:r>
          </w:p>
          <w:p w14:paraId="1E727FE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interfaces with the GPS system to retrieve the current location.</w:t>
            </w:r>
          </w:p>
          <w:p w14:paraId="29A17F43"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receives location data from the GPS system.</w:t>
            </w:r>
          </w:p>
          <w:p w14:paraId="339BE59D"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the user's current location on the map.</w:t>
            </w:r>
          </w:p>
          <w:p w14:paraId="08FEFAC1" w14:textId="77777777" w:rsidR="00571265" w:rsidRPr="00571265" w:rsidRDefault="00571265" w:rsidP="00571265">
            <w:pPr>
              <w:spacing w:after="0"/>
              <w:ind w:left="1440"/>
              <w:jc w:val="both"/>
              <w:rPr>
                <w:rFonts w:eastAsia="Arial" w:cstheme="minorHAnsi"/>
                <w:sz w:val="20"/>
                <w:szCs w:val="20"/>
              </w:rPr>
            </w:pPr>
          </w:p>
          <w:p w14:paraId="7EC47B51"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52BBD6F9" w14:textId="77777777" w:rsidR="00571265" w:rsidRPr="00571265" w:rsidRDefault="00571265" w:rsidP="00571265">
            <w:pPr>
              <w:spacing w:after="0"/>
              <w:ind w:left="1440"/>
              <w:jc w:val="both"/>
              <w:rPr>
                <w:rFonts w:eastAsia="Arial" w:cstheme="minorHAnsi"/>
                <w:sz w:val="20"/>
                <w:szCs w:val="20"/>
              </w:rPr>
            </w:pPr>
          </w:p>
          <w:p w14:paraId="0B32F4BD"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GPS signal not available</w:t>
            </w:r>
          </w:p>
          <w:p w14:paraId="3CE3A7D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that the GPS signal is not available.</w:t>
            </w:r>
          </w:p>
          <w:p w14:paraId="04A9B666"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Location permission not granted</w:t>
            </w:r>
          </w:p>
          <w:p w14:paraId="7DC726B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grant location access permissions.</w:t>
            </w:r>
          </w:p>
          <w:p w14:paraId="79FCD268" w14:textId="77777777" w:rsidR="00571265" w:rsidRPr="00571265" w:rsidRDefault="00571265" w:rsidP="00571265">
            <w:pPr>
              <w:spacing w:after="0"/>
              <w:ind w:left="1440"/>
              <w:jc w:val="both"/>
              <w:rPr>
                <w:rFonts w:eastAsia="Arial" w:cstheme="minorHAnsi"/>
                <w:sz w:val="20"/>
                <w:szCs w:val="20"/>
              </w:rPr>
            </w:pPr>
          </w:p>
          <w:p w14:paraId="5C262FF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User’s current location is displayed on the map.</w:t>
            </w:r>
          </w:p>
          <w:p w14:paraId="400C35E9" w14:textId="77777777" w:rsidR="00571265" w:rsidRPr="00571265" w:rsidRDefault="00571265" w:rsidP="00571265">
            <w:pPr>
              <w:spacing w:after="0"/>
              <w:ind w:left="1440"/>
              <w:jc w:val="both"/>
              <w:rPr>
                <w:rFonts w:eastAsia="Arial" w:cstheme="minorHAnsi"/>
                <w:sz w:val="20"/>
                <w:szCs w:val="20"/>
              </w:rPr>
            </w:pPr>
          </w:p>
          <w:p w14:paraId="2F7CF12E" w14:textId="77777777" w:rsidR="00571265" w:rsidRPr="00571265" w:rsidRDefault="00571265" w:rsidP="00CD0F24">
            <w:pPr>
              <w:pStyle w:val="Heading3"/>
              <w:ind w:left="720"/>
            </w:pPr>
            <w:bookmarkStart w:id="79" w:name="_Toc171159487"/>
            <w:r w:rsidRPr="00571265">
              <w:t>4. Contact Form Submission</w:t>
            </w:r>
            <w:bookmarkEnd w:id="79"/>
          </w:p>
          <w:p w14:paraId="6FCE1CCA" w14:textId="77777777" w:rsidR="00CD0F24" w:rsidRDefault="00CD0F24" w:rsidP="00571265">
            <w:pPr>
              <w:spacing w:after="0"/>
              <w:ind w:left="1440"/>
              <w:jc w:val="both"/>
              <w:rPr>
                <w:rFonts w:eastAsia="Arial" w:cstheme="minorHAnsi"/>
                <w:sz w:val="20"/>
                <w:szCs w:val="20"/>
              </w:rPr>
            </w:pPr>
          </w:p>
          <w:p w14:paraId="673D3AC4" w14:textId="6128A851"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Contact Form Submission</w:t>
            </w:r>
          </w:p>
          <w:p w14:paraId="33044EDD"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4752501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submit a contact form with user details and messages.</w:t>
            </w:r>
          </w:p>
          <w:p w14:paraId="3BD6AFE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has accessed the contact form page.</w:t>
            </w:r>
          </w:p>
          <w:p w14:paraId="36284528" w14:textId="77777777" w:rsidR="00571265" w:rsidRPr="00571265" w:rsidRDefault="00571265" w:rsidP="00571265">
            <w:pPr>
              <w:spacing w:after="0"/>
              <w:ind w:left="1440"/>
              <w:jc w:val="both"/>
              <w:rPr>
                <w:rFonts w:eastAsia="Arial" w:cstheme="minorHAnsi"/>
                <w:sz w:val="20"/>
                <w:szCs w:val="20"/>
              </w:rPr>
            </w:pPr>
          </w:p>
          <w:p w14:paraId="41F1E77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784AD66A" w14:textId="77777777" w:rsidR="00571265" w:rsidRPr="00571265" w:rsidRDefault="00571265" w:rsidP="00571265">
            <w:pPr>
              <w:spacing w:after="0"/>
              <w:ind w:left="2160"/>
              <w:jc w:val="both"/>
              <w:rPr>
                <w:rFonts w:eastAsia="Arial" w:cstheme="minorHAnsi"/>
                <w:sz w:val="20"/>
                <w:szCs w:val="20"/>
              </w:rPr>
            </w:pPr>
          </w:p>
          <w:p w14:paraId="6A109432"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contact form page.</w:t>
            </w:r>
          </w:p>
          <w:p w14:paraId="19122D6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fills in the contact form with their details and message.</w:t>
            </w:r>
          </w:p>
          <w:p w14:paraId="6964060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submits the contact form.</w:t>
            </w:r>
          </w:p>
          <w:p w14:paraId="3D483D4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validates the input data.</w:t>
            </w:r>
          </w:p>
          <w:p w14:paraId="17643EA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If validation is successful:</w:t>
            </w:r>
          </w:p>
          <w:p w14:paraId="7BC4C01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contact form data in the database.</w:t>
            </w:r>
          </w:p>
          <w:p w14:paraId="460B403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System sends a confirmation message to the user.</w:t>
            </w:r>
          </w:p>
          <w:p w14:paraId="38ABB854"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4D5AAE05" w14:textId="77777777" w:rsidR="00571265" w:rsidRPr="00571265" w:rsidRDefault="00571265" w:rsidP="00571265">
            <w:pPr>
              <w:spacing w:after="0"/>
              <w:ind w:left="1440"/>
              <w:jc w:val="both"/>
              <w:rPr>
                <w:rFonts w:eastAsia="Arial" w:cstheme="minorHAnsi"/>
                <w:sz w:val="20"/>
                <w:szCs w:val="20"/>
              </w:rPr>
            </w:pPr>
          </w:p>
          <w:p w14:paraId="2ECB3E64"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46254DEE" w14:textId="77777777" w:rsidR="00571265" w:rsidRPr="00571265" w:rsidRDefault="00571265" w:rsidP="00571265">
            <w:pPr>
              <w:spacing w:after="0"/>
              <w:ind w:left="1440"/>
              <w:jc w:val="both"/>
              <w:rPr>
                <w:rFonts w:eastAsia="Arial" w:cstheme="minorHAnsi"/>
                <w:sz w:val="20"/>
                <w:szCs w:val="20"/>
              </w:rPr>
            </w:pPr>
          </w:p>
          <w:p w14:paraId="202B87D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Invalid input data</w:t>
            </w:r>
          </w:p>
          <w:p w14:paraId="41081269"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error messages indicating which fields are invalid.</w:t>
            </w:r>
          </w:p>
          <w:p w14:paraId="75B72337" w14:textId="77777777" w:rsidR="00571265" w:rsidRPr="00571265" w:rsidRDefault="00571265" w:rsidP="00571265">
            <w:pPr>
              <w:spacing w:after="0"/>
              <w:ind w:left="1440"/>
              <w:jc w:val="both"/>
              <w:rPr>
                <w:rFonts w:eastAsia="Arial" w:cstheme="minorHAnsi"/>
                <w:sz w:val="20"/>
                <w:szCs w:val="20"/>
              </w:rPr>
            </w:pPr>
          </w:p>
          <w:p w14:paraId="6DB719E9"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Contact form data is stored in the database, and the user receives a confirmation message.</w:t>
            </w:r>
          </w:p>
          <w:p w14:paraId="246A02B2" w14:textId="77777777" w:rsidR="00571265" w:rsidRPr="00571265" w:rsidRDefault="00571265" w:rsidP="00571265">
            <w:pPr>
              <w:spacing w:after="0"/>
              <w:ind w:left="1440"/>
              <w:jc w:val="both"/>
              <w:rPr>
                <w:rFonts w:eastAsia="Arial" w:cstheme="minorHAnsi"/>
                <w:sz w:val="20"/>
                <w:szCs w:val="20"/>
              </w:rPr>
            </w:pPr>
          </w:p>
          <w:p w14:paraId="11F634AB" w14:textId="77777777" w:rsidR="00571265" w:rsidRPr="00571265" w:rsidRDefault="00571265" w:rsidP="00CD0F24">
            <w:pPr>
              <w:pStyle w:val="Heading3"/>
              <w:ind w:left="720"/>
            </w:pPr>
            <w:bookmarkStart w:id="80" w:name="_Toc171159488"/>
            <w:r w:rsidRPr="00571265">
              <w:t>5. Multimedia Capture (Photo Capture)</w:t>
            </w:r>
            <w:bookmarkEnd w:id="80"/>
          </w:p>
          <w:p w14:paraId="1BA0E7ED" w14:textId="77777777" w:rsidR="00CD0F24" w:rsidRDefault="00CD0F24" w:rsidP="00571265">
            <w:pPr>
              <w:spacing w:after="0"/>
              <w:ind w:left="1440"/>
              <w:jc w:val="both"/>
              <w:rPr>
                <w:rFonts w:eastAsia="Arial" w:cstheme="minorHAnsi"/>
                <w:sz w:val="20"/>
                <w:szCs w:val="20"/>
              </w:rPr>
            </w:pPr>
          </w:p>
          <w:p w14:paraId="2D4F3AF8" w14:textId="4A0A0351"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Photo Capture</w:t>
            </w:r>
            <w:r w:rsidR="00CD0F24">
              <w:rPr>
                <w:rFonts w:eastAsia="Arial" w:cstheme="minorHAnsi"/>
                <w:sz w:val="20"/>
                <w:szCs w:val="20"/>
              </w:rPr>
              <w:t xml:space="preserve"> / Video Recording</w:t>
            </w:r>
          </w:p>
          <w:p w14:paraId="5396146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3F9AC615"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capture and store a photo within the application.</w:t>
            </w:r>
          </w:p>
          <w:p w14:paraId="2FADF2B7"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photo capture page.</w:t>
            </w:r>
          </w:p>
          <w:p w14:paraId="3F451D37" w14:textId="77777777" w:rsidR="00571265" w:rsidRPr="00571265" w:rsidRDefault="00571265" w:rsidP="00571265">
            <w:pPr>
              <w:spacing w:after="0"/>
              <w:ind w:left="1440"/>
              <w:jc w:val="both"/>
              <w:rPr>
                <w:rFonts w:eastAsia="Arial" w:cstheme="minorHAnsi"/>
                <w:sz w:val="20"/>
                <w:szCs w:val="20"/>
              </w:rPr>
            </w:pPr>
          </w:p>
          <w:p w14:paraId="597E8C7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66DE8D23" w14:textId="77777777" w:rsidR="00571265" w:rsidRPr="00571265" w:rsidRDefault="00571265" w:rsidP="00571265">
            <w:pPr>
              <w:spacing w:after="0"/>
              <w:ind w:left="1440"/>
              <w:jc w:val="both"/>
              <w:rPr>
                <w:rFonts w:eastAsia="Arial" w:cstheme="minorHAnsi"/>
                <w:sz w:val="20"/>
                <w:szCs w:val="20"/>
              </w:rPr>
            </w:pPr>
          </w:p>
          <w:p w14:paraId="02D9598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photo capture page.</w:t>
            </w:r>
          </w:p>
          <w:p w14:paraId="674B388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initiates the camera to take a photo.</w:t>
            </w:r>
          </w:p>
          <w:p w14:paraId="4BC543C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activates the device camera.</w:t>
            </w:r>
          </w:p>
          <w:p w14:paraId="69C60FD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captures the photo.</w:t>
            </w:r>
          </w:p>
          <w:p w14:paraId="6E5BAB09"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retrieves the captured photo data.</w:t>
            </w:r>
          </w:p>
          <w:p w14:paraId="4DBD6DF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photo data in the storage system.</w:t>
            </w:r>
          </w:p>
          <w:p w14:paraId="77311DC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5761A0AA" w14:textId="77777777" w:rsidR="00571265" w:rsidRPr="00571265" w:rsidRDefault="00571265" w:rsidP="00571265">
            <w:pPr>
              <w:spacing w:after="0"/>
              <w:ind w:left="1440"/>
              <w:jc w:val="both"/>
              <w:rPr>
                <w:rFonts w:eastAsia="Arial" w:cstheme="minorHAnsi"/>
                <w:sz w:val="20"/>
                <w:szCs w:val="20"/>
              </w:rPr>
            </w:pPr>
          </w:p>
          <w:p w14:paraId="3251700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7944AB9D" w14:textId="77777777" w:rsidR="00571265" w:rsidRPr="00571265" w:rsidRDefault="00571265" w:rsidP="00571265">
            <w:pPr>
              <w:spacing w:after="0"/>
              <w:ind w:left="1440"/>
              <w:jc w:val="both"/>
              <w:rPr>
                <w:rFonts w:eastAsia="Arial" w:cstheme="minorHAnsi"/>
                <w:sz w:val="20"/>
                <w:szCs w:val="20"/>
              </w:rPr>
            </w:pPr>
          </w:p>
          <w:p w14:paraId="5A78A0C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Camera access not granted</w:t>
            </w:r>
          </w:p>
          <w:p w14:paraId="60BC6D6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grant camera access permissions.</w:t>
            </w:r>
          </w:p>
          <w:p w14:paraId="37BEA97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Photo capture failed</w:t>
            </w:r>
          </w:p>
          <w:p w14:paraId="287917C6"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that photo capture failed.</w:t>
            </w:r>
          </w:p>
          <w:p w14:paraId="3A3942F3" w14:textId="77777777" w:rsidR="00571265" w:rsidRPr="00571265" w:rsidRDefault="00571265" w:rsidP="00571265">
            <w:pPr>
              <w:spacing w:after="0"/>
              <w:ind w:left="1440"/>
              <w:jc w:val="both"/>
              <w:rPr>
                <w:rFonts w:eastAsia="Arial" w:cstheme="minorHAnsi"/>
                <w:sz w:val="20"/>
                <w:szCs w:val="20"/>
              </w:rPr>
            </w:pPr>
          </w:p>
          <w:p w14:paraId="4891C7F8"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Captured photo is stored in the storage system, and the user receives a success message.</w:t>
            </w:r>
          </w:p>
          <w:p w14:paraId="1BB1420C" w14:textId="77777777" w:rsidR="00571265" w:rsidRPr="00571265" w:rsidRDefault="00571265" w:rsidP="00571265">
            <w:pPr>
              <w:spacing w:after="0"/>
              <w:ind w:left="1440"/>
              <w:jc w:val="both"/>
              <w:rPr>
                <w:rFonts w:eastAsia="Arial" w:cstheme="minorHAnsi"/>
                <w:sz w:val="20"/>
                <w:szCs w:val="20"/>
              </w:rPr>
            </w:pPr>
          </w:p>
          <w:p w14:paraId="685FE635" w14:textId="77777777" w:rsidR="00FC43C9" w:rsidRDefault="00FC43C9" w:rsidP="006F56E2">
            <w:pPr>
              <w:jc w:val="both"/>
              <w:rPr>
                <w:rFonts w:ascii="Arial" w:eastAsia="Arial" w:hAnsi="Arial" w:cs="Arial"/>
                <w:sz w:val="24"/>
                <w:szCs w:val="24"/>
              </w:rPr>
            </w:pPr>
          </w:p>
        </w:tc>
      </w:tr>
    </w:tbl>
    <w:p w14:paraId="667CC05D" w14:textId="77777777" w:rsidR="00FC43C9" w:rsidRDefault="00FC43C9"/>
    <w:p w14:paraId="66179B98" w14:textId="77777777" w:rsidR="00FC43C9" w:rsidRDefault="00FC43C9"/>
    <w:p w14:paraId="4A72E9ED"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63116522" w14:textId="77777777" w:rsidTr="006F56E2">
        <w:tc>
          <w:tcPr>
            <w:tcW w:w="9350" w:type="dxa"/>
          </w:tcPr>
          <w:p w14:paraId="72ED8AA9" w14:textId="0B8AFC71" w:rsidR="00710F73" w:rsidRDefault="00710F73" w:rsidP="00110707">
            <w:pPr>
              <w:jc w:val="both"/>
            </w:pPr>
          </w:p>
          <w:p w14:paraId="1E9A0293" w14:textId="77777777" w:rsidR="00710F73" w:rsidRDefault="00710F73" w:rsidP="003D298C">
            <w:pPr>
              <w:pStyle w:val="Heading1"/>
            </w:pPr>
            <w:bookmarkStart w:id="81" w:name="_Toc171159489"/>
            <w:r>
              <w:t>Conclusion</w:t>
            </w:r>
            <w:bookmarkEnd w:id="81"/>
          </w:p>
          <w:p w14:paraId="500415D1" w14:textId="1986A18A" w:rsidR="004A4CDE" w:rsidRDefault="004A4CDE" w:rsidP="004A4CDE">
            <w:pPr>
              <w:jc w:val="right"/>
            </w:pPr>
          </w:p>
          <w:p w14:paraId="7F7A7F55" w14:textId="77777777" w:rsidR="006F56E2" w:rsidRDefault="006F56E2" w:rsidP="006F56E2">
            <w:pPr>
              <w:ind w:left="720"/>
              <w:jc w:val="both"/>
            </w:pPr>
            <w:r>
              <w:t>The Bibbulmun Track App (BTF) is designed to enhance the experience of users tracking and reporting their activities on the Bibbulmun Track. This comprehensive system incorporates various functionalities to streamline user interactions, data management, and integration with external systems.</w:t>
            </w:r>
          </w:p>
          <w:p w14:paraId="1973EF72" w14:textId="77777777" w:rsidR="006F56E2" w:rsidRDefault="006F56E2" w:rsidP="006F56E2">
            <w:pPr>
              <w:ind w:left="1440"/>
              <w:jc w:val="both"/>
            </w:pPr>
          </w:p>
          <w:p w14:paraId="0FB59CCB" w14:textId="77777777" w:rsidR="006F56E2" w:rsidRDefault="006F56E2" w:rsidP="006F56E2">
            <w:pPr>
              <w:ind w:left="720"/>
              <w:jc w:val="both"/>
            </w:pPr>
            <w:r>
              <w:t>Key Features and Functionalities</w:t>
            </w:r>
          </w:p>
          <w:p w14:paraId="518AA714" w14:textId="77777777" w:rsidR="006F56E2" w:rsidRDefault="006F56E2" w:rsidP="006F56E2">
            <w:pPr>
              <w:ind w:left="720"/>
              <w:jc w:val="both"/>
            </w:pPr>
          </w:p>
          <w:p w14:paraId="454CC9F3" w14:textId="77777777" w:rsidR="006F56E2" w:rsidRDefault="006F56E2" w:rsidP="006F56E2">
            <w:pPr>
              <w:ind w:left="1440"/>
              <w:jc w:val="both"/>
            </w:pPr>
            <w:r>
              <w:t>User Registration: Allows users to create accounts securely, ensuring data integrity and providing a personalized experience.</w:t>
            </w:r>
          </w:p>
          <w:p w14:paraId="47C61F3F" w14:textId="77777777" w:rsidR="006F56E2" w:rsidRDefault="006F56E2" w:rsidP="006F56E2">
            <w:pPr>
              <w:ind w:left="1440"/>
              <w:jc w:val="both"/>
            </w:pPr>
          </w:p>
          <w:p w14:paraId="2DEC3D94" w14:textId="77777777" w:rsidR="006F56E2" w:rsidRDefault="006F56E2" w:rsidP="006F56E2">
            <w:pPr>
              <w:ind w:left="1440"/>
              <w:jc w:val="both"/>
            </w:pPr>
            <w:r>
              <w:t>Attendance Logging: Facilitates the logging of user attendance with precise time tracking and duration calculations.</w:t>
            </w:r>
          </w:p>
          <w:p w14:paraId="00C614B9" w14:textId="77777777" w:rsidR="006F56E2" w:rsidRDefault="006F56E2" w:rsidP="006F56E2">
            <w:pPr>
              <w:ind w:left="1440"/>
              <w:jc w:val="both"/>
            </w:pPr>
          </w:p>
          <w:p w14:paraId="5B03297C" w14:textId="77777777" w:rsidR="006F56E2" w:rsidRDefault="006F56E2" w:rsidP="006F56E2">
            <w:pPr>
              <w:ind w:left="1440"/>
              <w:jc w:val="both"/>
            </w:pPr>
            <w:r>
              <w:t>GPS Tracking: Provides real-time location data to users, enhancing their navigation and safety on the track.</w:t>
            </w:r>
          </w:p>
          <w:p w14:paraId="3B5EEFD0" w14:textId="77777777" w:rsidR="006F56E2" w:rsidRDefault="006F56E2" w:rsidP="006F56E2">
            <w:pPr>
              <w:ind w:left="1440"/>
              <w:jc w:val="both"/>
            </w:pPr>
          </w:p>
          <w:p w14:paraId="235B6845" w14:textId="77777777" w:rsidR="006F56E2" w:rsidRDefault="006F56E2" w:rsidP="006F56E2">
            <w:pPr>
              <w:ind w:left="1440"/>
              <w:jc w:val="both"/>
            </w:pPr>
            <w:r>
              <w:t>Contact Form Submission: Enables users to communicate issues or feedback directly to the organization, ensuring responsive support.</w:t>
            </w:r>
          </w:p>
          <w:p w14:paraId="043162FF" w14:textId="77777777" w:rsidR="006F56E2" w:rsidRDefault="006F56E2" w:rsidP="006F56E2">
            <w:pPr>
              <w:ind w:left="1440"/>
              <w:jc w:val="both"/>
            </w:pPr>
          </w:p>
          <w:p w14:paraId="04BBD9F7" w14:textId="77777777" w:rsidR="006F56E2" w:rsidRDefault="006F56E2" w:rsidP="006F56E2">
            <w:pPr>
              <w:ind w:left="1440"/>
              <w:jc w:val="both"/>
            </w:pPr>
            <w:r>
              <w:t>Multimedia Capture: Allows users to capture and store photos, documenting their experiences and reporting issues effectively.</w:t>
            </w:r>
          </w:p>
          <w:p w14:paraId="683B6BEA" w14:textId="77777777" w:rsidR="006F56E2" w:rsidRDefault="006F56E2" w:rsidP="006F56E2">
            <w:pPr>
              <w:ind w:left="1440"/>
              <w:jc w:val="both"/>
            </w:pPr>
          </w:p>
          <w:p w14:paraId="35A5835E" w14:textId="77777777" w:rsidR="006F56E2" w:rsidRDefault="006F56E2" w:rsidP="006F56E2">
            <w:pPr>
              <w:ind w:left="720"/>
              <w:jc w:val="both"/>
            </w:pPr>
            <w:r>
              <w:t>System Architecture</w:t>
            </w:r>
          </w:p>
          <w:p w14:paraId="241F42AD" w14:textId="77777777" w:rsidR="006F56E2" w:rsidRDefault="006F56E2" w:rsidP="006F56E2">
            <w:pPr>
              <w:ind w:left="720"/>
              <w:jc w:val="both"/>
            </w:pPr>
          </w:p>
          <w:p w14:paraId="643CDBC5" w14:textId="77777777" w:rsidR="006F56E2" w:rsidRDefault="006F56E2" w:rsidP="006F56E2">
            <w:pPr>
              <w:ind w:left="1440"/>
              <w:jc w:val="both"/>
            </w:pPr>
            <w:r>
              <w:t xml:space="preserve">The architecture of the Bibbulmun Track App is built on modern technologies, ensuring scalability, security, and performance. </w:t>
            </w:r>
          </w:p>
          <w:p w14:paraId="4A1D5CEF" w14:textId="77777777" w:rsidR="006F56E2" w:rsidRDefault="006F56E2" w:rsidP="006F56E2">
            <w:pPr>
              <w:ind w:left="1440"/>
              <w:jc w:val="both"/>
            </w:pPr>
          </w:p>
          <w:p w14:paraId="29AD6E30" w14:textId="0DC7EEB5" w:rsidR="006F56E2" w:rsidRDefault="006F56E2" w:rsidP="006F56E2">
            <w:pPr>
              <w:ind w:left="1440"/>
              <w:jc w:val="both"/>
            </w:pPr>
            <w:r>
              <w:t>Key components include:</w:t>
            </w:r>
          </w:p>
          <w:p w14:paraId="7D68F463" w14:textId="77777777" w:rsidR="006F56E2" w:rsidRDefault="006F56E2" w:rsidP="006F56E2">
            <w:pPr>
              <w:ind w:left="1440"/>
              <w:jc w:val="both"/>
            </w:pPr>
          </w:p>
          <w:p w14:paraId="3E7468B6" w14:textId="77777777" w:rsidR="006F56E2" w:rsidRDefault="006F56E2" w:rsidP="006F56E2">
            <w:pPr>
              <w:ind w:left="2160"/>
              <w:jc w:val="both"/>
            </w:pPr>
            <w:r>
              <w:t>Frontend: HTML, CSS, and JavaScript provide a responsive and user-friendly interface.</w:t>
            </w:r>
          </w:p>
          <w:p w14:paraId="12E1D394" w14:textId="77777777" w:rsidR="006F56E2" w:rsidRDefault="006F56E2" w:rsidP="006F56E2">
            <w:pPr>
              <w:ind w:left="2160"/>
              <w:jc w:val="both"/>
            </w:pPr>
            <w:r>
              <w:t>Backend: Node.js servers handle business logic and database interactions.</w:t>
            </w:r>
          </w:p>
          <w:p w14:paraId="7C7E96D9" w14:textId="77777777" w:rsidR="006F56E2" w:rsidRDefault="006F56E2" w:rsidP="006F56E2">
            <w:pPr>
              <w:ind w:left="2160"/>
              <w:jc w:val="both"/>
            </w:pPr>
            <w:r>
              <w:t>Database: MySQL stores and manages all application data, ensuring reliability and integrity.</w:t>
            </w:r>
          </w:p>
          <w:p w14:paraId="1F6E0AFB" w14:textId="77777777" w:rsidR="006F56E2" w:rsidRDefault="006F56E2" w:rsidP="006F56E2">
            <w:pPr>
              <w:ind w:left="2160"/>
              <w:jc w:val="both"/>
            </w:pPr>
            <w:r>
              <w:t>Integration: APIs facilitate seamless communication between the frontend and backend, as well as integration with external GPS systems.</w:t>
            </w:r>
          </w:p>
          <w:p w14:paraId="3A3F6471" w14:textId="77777777" w:rsidR="006F56E2" w:rsidRDefault="006F56E2" w:rsidP="006F56E2">
            <w:pPr>
              <w:ind w:left="1440"/>
              <w:jc w:val="both"/>
            </w:pPr>
          </w:p>
          <w:p w14:paraId="5BA7F44E" w14:textId="77777777" w:rsidR="006F56E2" w:rsidRDefault="006F56E2" w:rsidP="006F56E2">
            <w:pPr>
              <w:ind w:left="720"/>
              <w:jc w:val="both"/>
            </w:pPr>
            <w:r>
              <w:t>Detailed Descriptions</w:t>
            </w:r>
          </w:p>
          <w:p w14:paraId="06D116EA" w14:textId="77777777" w:rsidR="006F56E2" w:rsidRDefault="006F56E2" w:rsidP="006F56E2">
            <w:pPr>
              <w:ind w:left="720"/>
              <w:jc w:val="both"/>
            </w:pPr>
          </w:p>
          <w:p w14:paraId="55544C38" w14:textId="77777777" w:rsidR="006F56E2" w:rsidRDefault="006F56E2" w:rsidP="006F56E2">
            <w:pPr>
              <w:ind w:left="1440"/>
              <w:jc w:val="both"/>
            </w:pPr>
            <w:r>
              <w:t>Each software component is meticulously designed to ensure smooth operation and maintainability. From user registration to multimedia capture, every functionality is supported by a well-defined sequence of interactions between client-side and server-side components, ensuring a robust and user-centric application.</w:t>
            </w:r>
          </w:p>
          <w:p w14:paraId="1DFCF22A" w14:textId="77777777" w:rsidR="006F56E2" w:rsidRDefault="006F56E2" w:rsidP="006F56E2">
            <w:pPr>
              <w:ind w:left="1440"/>
              <w:jc w:val="both"/>
            </w:pPr>
          </w:p>
          <w:p w14:paraId="0BE2E55E" w14:textId="77777777" w:rsidR="006F56E2" w:rsidRDefault="006F56E2" w:rsidP="00961BC0">
            <w:pPr>
              <w:ind w:left="720"/>
              <w:jc w:val="both"/>
            </w:pPr>
            <w:r>
              <w:lastRenderedPageBreak/>
              <w:t>Process and Use-Case Narratives</w:t>
            </w:r>
          </w:p>
          <w:p w14:paraId="2933F99F" w14:textId="77777777" w:rsidR="00961BC0" w:rsidRDefault="00961BC0" w:rsidP="006F56E2">
            <w:pPr>
              <w:ind w:left="1440"/>
              <w:jc w:val="both"/>
            </w:pPr>
          </w:p>
          <w:p w14:paraId="1A85EBCA" w14:textId="4012B845" w:rsidR="006F56E2" w:rsidRDefault="006F56E2" w:rsidP="006F56E2">
            <w:pPr>
              <w:ind w:left="1440"/>
              <w:jc w:val="both"/>
            </w:pPr>
            <w:r>
              <w:t>Expanded use-case narratives provide in-depth insights into the application's processes, detailing each step, alternative flows, and conditions. These narratives ensure a clear understanding of the system's behavior, aiding in effective development and testing.</w:t>
            </w:r>
          </w:p>
          <w:p w14:paraId="1EB37768" w14:textId="77777777" w:rsidR="006F56E2" w:rsidRDefault="006F56E2" w:rsidP="006F56E2">
            <w:pPr>
              <w:ind w:left="1440"/>
              <w:jc w:val="both"/>
            </w:pPr>
          </w:p>
          <w:p w14:paraId="65F88E25" w14:textId="77777777" w:rsidR="006F56E2" w:rsidRDefault="006F56E2" w:rsidP="00961BC0">
            <w:pPr>
              <w:ind w:left="720"/>
              <w:jc w:val="both"/>
            </w:pPr>
            <w:r>
              <w:t>Sequence Diagrams</w:t>
            </w:r>
          </w:p>
          <w:p w14:paraId="673E7155" w14:textId="77777777" w:rsidR="00961BC0" w:rsidRDefault="00961BC0" w:rsidP="006F56E2">
            <w:pPr>
              <w:ind w:left="1440"/>
              <w:jc w:val="both"/>
            </w:pPr>
          </w:p>
          <w:p w14:paraId="0B721895" w14:textId="49FC1856" w:rsidR="006F56E2" w:rsidRDefault="006F56E2" w:rsidP="006F56E2">
            <w:pPr>
              <w:ind w:left="1440"/>
              <w:jc w:val="both"/>
            </w:pPr>
            <w:r>
              <w:t>Sequence diagrams illustrate the interactions between different system components, providing a visual representation of the application's workflow. These diagrams are essential for understanding the communication patterns and ensuring seamless integration between various parts of the system.</w:t>
            </w:r>
          </w:p>
          <w:p w14:paraId="3325B843" w14:textId="77777777" w:rsidR="006F56E2" w:rsidRDefault="006F56E2" w:rsidP="006F56E2">
            <w:pPr>
              <w:ind w:left="1440"/>
              <w:jc w:val="both"/>
            </w:pPr>
          </w:p>
          <w:p w14:paraId="791C39C3" w14:textId="219DE34A" w:rsidR="00670808" w:rsidRDefault="006F56E2" w:rsidP="00961BC0">
            <w:pPr>
              <w:ind w:left="720"/>
              <w:jc w:val="both"/>
            </w:pPr>
            <w:r>
              <w:t>The Bibbulmun Track App is a comprehensive solution designed to meet the needs of users and administrators alike. Its robust architecture, detailed process models, and user-friendly interface make it a valuable tool for managing activities on the Bibbulmun Track. By leveraging modern technologies and following best practices in software development, the app ensures a reliable, efficient, and enjoyable user experience.</w:t>
            </w:r>
          </w:p>
          <w:p w14:paraId="2C22AE22" w14:textId="77777777" w:rsidR="00670808" w:rsidRDefault="00670808" w:rsidP="004A4CDE">
            <w:pPr>
              <w:jc w:val="right"/>
            </w:pPr>
          </w:p>
          <w:p w14:paraId="3D619156" w14:textId="38439C9D" w:rsidR="004A4CDE" w:rsidRDefault="004A4CDE" w:rsidP="00110707">
            <w:pPr>
              <w:jc w:val="both"/>
            </w:pPr>
          </w:p>
        </w:tc>
      </w:tr>
    </w:tbl>
    <w:p w14:paraId="4A6F58E3" w14:textId="77777777" w:rsidR="003D298C" w:rsidRDefault="003D298C">
      <w:r>
        <w:lastRenderedPageBreak/>
        <w:br w:type="page"/>
      </w:r>
    </w:p>
    <w:p w14:paraId="5B15034C" w14:textId="77777777" w:rsidR="00AC6704" w:rsidRDefault="00AC6704" w:rsidP="002D32BC">
      <w:pPr>
        <w:jc w:val="both"/>
      </w:pPr>
    </w:p>
    <w:p w14:paraId="11515B52" w14:textId="77777777" w:rsidR="00AC6704" w:rsidRDefault="00AC6704" w:rsidP="002D32BC">
      <w:pPr>
        <w:jc w:val="both"/>
      </w:pPr>
    </w:p>
    <w:bookmarkStart w:id="82" w:name="_Toc171159490" w:displacedByCustomXml="next"/>
    <w:sdt>
      <w:sdtPr>
        <w:rPr>
          <w:rFonts w:asciiTheme="minorHAnsi" w:eastAsiaTheme="minorEastAsia" w:hAnsiTheme="minorHAnsi" w:cstheme="minorBidi"/>
          <w:color w:val="auto"/>
          <w:sz w:val="21"/>
          <w:szCs w:val="21"/>
        </w:rPr>
        <w:id w:val="-129550619"/>
        <w:docPartObj>
          <w:docPartGallery w:val="Bibliographies"/>
          <w:docPartUnique/>
        </w:docPartObj>
      </w:sdtPr>
      <w:sdtContent>
        <w:p w14:paraId="0D3D1CAF" w14:textId="6E25974F" w:rsidR="00EB5525" w:rsidRPr="00EB3869" w:rsidRDefault="00EB5525" w:rsidP="002D32BC">
          <w:pPr>
            <w:pStyle w:val="Heading1"/>
            <w:jc w:val="both"/>
          </w:pPr>
          <w:r w:rsidRPr="00EB3869">
            <w:t>R</w:t>
          </w:r>
          <w:r w:rsidR="003D298C" w:rsidRPr="00EB3869">
            <w:t>eferences</w:t>
          </w:r>
          <w:bookmarkEnd w:id="82"/>
        </w:p>
        <w:sdt>
          <w:sdtPr>
            <w:id w:val="-573587230"/>
            <w:bibliography/>
          </w:sdtPr>
          <w:sdtContent>
            <w:p w14:paraId="12E196E3" w14:textId="77777777" w:rsidR="00E010E1" w:rsidRDefault="00EB5525" w:rsidP="00E010E1">
              <w:pPr>
                <w:pStyle w:val="Bibliography"/>
                <w:ind w:left="720" w:hanging="720"/>
                <w:rPr>
                  <w:noProof/>
                  <w:sz w:val="24"/>
                  <w:szCs w:val="24"/>
                </w:rPr>
              </w:pPr>
              <w:r>
                <w:fldChar w:fldCharType="begin"/>
              </w:r>
              <w:r>
                <w:instrText xml:space="preserve"> BIBLIOGRAPHY </w:instrText>
              </w:r>
              <w:r>
                <w:fldChar w:fldCharType="separate"/>
              </w:r>
              <w:r w:rsidR="00E010E1">
                <w:rPr>
                  <w:noProof/>
                </w:rPr>
                <w:t xml:space="preserve">APA. (2022, Sept 08). </w:t>
              </w:r>
              <w:r w:rsidR="00E010E1">
                <w:rPr>
                  <w:i/>
                  <w:iCs/>
                  <w:noProof/>
                </w:rPr>
                <w:t>APA 7th Edition Sample.</w:t>
              </w:r>
              <w:r w:rsidR="00E010E1">
                <w:rPr>
                  <w:noProof/>
                </w:rPr>
                <w:t xml:space="preserve"> Retrieved from APA: https://apastyle.apa.org/instructional-aids/reference-examples.pdf</w:t>
              </w:r>
            </w:p>
            <w:p w14:paraId="73664D77" w14:textId="77777777" w:rsidR="00E010E1" w:rsidRDefault="00E010E1" w:rsidP="00E010E1">
              <w:pPr>
                <w:pStyle w:val="Bibliography"/>
                <w:ind w:left="720" w:hanging="720"/>
                <w:rPr>
                  <w:noProof/>
                </w:rPr>
              </w:pPr>
              <w:r>
                <w:rPr>
                  <w:noProof/>
                </w:rPr>
                <w:t xml:space="preserve">Institute, P. M. (2024, 05 08). </w:t>
              </w:r>
              <w:r>
                <w:rPr>
                  <w:i/>
                  <w:iCs/>
                  <w:noProof/>
                </w:rPr>
                <w:t>PMBOK® Guide</w:t>
              </w:r>
              <w:r>
                <w:rPr>
                  <w:noProof/>
                </w:rPr>
                <w:t>. Retrieved from pmi.org.pmbok: https://www.pmi.org/pmbok-guide-standards/foundational/pmbok</w:t>
              </w:r>
            </w:p>
            <w:p w14:paraId="36B6C79D" w14:textId="77777777" w:rsidR="00E010E1" w:rsidRDefault="00E010E1" w:rsidP="00E010E1">
              <w:pPr>
                <w:pStyle w:val="Bibliography"/>
                <w:ind w:left="720" w:hanging="720"/>
                <w:rPr>
                  <w:noProof/>
                </w:rPr>
              </w:pPr>
              <w:r>
                <w:rPr>
                  <w:noProof/>
                </w:rPr>
                <w:t xml:space="preserve">Style, A. (2020). </w:t>
              </w:r>
              <w:r>
                <w:rPr>
                  <w:i/>
                  <w:iCs/>
                  <w:noProof/>
                </w:rPr>
                <w:t>Publication Manual of the American Psychological Association, Seventh Edition (2020).</w:t>
              </w:r>
              <w:r>
                <w:rPr>
                  <w:noProof/>
                </w:rPr>
                <w:t xml:space="preserve"> Retrieved from APA Style American Psychological Association: https://apastyle.apa.org/products/publication-manual-7th-edition</w:t>
              </w:r>
            </w:p>
            <w:p w14:paraId="7C822E67" w14:textId="3FFAD874" w:rsidR="00EB5525" w:rsidRDefault="00EB5525" w:rsidP="00E010E1">
              <w:pPr>
                <w:jc w:val="both"/>
              </w:pPr>
              <w:r>
                <w:rPr>
                  <w:b/>
                  <w:bCs/>
                  <w:noProof/>
                </w:rPr>
                <w:fldChar w:fldCharType="end"/>
              </w:r>
            </w:p>
          </w:sdtContent>
        </w:sdt>
      </w:sdtContent>
    </w:sdt>
    <w:p w14:paraId="72F9072A" w14:textId="502C6F92" w:rsidR="00EB5525" w:rsidRDefault="00EB5525" w:rsidP="002D32BC">
      <w:pPr>
        <w:jc w:val="both"/>
      </w:pPr>
    </w:p>
    <w:p w14:paraId="6BD8B1D1" w14:textId="77777777" w:rsidR="003D298C" w:rsidRDefault="003D298C" w:rsidP="003D298C"/>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3D298C" w14:paraId="0AECDC64" w14:textId="77777777" w:rsidTr="00E63908">
        <w:tc>
          <w:tcPr>
            <w:tcW w:w="9350" w:type="dxa"/>
          </w:tcPr>
          <w:p w14:paraId="732A89D8" w14:textId="77777777" w:rsidR="003D298C" w:rsidRDefault="003D298C" w:rsidP="008F5150">
            <w:pPr>
              <w:jc w:val="both"/>
            </w:pPr>
          </w:p>
          <w:p w14:paraId="41F72B77" w14:textId="77777777" w:rsidR="003D298C" w:rsidRDefault="003D298C" w:rsidP="008F5150">
            <w:pPr>
              <w:pStyle w:val="Heading1"/>
            </w:pPr>
            <w:bookmarkStart w:id="83" w:name="_Toc171159491"/>
            <w:r>
              <w:t>Appendices</w:t>
            </w:r>
            <w:bookmarkEnd w:id="83"/>
          </w:p>
          <w:p w14:paraId="424B41C8" w14:textId="77777777" w:rsidR="003D298C" w:rsidRDefault="003D298C" w:rsidP="008F5150">
            <w:pPr>
              <w:jc w:val="both"/>
            </w:pPr>
          </w:p>
          <w:p w14:paraId="5C276F6B" w14:textId="77777777" w:rsidR="003D298C" w:rsidRDefault="003D298C" w:rsidP="008F5150">
            <w:pPr>
              <w:jc w:val="both"/>
            </w:pPr>
          </w:p>
          <w:p w14:paraId="44A398C0" w14:textId="77777777" w:rsidR="00670808" w:rsidRDefault="00670808" w:rsidP="00670808">
            <w:pPr>
              <w:ind w:left="720"/>
            </w:pPr>
            <w:r>
              <w:t>Appendix A: Deliverable Task Breakdown Statement: completed, signed, scanned and copied into document</w:t>
            </w:r>
          </w:p>
          <w:p w14:paraId="5327E12E" w14:textId="77777777" w:rsidR="00670808" w:rsidRDefault="00670808" w:rsidP="00670808">
            <w:pPr>
              <w:ind w:left="720"/>
            </w:pPr>
            <w:r>
              <w:t>Appendix B: Glossary/data dictionary</w:t>
            </w:r>
          </w:p>
          <w:p w14:paraId="3BF67CF9" w14:textId="77777777" w:rsidR="00670808" w:rsidRDefault="00670808" w:rsidP="00670808">
            <w:pPr>
              <w:ind w:left="720"/>
            </w:pPr>
            <w:r>
              <w:t>Appendix C: Glossary of terms and definitions and acronyms</w:t>
            </w:r>
          </w:p>
          <w:p w14:paraId="7A253F6F" w14:textId="0FFD213A" w:rsidR="00670808" w:rsidRDefault="00000000" w:rsidP="00670808">
            <w:pPr>
              <w:ind w:left="720"/>
            </w:pPr>
            <w:hyperlink w:anchor="_Appendix_D:_Any" w:history="1">
              <w:r w:rsidR="00670808" w:rsidRPr="00191E98">
                <w:rPr>
                  <w:rStyle w:val="Hyperlink"/>
                </w:rPr>
                <w:t xml:space="preserve">Appendix D: </w:t>
              </w:r>
              <w:r w:rsidR="00191E98">
                <w:rPr>
                  <w:rStyle w:val="Hyperlink"/>
                </w:rPr>
                <w:t>Program Structure</w:t>
              </w:r>
            </w:hyperlink>
            <w:r w:rsidR="00191E98">
              <w:t xml:space="preserve"> </w:t>
            </w:r>
          </w:p>
          <w:p w14:paraId="1762320C" w14:textId="431F9C72" w:rsidR="00191E98" w:rsidRDefault="00191E98" w:rsidP="00191E98">
            <w:pPr>
              <w:ind w:left="720"/>
            </w:pPr>
            <w:r w:rsidRPr="00191E98">
              <w:t>Appendix D: Any other information you consider necessary to include</w:t>
            </w:r>
          </w:p>
          <w:p w14:paraId="4B219703" w14:textId="77777777" w:rsidR="003D298C" w:rsidRDefault="003D298C" w:rsidP="008F5150">
            <w:pPr>
              <w:jc w:val="both"/>
              <w:rPr>
                <w:color w:val="538135" w:themeColor="accent6" w:themeShade="BF"/>
              </w:rPr>
            </w:pPr>
          </w:p>
          <w:p w14:paraId="62AB2EAC" w14:textId="78655449" w:rsidR="003D298C" w:rsidRPr="004A4CDE" w:rsidRDefault="00670808" w:rsidP="008F5150">
            <w:pPr>
              <w:jc w:val="right"/>
              <w:rPr>
                <w:color w:val="538135" w:themeColor="accent6" w:themeShade="BF"/>
              </w:rPr>
            </w:pPr>
            <w:r w:rsidRPr="00670808">
              <w:rPr>
                <w:noProof/>
                <w:color w:val="538135" w:themeColor="accent6" w:themeShade="BF"/>
              </w:rPr>
              <w:drawing>
                <wp:inline distT="0" distB="0" distL="0" distR="0" wp14:anchorId="625F6044" wp14:editId="2B2242F4">
                  <wp:extent cx="3769005" cy="921715"/>
                  <wp:effectExtent l="0" t="0" r="3175" b="0"/>
                  <wp:docPr id="172055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5216" name=""/>
                          <pic:cNvPicPr/>
                        </pic:nvPicPr>
                        <pic:blipFill>
                          <a:blip r:embed="rId24"/>
                          <a:stretch>
                            <a:fillRect/>
                          </a:stretch>
                        </pic:blipFill>
                        <pic:spPr>
                          <a:xfrm>
                            <a:off x="0" y="0"/>
                            <a:ext cx="3771791" cy="922396"/>
                          </a:xfrm>
                          <a:prstGeom prst="rect">
                            <a:avLst/>
                          </a:prstGeom>
                        </pic:spPr>
                      </pic:pic>
                    </a:graphicData>
                  </a:graphic>
                </wp:inline>
              </w:drawing>
            </w:r>
          </w:p>
          <w:p w14:paraId="5C2A5B7E" w14:textId="77777777" w:rsidR="003D298C" w:rsidRDefault="003D298C" w:rsidP="008F5150">
            <w:pPr>
              <w:jc w:val="right"/>
            </w:pPr>
          </w:p>
          <w:p w14:paraId="6004D6E6" w14:textId="4B254523" w:rsidR="003D298C" w:rsidRDefault="003D298C" w:rsidP="008F5150">
            <w:pPr>
              <w:jc w:val="right"/>
            </w:pPr>
            <w:r>
              <w:t xml:space="preserve">REQUIREMENT FROM LMS: </w:t>
            </w:r>
            <w:r w:rsidR="00670808">
              <w:t>Design Document Template</w:t>
            </w:r>
            <w:r>
              <w:t>.</w:t>
            </w:r>
          </w:p>
          <w:p w14:paraId="34B52580" w14:textId="77777777" w:rsidR="003D298C" w:rsidRDefault="003D298C" w:rsidP="008F5150">
            <w:pPr>
              <w:jc w:val="right"/>
            </w:pPr>
          </w:p>
          <w:p w14:paraId="246C6137" w14:textId="77777777" w:rsidR="003D298C" w:rsidRDefault="003D298C" w:rsidP="008F5150">
            <w:pPr>
              <w:jc w:val="both"/>
            </w:pPr>
          </w:p>
          <w:p w14:paraId="6CDA39EB" w14:textId="77777777" w:rsidR="003D298C" w:rsidRDefault="003D298C" w:rsidP="008F5150">
            <w:pPr>
              <w:jc w:val="both"/>
            </w:pPr>
          </w:p>
        </w:tc>
      </w:tr>
    </w:tbl>
    <w:p w14:paraId="3BCFB116" w14:textId="77777777" w:rsidR="003D298C" w:rsidRDefault="003D298C" w:rsidP="003D298C">
      <w:pPr>
        <w:jc w:val="both"/>
      </w:pPr>
    </w:p>
    <w:p w14:paraId="5F8B2938" w14:textId="3D2DC282" w:rsidR="003D298C" w:rsidRDefault="003D298C">
      <w:r>
        <w:br w:type="page"/>
      </w:r>
    </w:p>
    <w:p w14:paraId="1F8BC64D" w14:textId="77777777" w:rsidR="00AC6704" w:rsidRDefault="00AC6704" w:rsidP="002D32BC">
      <w:pPr>
        <w:jc w:val="both"/>
      </w:pPr>
    </w:p>
    <w:p w14:paraId="78B93071" w14:textId="77777777" w:rsidR="00AC6704" w:rsidRDefault="00AC6704" w:rsidP="002D32BC">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AC6704" w14:paraId="15802325" w14:textId="77777777" w:rsidTr="00E63908">
        <w:tc>
          <w:tcPr>
            <w:tcW w:w="9350" w:type="dxa"/>
          </w:tcPr>
          <w:p w14:paraId="73845CDA" w14:textId="77777777" w:rsidR="00AC6704" w:rsidRDefault="00AC6704" w:rsidP="002D32BC">
            <w:pPr>
              <w:jc w:val="both"/>
            </w:pPr>
          </w:p>
          <w:p w14:paraId="1207F615" w14:textId="499B9984" w:rsidR="003D298C" w:rsidRDefault="00670808" w:rsidP="00670808">
            <w:pPr>
              <w:pStyle w:val="Heading2"/>
            </w:pPr>
            <w:bookmarkStart w:id="84" w:name="_Toc171159492"/>
            <w:r>
              <w:t>Appendix A: Deliverable Task Breakdown Statement: completed, signed, scanned and copied into document</w:t>
            </w:r>
            <w:bookmarkEnd w:id="84"/>
          </w:p>
          <w:p w14:paraId="5B6E496C" w14:textId="77777777" w:rsidR="003D298C" w:rsidRDefault="003D298C" w:rsidP="003D298C"/>
          <w:p w14:paraId="70C75C90" w14:textId="77777777" w:rsidR="003D298C" w:rsidRDefault="003D298C" w:rsidP="003D298C"/>
          <w:p w14:paraId="76249041" w14:textId="77777777" w:rsidR="003D298C" w:rsidRDefault="003D298C" w:rsidP="003D298C"/>
          <w:p w14:paraId="02488AD9" w14:textId="77777777" w:rsidR="003D298C" w:rsidRDefault="003D298C" w:rsidP="003D298C"/>
          <w:p w14:paraId="0008563D" w14:textId="77777777" w:rsidR="003D298C" w:rsidRDefault="003D298C" w:rsidP="003D298C"/>
          <w:p w14:paraId="08E535EF" w14:textId="77777777" w:rsidR="003D298C" w:rsidRPr="003D298C" w:rsidRDefault="003D298C" w:rsidP="003D298C"/>
          <w:p w14:paraId="50CAF75A" w14:textId="77777777" w:rsidR="00AC6704" w:rsidRDefault="00AC6704" w:rsidP="002D32BC">
            <w:pPr>
              <w:jc w:val="both"/>
            </w:pPr>
          </w:p>
        </w:tc>
      </w:tr>
    </w:tbl>
    <w:p w14:paraId="6FD1080C" w14:textId="77777777" w:rsidR="00AC6704" w:rsidRDefault="00AC6704" w:rsidP="002D32BC">
      <w:pPr>
        <w:jc w:val="both"/>
      </w:pPr>
    </w:p>
    <w:p w14:paraId="412EAABF" w14:textId="522880E0" w:rsidR="00863BEA" w:rsidRDefault="00863BEA">
      <w:r>
        <w:br w:type="page"/>
      </w:r>
    </w:p>
    <w:p w14:paraId="76E4FB9F" w14:textId="77777777" w:rsidR="00AC6704" w:rsidRDefault="00AC6704" w:rsidP="002D32BC">
      <w:pPr>
        <w:jc w:val="both"/>
      </w:pPr>
    </w:p>
    <w:p w14:paraId="450947F3" w14:textId="77777777" w:rsidR="00863BEA" w:rsidRDefault="00863BEA" w:rsidP="00863BEA">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863BEA" w14:paraId="4C6C591D" w14:textId="77777777" w:rsidTr="00E63908">
        <w:tc>
          <w:tcPr>
            <w:tcW w:w="9350" w:type="dxa"/>
          </w:tcPr>
          <w:p w14:paraId="101A1F4E" w14:textId="77777777" w:rsidR="00863BEA" w:rsidRDefault="00863BEA" w:rsidP="00994F03">
            <w:pPr>
              <w:jc w:val="both"/>
            </w:pPr>
          </w:p>
          <w:p w14:paraId="552FA7A3" w14:textId="77777777" w:rsidR="00863BEA" w:rsidRDefault="00863BEA" w:rsidP="00994F03">
            <w:pPr>
              <w:pStyle w:val="Heading2"/>
            </w:pPr>
            <w:bookmarkStart w:id="85" w:name="_Appendix_C:_Glossary"/>
            <w:bookmarkStart w:id="86" w:name="_Toc171159493"/>
            <w:bookmarkEnd w:id="85"/>
            <w:r>
              <w:t>Appendix B: Glossary of terms and definitions and acronyms</w:t>
            </w:r>
            <w:bookmarkEnd w:id="86"/>
          </w:p>
          <w:p w14:paraId="203EE9D0" w14:textId="77777777" w:rsidR="00863BEA" w:rsidRDefault="00863BEA" w:rsidP="00994F03"/>
          <w:p w14:paraId="289CA2FC" w14:textId="77777777" w:rsidR="00863BEA" w:rsidRDefault="00863BEA" w:rsidP="00994F03">
            <w:pPr>
              <w:ind w:left="720"/>
            </w:pPr>
          </w:p>
          <w:p w14:paraId="1C256FE5" w14:textId="77777777" w:rsidR="00863BEA" w:rsidRDefault="00863BEA" w:rsidP="00994F03">
            <w:pPr>
              <w:ind w:left="720"/>
              <w:jc w:val="both"/>
            </w:pPr>
          </w:p>
          <w:p w14:paraId="63426F91" w14:textId="77777777" w:rsidR="00863BEA" w:rsidRDefault="00863BEA" w:rsidP="00994F03">
            <w:pPr>
              <w:ind w:left="720"/>
              <w:jc w:val="both"/>
            </w:pPr>
            <w:r>
              <w:t xml:space="preserve">BTF: </w:t>
            </w:r>
            <w:r>
              <w:tab/>
              <w:t>Bibbulmun Track App</w:t>
            </w:r>
          </w:p>
          <w:p w14:paraId="06BF038B" w14:textId="77777777" w:rsidR="00863BEA" w:rsidRDefault="00863BEA" w:rsidP="00994F03">
            <w:pPr>
              <w:ind w:left="720"/>
              <w:jc w:val="both"/>
            </w:pPr>
            <w:r>
              <w:t xml:space="preserve">CRUD: </w:t>
            </w:r>
            <w:r>
              <w:tab/>
              <w:t>Create, Read, Update, Delete</w:t>
            </w:r>
          </w:p>
          <w:p w14:paraId="68F79441" w14:textId="77777777" w:rsidR="00863BEA" w:rsidRDefault="00863BEA" w:rsidP="00994F03">
            <w:pPr>
              <w:ind w:left="720"/>
              <w:jc w:val="both"/>
            </w:pPr>
            <w:r>
              <w:t xml:space="preserve">GPS: </w:t>
            </w:r>
            <w:r>
              <w:tab/>
              <w:t>Global Positioning System</w:t>
            </w:r>
          </w:p>
          <w:p w14:paraId="7CFF7A9E" w14:textId="77777777" w:rsidR="00863BEA" w:rsidRDefault="00863BEA" w:rsidP="00994F03">
            <w:pPr>
              <w:ind w:left="720"/>
              <w:jc w:val="both"/>
            </w:pPr>
            <w:r>
              <w:t xml:space="preserve">HTML: </w:t>
            </w:r>
            <w:r>
              <w:tab/>
              <w:t>HyperText Markup Language</w:t>
            </w:r>
          </w:p>
          <w:p w14:paraId="70100D03" w14:textId="77777777" w:rsidR="00863BEA" w:rsidRDefault="00863BEA" w:rsidP="00994F03">
            <w:pPr>
              <w:ind w:left="720"/>
              <w:jc w:val="both"/>
            </w:pPr>
            <w:r>
              <w:t xml:space="preserve">CSS: </w:t>
            </w:r>
            <w:r>
              <w:tab/>
              <w:t>Cascading Style Sheets</w:t>
            </w:r>
          </w:p>
          <w:p w14:paraId="32D0119E" w14:textId="77777777" w:rsidR="00863BEA" w:rsidRDefault="00863BEA" w:rsidP="00994F03">
            <w:pPr>
              <w:ind w:left="720"/>
              <w:jc w:val="both"/>
            </w:pPr>
            <w:r>
              <w:t xml:space="preserve">JS: </w:t>
            </w:r>
            <w:r>
              <w:tab/>
            </w:r>
            <w:r>
              <w:tab/>
              <w:t>JavaScript</w:t>
            </w:r>
          </w:p>
          <w:p w14:paraId="7340B908" w14:textId="77777777" w:rsidR="00863BEA" w:rsidRDefault="00863BEA" w:rsidP="00994F03">
            <w:pPr>
              <w:ind w:left="720"/>
              <w:jc w:val="both"/>
            </w:pPr>
            <w:r>
              <w:t xml:space="preserve">Node.js: </w:t>
            </w:r>
            <w:r>
              <w:tab/>
              <w:t>A JavaScript runtime built on Chrome's V8 JavaScript engine</w:t>
            </w:r>
          </w:p>
          <w:p w14:paraId="1507518F" w14:textId="77777777" w:rsidR="00863BEA" w:rsidRDefault="00863BEA" w:rsidP="00994F03">
            <w:pPr>
              <w:ind w:left="720"/>
              <w:jc w:val="both"/>
            </w:pPr>
            <w:r>
              <w:t xml:space="preserve">MySQL: </w:t>
            </w:r>
            <w:r>
              <w:tab/>
              <w:t>A relational database management system</w:t>
            </w:r>
          </w:p>
          <w:p w14:paraId="54D092EB" w14:textId="77777777" w:rsidR="00863BEA" w:rsidRDefault="00863BEA" w:rsidP="00994F03">
            <w:pPr>
              <w:ind w:left="720"/>
              <w:jc w:val="both"/>
            </w:pPr>
            <w:r>
              <w:t xml:space="preserve">API: </w:t>
            </w:r>
            <w:r>
              <w:tab/>
              <w:t>Application Programming Interface</w:t>
            </w:r>
          </w:p>
          <w:p w14:paraId="60A13582" w14:textId="77777777" w:rsidR="00863BEA" w:rsidRDefault="00863BEA" w:rsidP="00994F03">
            <w:pPr>
              <w:jc w:val="both"/>
            </w:pPr>
          </w:p>
          <w:p w14:paraId="238EAAE6" w14:textId="77777777" w:rsidR="00863BEA" w:rsidRDefault="00863BEA" w:rsidP="00994F03">
            <w:pPr>
              <w:jc w:val="both"/>
            </w:pPr>
          </w:p>
          <w:p w14:paraId="333EF7E5" w14:textId="77777777" w:rsidR="00863BEA" w:rsidRDefault="00863BEA" w:rsidP="00994F03">
            <w:pPr>
              <w:jc w:val="both"/>
            </w:pPr>
          </w:p>
          <w:p w14:paraId="11B8EAD4" w14:textId="77777777" w:rsidR="00863BEA" w:rsidRDefault="00863BEA" w:rsidP="00994F03">
            <w:pPr>
              <w:jc w:val="both"/>
            </w:pPr>
          </w:p>
          <w:p w14:paraId="7E158A4C" w14:textId="77777777" w:rsidR="00863BEA" w:rsidRDefault="00863BEA" w:rsidP="00994F03">
            <w:pPr>
              <w:jc w:val="both"/>
            </w:pPr>
          </w:p>
          <w:p w14:paraId="1B678A29" w14:textId="77777777" w:rsidR="00863BEA" w:rsidRDefault="00863BEA" w:rsidP="00994F03">
            <w:pPr>
              <w:jc w:val="both"/>
            </w:pPr>
          </w:p>
          <w:p w14:paraId="6E2C06CE" w14:textId="77777777" w:rsidR="00863BEA" w:rsidRDefault="00863BEA" w:rsidP="00994F03">
            <w:pPr>
              <w:jc w:val="both"/>
            </w:pPr>
          </w:p>
          <w:p w14:paraId="2A0E0AB8" w14:textId="77777777" w:rsidR="00863BEA" w:rsidRDefault="00863BEA" w:rsidP="00994F03">
            <w:pPr>
              <w:jc w:val="both"/>
            </w:pPr>
          </w:p>
          <w:p w14:paraId="77BDEE50" w14:textId="77777777" w:rsidR="00863BEA" w:rsidRDefault="00863BEA" w:rsidP="00994F03">
            <w:pPr>
              <w:jc w:val="both"/>
            </w:pPr>
          </w:p>
        </w:tc>
      </w:tr>
    </w:tbl>
    <w:p w14:paraId="73A396A8" w14:textId="77777777" w:rsidR="00863BEA" w:rsidRDefault="00863BEA" w:rsidP="00863BEA">
      <w:pPr>
        <w:jc w:val="both"/>
      </w:pPr>
    </w:p>
    <w:p w14:paraId="65D7A52A" w14:textId="77777777" w:rsidR="00863BEA" w:rsidRDefault="00863BEA" w:rsidP="00863BEA">
      <w:pPr>
        <w:jc w:val="both"/>
      </w:pPr>
    </w:p>
    <w:p w14:paraId="187E6C31" w14:textId="77777777" w:rsidR="00863BEA" w:rsidRDefault="00863BEA" w:rsidP="002D32BC">
      <w:pPr>
        <w:jc w:val="both"/>
      </w:pPr>
    </w:p>
    <w:p w14:paraId="17D68D85" w14:textId="4955E4E0" w:rsidR="00975D94" w:rsidRDefault="00975D94">
      <w:r>
        <w:br w:type="page"/>
      </w:r>
    </w:p>
    <w:p w14:paraId="7F3A3971" w14:textId="77777777" w:rsidR="00AC6704" w:rsidRDefault="00AC6704" w:rsidP="002D32BC">
      <w:pPr>
        <w:jc w:val="both"/>
      </w:pPr>
    </w:p>
    <w:tbl>
      <w:tblPr>
        <w:tblStyle w:val="TableGrid"/>
        <w:tblW w:w="0" w:type="auto"/>
        <w:jc w:val="cente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708"/>
        <w:gridCol w:w="1563"/>
        <w:gridCol w:w="2205"/>
        <w:gridCol w:w="1563"/>
        <w:gridCol w:w="2311"/>
      </w:tblGrid>
      <w:tr w:rsidR="001961C2" w:rsidRPr="009F3602" w14:paraId="227349F3" w14:textId="77777777" w:rsidTr="00E63908">
        <w:trPr>
          <w:trHeight w:val="1426"/>
          <w:jc w:val="center"/>
        </w:trPr>
        <w:tc>
          <w:tcPr>
            <w:tcW w:w="9000" w:type="dxa"/>
            <w:gridSpan w:val="5"/>
          </w:tcPr>
          <w:p w14:paraId="42B4F021" w14:textId="77777777" w:rsidR="001961C2" w:rsidRDefault="001961C2" w:rsidP="00994F03">
            <w:pPr>
              <w:rPr>
                <w:sz w:val="12"/>
                <w:szCs w:val="12"/>
              </w:rPr>
            </w:pPr>
          </w:p>
          <w:p w14:paraId="07C3D84A" w14:textId="3F0DB6B6" w:rsidR="001961C2" w:rsidRDefault="001961C2" w:rsidP="001961C2">
            <w:pPr>
              <w:pStyle w:val="Heading2"/>
            </w:pPr>
            <w:bookmarkStart w:id="87" w:name="_Appendix_B:_data"/>
            <w:bookmarkStart w:id="88" w:name="_Toc171159494"/>
            <w:bookmarkEnd w:id="87"/>
            <w:r>
              <w:t xml:space="preserve">Appendix </w:t>
            </w:r>
            <w:r w:rsidR="00863BEA">
              <w:t>C</w:t>
            </w:r>
            <w:r>
              <w:t>: data dictionary</w:t>
            </w:r>
            <w:bookmarkEnd w:id="88"/>
          </w:p>
          <w:p w14:paraId="03950A96" w14:textId="77777777" w:rsidR="001961C2" w:rsidRPr="009F3602" w:rsidRDefault="001961C2" w:rsidP="00994F03">
            <w:pPr>
              <w:rPr>
                <w:sz w:val="12"/>
                <w:szCs w:val="12"/>
              </w:rPr>
            </w:pPr>
          </w:p>
          <w:p w14:paraId="326CF130" w14:textId="77777777" w:rsidR="001961C2" w:rsidRPr="00975D94" w:rsidRDefault="001961C2" w:rsidP="00994F03">
            <w:pPr>
              <w:jc w:val="center"/>
              <w:rPr>
                <w:sz w:val="32"/>
                <w:szCs w:val="32"/>
              </w:rPr>
            </w:pPr>
            <w:r w:rsidRPr="00975D94">
              <w:rPr>
                <w:sz w:val="32"/>
                <w:szCs w:val="32"/>
              </w:rPr>
              <w:t>DATA DICTIONARY</w:t>
            </w:r>
          </w:p>
          <w:p w14:paraId="186D980E" w14:textId="77777777" w:rsidR="001961C2" w:rsidRPr="009F3602" w:rsidRDefault="001961C2" w:rsidP="00994F03">
            <w:pPr>
              <w:rPr>
                <w:sz w:val="12"/>
                <w:szCs w:val="12"/>
              </w:rPr>
            </w:pPr>
          </w:p>
          <w:p w14:paraId="3F6F0DDA" w14:textId="77777777" w:rsidR="001961C2" w:rsidRPr="009F3602" w:rsidRDefault="001961C2" w:rsidP="00994F03">
            <w:pPr>
              <w:rPr>
                <w:sz w:val="12"/>
                <w:szCs w:val="12"/>
              </w:rPr>
            </w:pPr>
          </w:p>
        </w:tc>
      </w:tr>
      <w:tr w:rsidR="001961C2" w:rsidRPr="009F3602" w14:paraId="72F4F654" w14:textId="77777777" w:rsidTr="00E63908">
        <w:trPr>
          <w:trHeight w:val="962"/>
          <w:jc w:val="center"/>
        </w:trPr>
        <w:tc>
          <w:tcPr>
            <w:tcW w:w="1809" w:type="dxa"/>
          </w:tcPr>
          <w:p w14:paraId="3BE8BC61" w14:textId="77777777" w:rsidR="001961C2" w:rsidRPr="00906798" w:rsidRDefault="001961C2" w:rsidP="00994F03">
            <w:pPr>
              <w:rPr>
                <w:sz w:val="16"/>
                <w:szCs w:val="16"/>
              </w:rPr>
            </w:pPr>
          </w:p>
          <w:p w14:paraId="6A8FAB8E"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24B54A05" w14:textId="77777777" w:rsidR="001961C2" w:rsidRPr="00906798" w:rsidRDefault="001961C2" w:rsidP="00994F03">
            <w:pPr>
              <w:rPr>
                <w:sz w:val="16"/>
                <w:szCs w:val="16"/>
              </w:rPr>
            </w:pPr>
          </w:p>
          <w:p w14:paraId="59E556B7"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"registration”</w:t>
            </w:r>
          </w:p>
          <w:p w14:paraId="4E3C8D76" w14:textId="77777777" w:rsidR="001961C2" w:rsidRPr="00906798" w:rsidRDefault="001961C2" w:rsidP="00994F03">
            <w:pPr>
              <w:rPr>
                <w:sz w:val="16"/>
                <w:szCs w:val="16"/>
              </w:rPr>
            </w:pPr>
          </w:p>
        </w:tc>
        <w:tc>
          <w:tcPr>
            <w:tcW w:w="1814" w:type="dxa"/>
          </w:tcPr>
          <w:p w14:paraId="040BBFB0" w14:textId="77777777" w:rsidR="001961C2" w:rsidRPr="00906798" w:rsidRDefault="001961C2" w:rsidP="00994F03">
            <w:pPr>
              <w:rPr>
                <w:sz w:val="16"/>
                <w:szCs w:val="16"/>
              </w:rPr>
            </w:pPr>
          </w:p>
          <w:p w14:paraId="51C571EB"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1EB019F1" w14:textId="77777777" w:rsidR="001961C2" w:rsidRPr="00906798" w:rsidRDefault="001961C2" w:rsidP="00994F03">
            <w:pPr>
              <w:rPr>
                <w:sz w:val="16"/>
                <w:szCs w:val="16"/>
              </w:rPr>
            </w:pPr>
          </w:p>
          <w:p w14:paraId="64DFF6A9" w14:textId="77777777" w:rsidR="001961C2" w:rsidRPr="00906798" w:rsidRDefault="001961C2" w:rsidP="00994F03">
            <w:pPr>
              <w:rPr>
                <w:sz w:val="16"/>
                <w:szCs w:val="16"/>
              </w:rPr>
            </w:pPr>
            <w:r w:rsidRPr="00906798">
              <w:rPr>
                <w:sz w:val="16"/>
                <w:szCs w:val="16"/>
              </w:rPr>
              <w:t>form id =”login”</w:t>
            </w:r>
          </w:p>
          <w:p w14:paraId="7F068F80" w14:textId="77777777" w:rsidR="001961C2" w:rsidRPr="00906798" w:rsidRDefault="001961C2" w:rsidP="00994F03">
            <w:pPr>
              <w:rPr>
                <w:sz w:val="16"/>
                <w:szCs w:val="16"/>
              </w:rPr>
            </w:pPr>
          </w:p>
        </w:tc>
        <w:tc>
          <w:tcPr>
            <w:tcW w:w="1545" w:type="dxa"/>
          </w:tcPr>
          <w:p w14:paraId="39BC2719" w14:textId="77777777" w:rsidR="001961C2" w:rsidRPr="00906798" w:rsidRDefault="001961C2" w:rsidP="00994F03">
            <w:pPr>
              <w:rPr>
                <w:sz w:val="16"/>
                <w:szCs w:val="16"/>
              </w:rPr>
            </w:pPr>
          </w:p>
          <w:p w14:paraId="0234BED4"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/www/html/contactus.html</w:t>
            </w:r>
          </w:p>
          <w:p w14:paraId="3C898F33" w14:textId="77777777" w:rsidR="001961C2" w:rsidRPr="00906798" w:rsidRDefault="001961C2" w:rsidP="00994F03">
            <w:pPr>
              <w:rPr>
                <w:sz w:val="16"/>
                <w:szCs w:val="16"/>
              </w:rPr>
            </w:pPr>
          </w:p>
          <w:p w14:paraId="04477C9D" w14:textId="77777777" w:rsidR="001961C2" w:rsidRPr="00906798" w:rsidRDefault="001961C2" w:rsidP="00994F03">
            <w:pPr>
              <w:rPr>
                <w:sz w:val="16"/>
                <w:szCs w:val="16"/>
              </w:rPr>
            </w:pPr>
            <w:r w:rsidRPr="00906798">
              <w:rPr>
                <w:sz w:val="16"/>
                <w:szCs w:val="16"/>
              </w:rPr>
              <w:t>form id="</w:t>
            </w:r>
            <w:proofErr w:type="spellStart"/>
            <w:r w:rsidRPr="00906798">
              <w:rPr>
                <w:sz w:val="16"/>
                <w:szCs w:val="16"/>
              </w:rPr>
              <w:t>contactUs</w:t>
            </w:r>
            <w:proofErr w:type="spellEnd"/>
            <w:r w:rsidRPr="00906798">
              <w:rPr>
                <w:sz w:val="16"/>
                <w:szCs w:val="16"/>
              </w:rPr>
              <w:t>”</w:t>
            </w:r>
          </w:p>
        </w:tc>
        <w:tc>
          <w:tcPr>
            <w:tcW w:w="2083" w:type="dxa"/>
          </w:tcPr>
          <w:p w14:paraId="4584386D" w14:textId="77777777" w:rsidR="001961C2" w:rsidRPr="00906798" w:rsidRDefault="001961C2" w:rsidP="00994F03">
            <w:pPr>
              <w:rPr>
                <w:sz w:val="16"/>
                <w:szCs w:val="16"/>
              </w:rPr>
            </w:pPr>
          </w:p>
          <w:p w14:paraId="7C757992"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41C5DD49" w14:textId="77777777" w:rsidR="001961C2" w:rsidRPr="00906798" w:rsidRDefault="001961C2" w:rsidP="00994F03">
            <w:pPr>
              <w:rPr>
                <w:sz w:val="16"/>
                <w:szCs w:val="16"/>
              </w:rPr>
            </w:pPr>
          </w:p>
          <w:p w14:paraId="5EC70E1D"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w:t>
            </w:r>
            <w:proofErr w:type="spellStart"/>
            <w:r w:rsidRPr="00906798">
              <w:rPr>
                <w:rFonts w:ascii="Consolas" w:eastAsia="Times New Roman" w:hAnsi="Consolas" w:cs="Times New Roman"/>
                <w:color w:val="0000FF"/>
                <w:sz w:val="16"/>
                <w:szCs w:val="16"/>
              </w:rPr>
              <w:t>casereport</w:t>
            </w:r>
            <w:proofErr w:type="spellEnd"/>
            <w:r w:rsidRPr="00906798">
              <w:rPr>
                <w:rFonts w:ascii="Consolas" w:eastAsia="Times New Roman" w:hAnsi="Consolas" w:cs="Times New Roman"/>
                <w:color w:val="0000FF"/>
                <w:sz w:val="16"/>
                <w:szCs w:val="16"/>
              </w:rPr>
              <w:t>”</w:t>
            </w:r>
          </w:p>
          <w:p w14:paraId="15754B26" w14:textId="77777777" w:rsidR="001961C2" w:rsidRPr="00906798" w:rsidRDefault="001961C2" w:rsidP="00994F03">
            <w:pPr>
              <w:rPr>
                <w:sz w:val="16"/>
                <w:szCs w:val="16"/>
              </w:rPr>
            </w:pPr>
          </w:p>
        </w:tc>
        <w:tc>
          <w:tcPr>
            <w:tcW w:w="1746" w:type="dxa"/>
          </w:tcPr>
          <w:p w14:paraId="4FD0B7C3" w14:textId="77777777" w:rsidR="001961C2" w:rsidRPr="00906798" w:rsidRDefault="001961C2" w:rsidP="00994F03">
            <w:pPr>
              <w:rPr>
                <w:sz w:val="16"/>
                <w:szCs w:val="16"/>
              </w:rPr>
            </w:pPr>
          </w:p>
          <w:p w14:paraId="15268E35"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/www/html/attendance.html</w:t>
            </w:r>
          </w:p>
          <w:p w14:paraId="032A3CFB" w14:textId="77777777" w:rsidR="001961C2" w:rsidRPr="00906798" w:rsidRDefault="001961C2" w:rsidP="00994F03">
            <w:pPr>
              <w:rPr>
                <w:sz w:val="16"/>
                <w:szCs w:val="16"/>
              </w:rPr>
            </w:pPr>
          </w:p>
          <w:p w14:paraId="067225BB"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"attendance”</w:t>
            </w:r>
          </w:p>
          <w:p w14:paraId="641E216B" w14:textId="77777777" w:rsidR="001961C2" w:rsidRPr="00906798" w:rsidRDefault="001961C2" w:rsidP="00994F03">
            <w:pPr>
              <w:rPr>
                <w:sz w:val="16"/>
                <w:szCs w:val="16"/>
              </w:rPr>
            </w:pPr>
          </w:p>
        </w:tc>
      </w:tr>
      <w:tr w:rsidR="001961C2" w:rsidRPr="009F3602" w14:paraId="1B1DC128" w14:textId="77777777" w:rsidTr="00E63908">
        <w:trPr>
          <w:trHeight w:val="4861"/>
          <w:jc w:val="center"/>
        </w:trPr>
        <w:tc>
          <w:tcPr>
            <w:tcW w:w="1809" w:type="dxa"/>
          </w:tcPr>
          <w:p w14:paraId="3A9AD7B9" w14:textId="77777777" w:rsidR="001961C2" w:rsidRPr="00906798" w:rsidRDefault="001961C2" w:rsidP="00994F03">
            <w:pPr>
              <w:rPr>
                <w:sz w:val="16"/>
                <w:szCs w:val="16"/>
              </w:rPr>
            </w:pPr>
          </w:p>
          <w:p w14:paraId="61529A90" w14:textId="77777777" w:rsidR="001961C2" w:rsidRPr="00906798" w:rsidRDefault="001961C2" w:rsidP="00994F03">
            <w:pPr>
              <w:rPr>
                <w:sz w:val="16"/>
                <w:szCs w:val="16"/>
              </w:rPr>
            </w:pPr>
          </w:p>
          <w:p w14:paraId="390075A8" w14:textId="77777777" w:rsidR="001961C2" w:rsidRPr="00906798" w:rsidRDefault="001961C2" w:rsidP="00994F03">
            <w:pPr>
              <w:rPr>
                <w:sz w:val="16"/>
                <w:szCs w:val="16"/>
              </w:rPr>
            </w:pPr>
            <w:r w:rsidRPr="00906798">
              <w:rPr>
                <w:sz w:val="16"/>
                <w:szCs w:val="16"/>
              </w:rPr>
              <w:t>Table: registration</w:t>
            </w:r>
          </w:p>
          <w:p w14:paraId="61AE84B9" w14:textId="77777777" w:rsidR="001961C2" w:rsidRPr="00906798" w:rsidRDefault="001961C2" w:rsidP="00994F03">
            <w:pPr>
              <w:rPr>
                <w:sz w:val="16"/>
                <w:szCs w:val="16"/>
              </w:rPr>
            </w:pPr>
            <w:r w:rsidRPr="00906798">
              <w:rPr>
                <w:sz w:val="16"/>
                <w:szCs w:val="16"/>
              </w:rPr>
              <w:t>Columns:</w:t>
            </w:r>
          </w:p>
          <w:p w14:paraId="7F268D1D" w14:textId="77777777" w:rsidR="001961C2" w:rsidRPr="00906798" w:rsidRDefault="001961C2" w:rsidP="00994F03">
            <w:pPr>
              <w:rPr>
                <w:sz w:val="16"/>
                <w:szCs w:val="16"/>
              </w:rPr>
            </w:pPr>
            <w:proofErr w:type="spellStart"/>
            <w:r w:rsidRPr="00906798">
              <w:rPr>
                <w:sz w:val="16"/>
                <w:szCs w:val="16"/>
              </w:rPr>
              <w:t>IDregistration</w:t>
            </w:r>
            <w:proofErr w:type="spellEnd"/>
            <w:r w:rsidRPr="00906798">
              <w:rPr>
                <w:sz w:val="16"/>
                <w:szCs w:val="16"/>
              </w:rPr>
              <w:t xml:space="preserve"> int AI PK </w:t>
            </w:r>
          </w:p>
          <w:p w14:paraId="05007E8F" w14:textId="77777777" w:rsidR="001961C2" w:rsidRPr="00906798" w:rsidRDefault="001961C2" w:rsidP="00994F03">
            <w:pPr>
              <w:rPr>
                <w:sz w:val="16"/>
                <w:szCs w:val="16"/>
              </w:rPr>
            </w:pPr>
            <w:proofErr w:type="spellStart"/>
            <w:r w:rsidRPr="00906798">
              <w:rPr>
                <w:sz w:val="16"/>
                <w:szCs w:val="16"/>
              </w:rPr>
              <w:t>loginUserName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F03F283" w14:textId="77777777" w:rsidR="001961C2" w:rsidRPr="00906798" w:rsidRDefault="001961C2" w:rsidP="00994F03">
            <w:pPr>
              <w:rPr>
                <w:sz w:val="16"/>
                <w:szCs w:val="16"/>
              </w:rPr>
            </w:pPr>
            <w:proofErr w:type="spellStart"/>
            <w:r w:rsidRPr="00906798">
              <w:rPr>
                <w:sz w:val="16"/>
                <w:szCs w:val="16"/>
              </w:rPr>
              <w:t>loginPassword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8) </w:t>
            </w:r>
          </w:p>
          <w:p w14:paraId="557B7F21" w14:textId="77777777" w:rsidR="001961C2" w:rsidRPr="00906798" w:rsidRDefault="001961C2" w:rsidP="00994F03">
            <w:pPr>
              <w:rPr>
                <w:sz w:val="16"/>
                <w:szCs w:val="16"/>
              </w:rPr>
            </w:pPr>
            <w:proofErr w:type="spellStart"/>
            <w:r w:rsidRPr="00906798">
              <w:rPr>
                <w:sz w:val="16"/>
                <w:szCs w:val="16"/>
              </w:rPr>
              <w:t>repeatPassord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8) </w:t>
            </w:r>
          </w:p>
          <w:p w14:paraId="7DC8F26C" w14:textId="77777777" w:rsidR="001961C2" w:rsidRPr="00906798" w:rsidRDefault="001961C2" w:rsidP="00994F03">
            <w:pPr>
              <w:rPr>
                <w:sz w:val="16"/>
                <w:szCs w:val="16"/>
              </w:rPr>
            </w:pPr>
            <w:proofErr w:type="spellStart"/>
            <w:r w:rsidRPr="00906798">
              <w:rPr>
                <w:sz w:val="16"/>
                <w:szCs w:val="16"/>
              </w:rPr>
              <w:t>fName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2109067B" w14:textId="77777777" w:rsidR="001961C2" w:rsidRPr="00906798" w:rsidRDefault="001961C2" w:rsidP="00994F03">
            <w:pPr>
              <w:rPr>
                <w:sz w:val="16"/>
                <w:szCs w:val="16"/>
              </w:rPr>
            </w:pPr>
            <w:proofErr w:type="spellStart"/>
            <w:r w:rsidRPr="00906798">
              <w:rPr>
                <w:sz w:val="16"/>
                <w:szCs w:val="16"/>
              </w:rPr>
              <w:t>lname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24A703A" w14:textId="77777777" w:rsidR="001961C2" w:rsidRPr="00906798" w:rsidRDefault="001961C2" w:rsidP="00994F03">
            <w:pPr>
              <w:rPr>
                <w:sz w:val="16"/>
                <w:szCs w:val="16"/>
              </w:rPr>
            </w:pPr>
            <w:proofErr w:type="spellStart"/>
            <w:r w:rsidRPr="00906798">
              <w:rPr>
                <w:sz w:val="16"/>
                <w:szCs w:val="16"/>
              </w:rPr>
              <w:t>eMail</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2CC04F37" w14:textId="77777777" w:rsidR="001961C2" w:rsidRPr="00906798" w:rsidRDefault="001961C2" w:rsidP="00994F03">
            <w:pPr>
              <w:rPr>
                <w:sz w:val="16"/>
                <w:szCs w:val="16"/>
              </w:rPr>
            </w:pPr>
            <w:proofErr w:type="spellStart"/>
            <w:r w:rsidRPr="00906798">
              <w:rPr>
                <w:sz w:val="16"/>
                <w:szCs w:val="16"/>
              </w:rPr>
              <w:t>hPhone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68ABCB6B" w14:textId="77777777" w:rsidR="001961C2" w:rsidRPr="00906798" w:rsidRDefault="001961C2" w:rsidP="00994F03">
            <w:pPr>
              <w:rPr>
                <w:sz w:val="16"/>
                <w:szCs w:val="16"/>
              </w:rPr>
            </w:pPr>
            <w:r w:rsidRPr="00906798">
              <w:rPr>
                <w:sz w:val="16"/>
                <w:szCs w:val="16"/>
              </w:rPr>
              <w:t xml:space="preserve">role </w:t>
            </w:r>
            <w:proofErr w:type="gramStart"/>
            <w:r w:rsidRPr="00906798">
              <w:rPr>
                <w:sz w:val="16"/>
                <w:szCs w:val="16"/>
              </w:rPr>
              <w:t>varchar(</w:t>
            </w:r>
            <w:proofErr w:type="gramEnd"/>
            <w:r w:rsidRPr="00906798">
              <w:rPr>
                <w:sz w:val="16"/>
                <w:szCs w:val="16"/>
              </w:rPr>
              <w:t xml:space="preserve">10) </w:t>
            </w:r>
          </w:p>
          <w:p w14:paraId="21A7AAEE" w14:textId="77777777" w:rsidR="001961C2" w:rsidRPr="00906798" w:rsidRDefault="001961C2" w:rsidP="00994F03">
            <w:pPr>
              <w:rPr>
                <w:sz w:val="16"/>
                <w:szCs w:val="16"/>
              </w:rPr>
            </w:pPr>
            <w:proofErr w:type="spellStart"/>
            <w:r w:rsidRPr="00906798">
              <w:rPr>
                <w:sz w:val="16"/>
                <w:szCs w:val="16"/>
              </w:rPr>
              <w:t>rLocality</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6) </w:t>
            </w:r>
          </w:p>
          <w:p w14:paraId="385524E2" w14:textId="77777777" w:rsidR="001961C2" w:rsidRPr="00906798" w:rsidRDefault="001961C2" w:rsidP="00994F03">
            <w:pPr>
              <w:rPr>
                <w:sz w:val="16"/>
                <w:szCs w:val="16"/>
              </w:rPr>
            </w:pPr>
            <w:proofErr w:type="spellStart"/>
            <w:r w:rsidRPr="00906798">
              <w:rPr>
                <w:sz w:val="16"/>
                <w:szCs w:val="16"/>
              </w:rPr>
              <w:t>fAddress</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90) </w:t>
            </w:r>
          </w:p>
          <w:p w14:paraId="3574C353" w14:textId="77777777" w:rsidR="001961C2" w:rsidRPr="00906798" w:rsidRDefault="001961C2" w:rsidP="00994F03">
            <w:pPr>
              <w:rPr>
                <w:sz w:val="16"/>
                <w:szCs w:val="16"/>
              </w:rPr>
            </w:pPr>
            <w:proofErr w:type="spellStart"/>
            <w:r w:rsidRPr="00906798">
              <w:rPr>
                <w:sz w:val="16"/>
                <w:szCs w:val="16"/>
              </w:rPr>
              <w:t>streetNumber</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 </w:t>
            </w:r>
          </w:p>
          <w:p w14:paraId="5B761D18" w14:textId="77777777" w:rsidR="001961C2" w:rsidRPr="00906798" w:rsidRDefault="001961C2" w:rsidP="00994F03">
            <w:pPr>
              <w:rPr>
                <w:sz w:val="16"/>
                <w:szCs w:val="16"/>
              </w:rPr>
            </w:pPr>
            <w:r w:rsidRPr="00906798">
              <w:rPr>
                <w:sz w:val="16"/>
                <w:szCs w:val="16"/>
              </w:rPr>
              <w:t xml:space="preserve">suburb </w:t>
            </w:r>
            <w:proofErr w:type="gramStart"/>
            <w:r w:rsidRPr="00906798">
              <w:rPr>
                <w:sz w:val="16"/>
                <w:szCs w:val="16"/>
              </w:rPr>
              <w:t>varchar(</w:t>
            </w:r>
            <w:proofErr w:type="gramEnd"/>
            <w:r w:rsidRPr="00906798">
              <w:rPr>
                <w:sz w:val="16"/>
                <w:szCs w:val="16"/>
              </w:rPr>
              <w:t xml:space="preserve">10) </w:t>
            </w:r>
          </w:p>
          <w:p w14:paraId="5D4708AB" w14:textId="77777777" w:rsidR="001961C2" w:rsidRPr="00906798" w:rsidRDefault="001961C2" w:rsidP="00994F03">
            <w:pPr>
              <w:rPr>
                <w:sz w:val="16"/>
                <w:szCs w:val="16"/>
              </w:rPr>
            </w:pPr>
            <w:r w:rsidRPr="00906798">
              <w:rPr>
                <w:sz w:val="16"/>
                <w:szCs w:val="16"/>
              </w:rPr>
              <w:t xml:space="preserve">street </w:t>
            </w:r>
            <w:proofErr w:type="gramStart"/>
            <w:r w:rsidRPr="00906798">
              <w:rPr>
                <w:sz w:val="16"/>
                <w:szCs w:val="16"/>
              </w:rPr>
              <w:t>varchar(</w:t>
            </w:r>
            <w:proofErr w:type="gramEnd"/>
            <w:r w:rsidRPr="00906798">
              <w:rPr>
                <w:sz w:val="16"/>
                <w:szCs w:val="16"/>
              </w:rPr>
              <w:t xml:space="preserve">30) </w:t>
            </w:r>
          </w:p>
          <w:p w14:paraId="092477FE" w14:textId="77777777" w:rsidR="001961C2" w:rsidRPr="00906798" w:rsidRDefault="001961C2" w:rsidP="00994F03">
            <w:pPr>
              <w:rPr>
                <w:sz w:val="16"/>
                <w:szCs w:val="16"/>
              </w:rPr>
            </w:pPr>
            <w:r w:rsidRPr="00906798">
              <w:rPr>
                <w:sz w:val="16"/>
                <w:szCs w:val="16"/>
              </w:rPr>
              <w:t xml:space="preserve">address1 </w:t>
            </w:r>
            <w:proofErr w:type="gramStart"/>
            <w:r w:rsidRPr="00906798">
              <w:rPr>
                <w:sz w:val="16"/>
                <w:szCs w:val="16"/>
              </w:rPr>
              <w:t>varchar(</w:t>
            </w:r>
            <w:proofErr w:type="gramEnd"/>
            <w:r w:rsidRPr="00906798">
              <w:rPr>
                <w:sz w:val="16"/>
                <w:szCs w:val="16"/>
              </w:rPr>
              <w:t xml:space="preserve">30) </w:t>
            </w:r>
          </w:p>
          <w:p w14:paraId="571C0604" w14:textId="77777777" w:rsidR="001961C2" w:rsidRPr="00906798" w:rsidRDefault="001961C2" w:rsidP="00994F03">
            <w:pPr>
              <w:rPr>
                <w:sz w:val="16"/>
                <w:szCs w:val="16"/>
              </w:rPr>
            </w:pPr>
            <w:r w:rsidRPr="00906798">
              <w:rPr>
                <w:sz w:val="16"/>
                <w:szCs w:val="16"/>
              </w:rPr>
              <w:t xml:space="preserve">address2 </w:t>
            </w:r>
            <w:proofErr w:type="gramStart"/>
            <w:r w:rsidRPr="00906798">
              <w:rPr>
                <w:sz w:val="16"/>
                <w:szCs w:val="16"/>
              </w:rPr>
              <w:t>varchar(</w:t>
            </w:r>
            <w:proofErr w:type="gramEnd"/>
            <w:r w:rsidRPr="00906798">
              <w:rPr>
                <w:sz w:val="16"/>
                <w:szCs w:val="16"/>
              </w:rPr>
              <w:t xml:space="preserve">30) </w:t>
            </w:r>
          </w:p>
          <w:p w14:paraId="691FB0E0" w14:textId="77777777" w:rsidR="001961C2" w:rsidRPr="00906798" w:rsidRDefault="001961C2" w:rsidP="00994F03">
            <w:pPr>
              <w:rPr>
                <w:sz w:val="16"/>
                <w:szCs w:val="16"/>
              </w:rPr>
            </w:pPr>
            <w:r w:rsidRPr="00906798">
              <w:rPr>
                <w:sz w:val="16"/>
                <w:szCs w:val="16"/>
              </w:rPr>
              <w:t xml:space="preserve">city </w:t>
            </w:r>
            <w:proofErr w:type="gramStart"/>
            <w:r w:rsidRPr="00906798">
              <w:rPr>
                <w:sz w:val="16"/>
                <w:szCs w:val="16"/>
              </w:rPr>
              <w:t>varchar(</w:t>
            </w:r>
            <w:proofErr w:type="gramEnd"/>
            <w:r w:rsidRPr="00906798">
              <w:rPr>
                <w:sz w:val="16"/>
                <w:szCs w:val="16"/>
              </w:rPr>
              <w:t xml:space="preserve">5) </w:t>
            </w:r>
          </w:p>
          <w:p w14:paraId="7FD17104" w14:textId="77777777" w:rsidR="001961C2" w:rsidRPr="00906798" w:rsidRDefault="001961C2" w:rsidP="00994F03">
            <w:pPr>
              <w:rPr>
                <w:sz w:val="16"/>
                <w:szCs w:val="16"/>
              </w:rPr>
            </w:pPr>
            <w:r w:rsidRPr="00906798">
              <w:rPr>
                <w:sz w:val="16"/>
                <w:szCs w:val="16"/>
              </w:rPr>
              <w:t xml:space="preserve">state </w:t>
            </w:r>
            <w:proofErr w:type="gramStart"/>
            <w:r w:rsidRPr="00906798">
              <w:rPr>
                <w:sz w:val="16"/>
                <w:szCs w:val="16"/>
              </w:rPr>
              <w:t>varchar(</w:t>
            </w:r>
            <w:proofErr w:type="gramEnd"/>
            <w:r w:rsidRPr="00906798">
              <w:rPr>
                <w:sz w:val="16"/>
                <w:szCs w:val="16"/>
              </w:rPr>
              <w:t xml:space="preserve">20) </w:t>
            </w:r>
          </w:p>
          <w:p w14:paraId="20E99905" w14:textId="77777777" w:rsidR="001961C2" w:rsidRPr="00906798" w:rsidRDefault="001961C2" w:rsidP="00994F03">
            <w:pPr>
              <w:rPr>
                <w:sz w:val="16"/>
                <w:szCs w:val="16"/>
              </w:rPr>
            </w:pPr>
            <w:proofErr w:type="spellStart"/>
            <w:r w:rsidRPr="00906798">
              <w:rPr>
                <w:sz w:val="16"/>
                <w:szCs w:val="16"/>
              </w:rPr>
              <w:t>zipcode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 </w:t>
            </w:r>
          </w:p>
          <w:p w14:paraId="3CA02451" w14:textId="77777777" w:rsidR="001961C2" w:rsidRPr="00906798" w:rsidRDefault="001961C2" w:rsidP="00994F03">
            <w:pPr>
              <w:rPr>
                <w:sz w:val="16"/>
                <w:szCs w:val="16"/>
              </w:rPr>
            </w:pPr>
            <w:proofErr w:type="spellStart"/>
            <w:r w:rsidRPr="00906798">
              <w:rPr>
                <w:sz w:val="16"/>
                <w:szCs w:val="16"/>
              </w:rPr>
              <w:t>volCat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669E068C" w14:textId="77777777" w:rsidR="001961C2" w:rsidRPr="00906798" w:rsidRDefault="001961C2" w:rsidP="00994F03">
            <w:pPr>
              <w:rPr>
                <w:sz w:val="16"/>
                <w:szCs w:val="16"/>
              </w:rPr>
            </w:pPr>
            <w:proofErr w:type="spellStart"/>
            <w:r w:rsidRPr="00906798">
              <w:rPr>
                <w:sz w:val="16"/>
                <w:szCs w:val="16"/>
              </w:rPr>
              <w:t>tCert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576E21DE" w14:textId="77777777" w:rsidR="001961C2" w:rsidRPr="00906798" w:rsidRDefault="001961C2" w:rsidP="00994F03">
            <w:pPr>
              <w:rPr>
                <w:sz w:val="16"/>
                <w:szCs w:val="16"/>
              </w:rPr>
            </w:pPr>
            <w:r w:rsidRPr="00906798">
              <w:rPr>
                <w:sz w:val="16"/>
                <w:szCs w:val="16"/>
              </w:rPr>
              <w:t xml:space="preserve">background </w:t>
            </w:r>
            <w:proofErr w:type="gramStart"/>
            <w:r w:rsidRPr="00906798">
              <w:rPr>
                <w:sz w:val="16"/>
                <w:szCs w:val="16"/>
              </w:rPr>
              <w:t>varchar(</w:t>
            </w:r>
            <w:proofErr w:type="gramEnd"/>
            <w:r w:rsidRPr="00906798">
              <w:rPr>
                <w:sz w:val="16"/>
                <w:szCs w:val="16"/>
              </w:rPr>
              <w:t xml:space="preserve">255) </w:t>
            </w:r>
          </w:p>
          <w:p w14:paraId="371628E7" w14:textId="77777777" w:rsidR="001961C2" w:rsidRPr="00906798" w:rsidRDefault="001961C2" w:rsidP="00994F03">
            <w:pPr>
              <w:rPr>
                <w:sz w:val="16"/>
                <w:szCs w:val="16"/>
              </w:rPr>
            </w:pPr>
            <w:proofErr w:type="spellStart"/>
            <w:r w:rsidRPr="00906798">
              <w:rPr>
                <w:sz w:val="16"/>
                <w:szCs w:val="16"/>
              </w:rPr>
              <w:t>aVolHours</w:t>
            </w:r>
            <w:proofErr w:type="spellEnd"/>
            <w:r w:rsidRPr="00906798">
              <w:rPr>
                <w:sz w:val="16"/>
                <w:szCs w:val="16"/>
              </w:rPr>
              <w:t xml:space="preserve"> int </w:t>
            </w:r>
          </w:p>
          <w:p w14:paraId="682BE4E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p w14:paraId="76FA7572" w14:textId="77777777" w:rsidR="001961C2" w:rsidRPr="00906798" w:rsidRDefault="001961C2" w:rsidP="00994F03">
            <w:pPr>
              <w:rPr>
                <w:sz w:val="16"/>
                <w:szCs w:val="16"/>
              </w:rPr>
            </w:pPr>
          </w:p>
        </w:tc>
        <w:tc>
          <w:tcPr>
            <w:tcW w:w="1814" w:type="dxa"/>
          </w:tcPr>
          <w:p w14:paraId="01788157" w14:textId="77777777" w:rsidR="001961C2" w:rsidRPr="00906798" w:rsidRDefault="001961C2" w:rsidP="00994F03">
            <w:pPr>
              <w:rPr>
                <w:sz w:val="16"/>
                <w:szCs w:val="16"/>
              </w:rPr>
            </w:pPr>
          </w:p>
          <w:p w14:paraId="0706A1E1" w14:textId="77777777" w:rsidR="001961C2" w:rsidRPr="00906798" w:rsidRDefault="001961C2" w:rsidP="00994F03">
            <w:pPr>
              <w:rPr>
                <w:sz w:val="16"/>
                <w:szCs w:val="16"/>
              </w:rPr>
            </w:pPr>
          </w:p>
          <w:p w14:paraId="247CDBDB" w14:textId="77777777" w:rsidR="001961C2" w:rsidRPr="00906798" w:rsidRDefault="001961C2" w:rsidP="00994F03">
            <w:pPr>
              <w:rPr>
                <w:sz w:val="16"/>
                <w:szCs w:val="16"/>
              </w:rPr>
            </w:pPr>
            <w:r w:rsidRPr="00906798">
              <w:rPr>
                <w:sz w:val="16"/>
                <w:szCs w:val="16"/>
              </w:rPr>
              <w:t>Table: login</w:t>
            </w:r>
          </w:p>
          <w:p w14:paraId="650B187E" w14:textId="77777777" w:rsidR="001961C2" w:rsidRPr="00906798" w:rsidRDefault="001961C2" w:rsidP="00994F03">
            <w:pPr>
              <w:rPr>
                <w:sz w:val="16"/>
                <w:szCs w:val="16"/>
              </w:rPr>
            </w:pPr>
            <w:r w:rsidRPr="00906798">
              <w:rPr>
                <w:sz w:val="16"/>
                <w:szCs w:val="16"/>
              </w:rPr>
              <w:t>Columns:</w:t>
            </w:r>
          </w:p>
          <w:p w14:paraId="75B7773E" w14:textId="77777777" w:rsidR="001961C2" w:rsidRPr="00906798" w:rsidRDefault="001961C2" w:rsidP="00994F03">
            <w:pPr>
              <w:rPr>
                <w:sz w:val="16"/>
                <w:szCs w:val="16"/>
              </w:rPr>
            </w:pPr>
            <w:proofErr w:type="spellStart"/>
            <w:r w:rsidRPr="00906798">
              <w:rPr>
                <w:sz w:val="16"/>
                <w:szCs w:val="16"/>
              </w:rPr>
              <w:t>IDlogin</w:t>
            </w:r>
            <w:proofErr w:type="spellEnd"/>
            <w:r w:rsidRPr="00906798">
              <w:rPr>
                <w:sz w:val="16"/>
                <w:szCs w:val="16"/>
              </w:rPr>
              <w:t xml:space="preserve"> int AI PK </w:t>
            </w:r>
          </w:p>
          <w:p w14:paraId="1A668966" w14:textId="77777777" w:rsidR="001961C2" w:rsidRPr="00906798" w:rsidRDefault="001961C2" w:rsidP="00994F03">
            <w:pPr>
              <w:rPr>
                <w:sz w:val="16"/>
                <w:szCs w:val="16"/>
              </w:rPr>
            </w:pPr>
            <w:proofErr w:type="spellStart"/>
            <w:r w:rsidRPr="00906798">
              <w:rPr>
                <w:sz w:val="16"/>
                <w:szCs w:val="16"/>
              </w:rPr>
              <w:t>loginUserName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45) </w:t>
            </w:r>
          </w:p>
          <w:p w14:paraId="6AB1DBE7" w14:textId="77777777" w:rsidR="001961C2" w:rsidRPr="00906798" w:rsidRDefault="001961C2" w:rsidP="00994F03">
            <w:pPr>
              <w:rPr>
                <w:sz w:val="16"/>
                <w:szCs w:val="16"/>
              </w:rPr>
            </w:pPr>
            <w:proofErr w:type="spellStart"/>
            <w:r w:rsidRPr="00906798">
              <w:rPr>
                <w:sz w:val="16"/>
                <w:szCs w:val="16"/>
              </w:rPr>
              <w:t>loginPassword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45) </w:t>
            </w:r>
          </w:p>
          <w:p w14:paraId="444E228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1545" w:type="dxa"/>
          </w:tcPr>
          <w:p w14:paraId="0490822C" w14:textId="77777777" w:rsidR="001961C2" w:rsidRPr="00906798" w:rsidRDefault="001961C2" w:rsidP="00994F03">
            <w:pPr>
              <w:rPr>
                <w:sz w:val="16"/>
                <w:szCs w:val="16"/>
              </w:rPr>
            </w:pPr>
          </w:p>
          <w:p w14:paraId="36DE8AA2" w14:textId="77777777" w:rsidR="001961C2" w:rsidRPr="00906798" w:rsidRDefault="001961C2" w:rsidP="00994F03">
            <w:pPr>
              <w:rPr>
                <w:sz w:val="16"/>
                <w:szCs w:val="16"/>
              </w:rPr>
            </w:pPr>
            <w:r w:rsidRPr="00906798">
              <w:rPr>
                <w:sz w:val="16"/>
                <w:szCs w:val="16"/>
              </w:rPr>
              <w:t xml:space="preserve">Table: </w:t>
            </w:r>
            <w:proofErr w:type="spellStart"/>
            <w:r w:rsidRPr="00906798">
              <w:rPr>
                <w:sz w:val="16"/>
                <w:szCs w:val="16"/>
              </w:rPr>
              <w:t>contactus</w:t>
            </w:r>
            <w:proofErr w:type="spellEnd"/>
          </w:p>
          <w:p w14:paraId="1279289E" w14:textId="77777777" w:rsidR="001961C2" w:rsidRPr="00906798" w:rsidRDefault="001961C2" w:rsidP="00994F03">
            <w:pPr>
              <w:rPr>
                <w:sz w:val="16"/>
                <w:szCs w:val="16"/>
              </w:rPr>
            </w:pPr>
            <w:r w:rsidRPr="00906798">
              <w:rPr>
                <w:sz w:val="16"/>
                <w:szCs w:val="16"/>
              </w:rPr>
              <w:t>Columns:</w:t>
            </w:r>
          </w:p>
          <w:p w14:paraId="4D17FEFA" w14:textId="77777777" w:rsidR="001961C2" w:rsidRPr="00906798" w:rsidRDefault="001961C2" w:rsidP="00994F03">
            <w:pPr>
              <w:rPr>
                <w:sz w:val="16"/>
                <w:szCs w:val="16"/>
              </w:rPr>
            </w:pPr>
            <w:proofErr w:type="spellStart"/>
            <w:r w:rsidRPr="00906798">
              <w:rPr>
                <w:sz w:val="16"/>
                <w:szCs w:val="16"/>
              </w:rPr>
              <w:t>IDcontactus</w:t>
            </w:r>
            <w:proofErr w:type="spellEnd"/>
            <w:r w:rsidRPr="00906798">
              <w:rPr>
                <w:sz w:val="16"/>
                <w:szCs w:val="16"/>
              </w:rPr>
              <w:t xml:space="preserve"> int AI PK </w:t>
            </w:r>
          </w:p>
          <w:p w14:paraId="2C9DA4E6" w14:textId="77777777" w:rsidR="001961C2" w:rsidRPr="00906798" w:rsidRDefault="001961C2" w:rsidP="00994F03">
            <w:pPr>
              <w:rPr>
                <w:sz w:val="16"/>
                <w:szCs w:val="16"/>
              </w:rPr>
            </w:pPr>
            <w:r w:rsidRPr="00906798">
              <w:rPr>
                <w:sz w:val="16"/>
                <w:szCs w:val="16"/>
              </w:rPr>
              <w:t xml:space="preserve">name </w:t>
            </w:r>
            <w:proofErr w:type="gramStart"/>
            <w:r w:rsidRPr="00906798">
              <w:rPr>
                <w:sz w:val="16"/>
                <w:szCs w:val="16"/>
              </w:rPr>
              <w:t>varchar(</w:t>
            </w:r>
            <w:proofErr w:type="gramEnd"/>
            <w:r w:rsidRPr="00906798">
              <w:rPr>
                <w:sz w:val="16"/>
                <w:szCs w:val="16"/>
              </w:rPr>
              <w:t xml:space="preserve">20) </w:t>
            </w:r>
          </w:p>
          <w:p w14:paraId="36CBCA7F" w14:textId="77777777" w:rsidR="001961C2" w:rsidRPr="00906798" w:rsidRDefault="001961C2" w:rsidP="00994F03">
            <w:pPr>
              <w:rPr>
                <w:sz w:val="16"/>
                <w:szCs w:val="16"/>
              </w:rPr>
            </w:pPr>
            <w:r w:rsidRPr="00906798">
              <w:rPr>
                <w:sz w:val="16"/>
                <w:szCs w:val="16"/>
              </w:rPr>
              <w:t xml:space="preserve">email </w:t>
            </w:r>
            <w:proofErr w:type="gramStart"/>
            <w:r w:rsidRPr="00906798">
              <w:rPr>
                <w:sz w:val="16"/>
                <w:szCs w:val="16"/>
              </w:rPr>
              <w:t>varchar(</w:t>
            </w:r>
            <w:proofErr w:type="gramEnd"/>
            <w:r w:rsidRPr="00906798">
              <w:rPr>
                <w:sz w:val="16"/>
                <w:szCs w:val="16"/>
              </w:rPr>
              <w:t xml:space="preserve">30) </w:t>
            </w:r>
          </w:p>
          <w:p w14:paraId="432433CB" w14:textId="77777777" w:rsidR="001961C2" w:rsidRPr="00906798" w:rsidRDefault="001961C2" w:rsidP="00994F03">
            <w:pPr>
              <w:rPr>
                <w:sz w:val="16"/>
                <w:szCs w:val="16"/>
              </w:rPr>
            </w:pPr>
            <w:r w:rsidRPr="00906798">
              <w:rPr>
                <w:sz w:val="16"/>
                <w:szCs w:val="16"/>
              </w:rPr>
              <w:t xml:space="preserve">subject </w:t>
            </w:r>
            <w:proofErr w:type="gramStart"/>
            <w:r w:rsidRPr="00906798">
              <w:rPr>
                <w:sz w:val="16"/>
                <w:szCs w:val="16"/>
              </w:rPr>
              <w:t>varchar(</w:t>
            </w:r>
            <w:proofErr w:type="gramEnd"/>
            <w:r w:rsidRPr="00906798">
              <w:rPr>
                <w:sz w:val="16"/>
                <w:szCs w:val="16"/>
              </w:rPr>
              <w:t xml:space="preserve">45) </w:t>
            </w:r>
          </w:p>
          <w:p w14:paraId="5EE3BB6D" w14:textId="77777777" w:rsidR="001961C2" w:rsidRPr="00906798" w:rsidRDefault="001961C2" w:rsidP="00994F03">
            <w:pPr>
              <w:rPr>
                <w:sz w:val="16"/>
                <w:szCs w:val="16"/>
              </w:rPr>
            </w:pPr>
            <w:r w:rsidRPr="00906798">
              <w:rPr>
                <w:sz w:val="16"/>
                <w:szCs w:val="16"/>
              </w:rPr>
              <w:t xml:space="preserve">message </w:t>
            </w:r>
            <w:proofErr w:type="gramStart"/>
            <w:r w:rsidRPr="00906798">
              <w:rPr>
                <w:sz w:val="16"/>
                <w:szCs w:val="16"/>
              </w:rPr>
              <w:t>varchar(</w:t>
            </w:r>
            <w:proofErr w:type="gramEnd"/>
            <w:r w:rsidRPr="00906798">
              <w:rPr>
                <w:sz w:val="16"/>
                <w:szCs w:val="16"/>
              </w:rPr>
              <w:t xml:space="preserve">255) </w:t>
            </w:r>
          </w:p>
          <w:p w14:paraId="619A25C7"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2083" w:type="dxa"/>
          </w:tcPr>
          <w:p w14:paraId="71A833AF" w14:textId="77777777" w:rsidR="001961C2" w:rsidRPr="00906798" w:rsidRDefault="001961C2" w:rsidP="00994F03">
            <w:pPr>
              <w:rPr>
                <w:sz w:val="16"/>
                <w:szCs w:val="16"/>
              </w:rPr>
            </w:pPr>
          </w:p>
          <w:p w14:paraId="5CD3AC18" w14:textId="77777777" w:rsidR="001961C2" w:rsidRPr="00906798" w:rsidRDefault="001961C2" w:rsidP="00994F03">
            <w:pPr>
              <w:rPr>
                <w:sz w:val="16"/>
                <w:szCs w:val="16"/>
              </w:rPr>
            </w:pPr>
            <w:r w:rsidRPr="00906798">
              <w:rPr>
                <w:sz w:val="16"/>
                <w:szCs w:val="16"/>
              </w:rPr>
              <w:t xml:space="preserve">Table: </w:t>
            </w:r>
            <w:proofErr w:type="spellStart"/>
            <w:r w:rsidRPr="00906798">
              <w:rPr>
                <w:sz w:val="16"/>
                <w:szCs w:val="16"/>
              </w:rPr>
              <w:t>casereport</w:t>
            </w:r>
            <w:proofErr w:type="spellEnd"/>
          </w:p>
          <w:p w14:paraId="3F7E07BC" w14:textId="77777777" w:rsidR="001961C2" w:rsidRPr="00906798" w:rsidRDefault="001961C2" w:rsidP="00994F03">
            <w:pPr>
              <w:rPr>
                <w:sz w:val="16"/>
                <w:szCs w:val="16"/>
              </w:rPr>
            </w:pPr>
            <w:r w:rsidRPr="00906798">
              <w:rPr>
                <w:sz w:val="16"/>
                <w:szCs w:val="16"/>
              </w:rPr>
              <w:t>Columns:</w:t>
            </w:r>
          </w:p>
          <w:p w14:paraId="60FB8A2A" w14:textId="77777777" w:rsidR="001961C2" w:rsidRPr="00906798" w:rsidRDefault="001961C2" w:rsidP="00994F03">
            <w:pPr>
              <w:rPr>
                <w:sz w:val="16"/>
                <w:szCs w:val="16"/>
              </w:rPr>
            </w:pPr>
            <w:proofErr w:type="spellStart"/>
            <w:r w:rsidRPr="00906798">
              <w:rPr>
                <w:sz w:val="16"/>
                <w:szCs w:val="16"/>
              </w:rPr>
              <w:t>IDcasereport</w:t>
            </w:r>
            <w:proofErr w:type="spellEnd"/>
            <w:r w:rsidRPr="00906798">
              <w:rPr>
                <w:sz w:val="16"/>
                <w:szCs w:val="16"/>
              </w:rPr>
              <w:t xml:space="preserve"> int AI PK </w:t>
            </w:r>
          </w:p>
          <w:p w14:paraId="2CF0696A" w14:textId="77777777" w:rsidR="001961C2" w:rsidRPr="00906798" w:rsidRDefault="001961C2" w:rsidP="00994F03">
            <w:pPr>
              <w:rPr>
                <w:sz w:val="16"/>
                <w:szCs w:val="16"/>
              </w:rPr>
            </w:pPr>
            <w:proofErr w:type="spellStart"/>
            <w:r w:rsidRPr="00906798">
              <w:rPr>
                <w:sz w:val="16"/>
                <w:szCs w:val="16"/>
              </w:rPr>
              <w:t>idLogin</w:t>
            </w:r>
            <w:proofErr w:type="spellEnd"/>
            <w:r w:rsidRPr="00906798">
              <w:rPr>
                <w:sz w:val="16"/>
                <w:szCs w:val="16"/>
              </w:rPr>
              <w:t xml:space="preserve"> int </w:t>
            </w:r>
          </w:p>
          <w:p w14:paraId="1E08E086" w14:textId="77777777" w:rsidR="001961C2" w:rsidRPr="00906798" w:rsidRDefault="001961C2" w:rsidP="00994F03">
            <w:pPr>
              <w:rPr>
                <w:sz w:val="16"/>
                <w:szCs w:val="16"/>
              </w:rPr>
            </w:pPr>
            <w:proofErr w:type="spellStart"/>
            <w:r w:rsidRPr="00906798">
              <w:rPr>
                <w:sz w:val="16"/>
                <w:szCs w:val="16"/>
              </w:rPr>
              <w:t>dateTimePicker</w:t>
            </w:r>
            <w:proofErr w:type="spellEnd"/>
            <w:r w:rsidRPr="00906798">
              <w:rPr>
                <w:sz w:val="16"/>
                <w:szCs w:val="16"/>
              </w:rPr>
              <w:t xml:space="preserve"> datetime </w:t>
            </w:r>
          </w:p>
          <w:p w14:paraId="559A466D" w14:textId="77777777" w:rsidR="001961C2" w:rsidRPr="00906798" w:rsidRDefault="001961C2" w:rsidP="00994F03">
            <w:pPr>
              <w:rPr>
                <w:sz w:val="16"/>
                <w:szCs w:val="16"/>
              </w:rPr>
            </w:pPr>
            <w:proofErr w:type="spellStart"/>
            <w:r w:rsidRPr="00906798">
              <w:rPr>
                <w:sz w:val="16"/>
                <w:szCs w:val="16"/>
              </w:rPr>
              <w:t>decDist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1A8CA3F5" w14:textId="77777777" w:rsidR="001961C2" w:rsidRPr="00906798" w:rsidRDefault="001961C2" w:rsidP="00994F03">
            <w:pPr>
              <w:rPr>
                <w:sz w:val="16"/>
                <w:szCs w:val="16"/>
              </w:rPr>
            </w:pPr>
            <w:r w:rsidRPr="00906798">
              <w:rPr>
                <w:sz w:val="16"/>
                <w:szCs w:val="16"/>
              </w:rPr>
              <w:t xml:space="preserve">campsites </w:t>
            </w:r>
            <w:proofErr w:type="gramStart"/>
            <w:r w:rsidRPr="00906798">
              <w:rPr>
                <w:sz w:val="16"/>
                <w:szCs w:val="16"/>
              </w:rPr>
              <w:t>varchar(</w:t>
            </w:r>
            <w:proofErr w:type="gramEnd"/>
            <w:r w:rsidRPr="00906798">
              <w:rPr>
                <w:sz w:val="16"/>
                <w:szCs w:val="16"/>
              </w:rPr>
              <w:t xml:space="preserve">20) </w:t>
            </w:r>
          </w:p>
          <w:p w14:paraId="207AB81C" w14:textId="77777777" w:rsidR="001961C2" w:rsidRPr="00906798" w:rsidRDefault="001961C2" w:rsidP="00994F03">
            <w:pPr>
              <w:rPr>
                <w:sz w:val="16"/>
                <w:szCs w:val="16"/>
              </w:rPr>
            </w:pPr>
            <w:proofErr w:type="spellStart"/>
            <w:r w:rsidRPr="00906798">
              <w:rPr>
                <w:sz w:val="16"/>
                <w:szCs w:val="16"/>
              </w:rPr>
              <w:t>issueType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1EF5D64D" w14:textId="77777777" w:rsidR="001961C2" w:rsidRPr="00906798" w:rsidRDefault="001961C2" w:rsidP="00994F03">
            <w:pPr>
              <w:rPr>
                <w:sz w:val="16"/>
                <w:szCs w:val="16"/>
              </w:rPr>
            </w:pPr>
            <w:proofErr w:type="spellStart"/>
            <w:r w:rsidRPr="00906798">
              <w:rPr>
                <w:sz w:val="16"/>
                <w:szCs w:val="16"/>
              </w:rPr>
              <w:t>issuetypeoptions</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582B106D" w14:textId="77777777" w:rsidR="001961C2" w:rsidRPr="00906798" w:rsidRDefault="001961C2" w:rsidP="00994F03">
            <w:pPr>
              <w:rPr>
                <w:sz w:val="16"/>
                <w:szCs w:val="16"/>
              </w:rPr>
            </w:pPr>
            <w:r w:rsidRPr="00906798">
              <w:rPr>
                <w:sz w:val="16"/>
                <w:szCs w:val="16"/>
              </w:rPr>
              <w:t xml:space="preserve">problem </w:t>
            </w:r>
            <w:proofErr w:type="gramStart"/>
            <w:r w:rsidRPr="00906798">
              <w:rPr>
                <w:sz w:val="16"/>
                <w:szCs w:val="16"/>
              </w:rPr>
              <w:t>varchar(</w:t>
            </w:r>
            <w:proofErr w:type="gramEnd"/>
            <w:r w:rsidRPr="00906798">
              <w:rPr>
                <w:sz w:val="16"/>
                <w:szCs w:val="16"/>
              </w:rPr>
              <w:t xml:space="preserve">3) </w:t>
            </w:r>
          </w:p>
          <w:p w14:paraId="0722183E" w14:textId="77777777" w:rsidR="001961C2" w:rsidRPr="00906798" w:rsidRDefault="001961C2" w:rsidP="00994F03">
            <w:pPr>
              <w:rPr>
                <w:sz w:val="16"/>
                <w:szCs w:val="16"/>
              </w:rPr>
            </w:pPr>
            <w:r w:rsidRPr="00906798">
              <w:rPr>
                <w:sz w:val="16"/>
                <w:szCs w:val="16"/>
              </w:rPr>
              <w:t xml:space="preserve">severity </w:t>
            </w:r>
            <w:proofErr w:type="gramStart"/>
            <w:r w:rsidRPr="00906798">
              <w:rPr>
                <w:sz w:val="16"/>
                <w:szCs w:val="16"/>
              </w:rPr>
              <w:t>varchar(</w:t>
            </w:r>
            <w:proofErr w:type="gramEnd"/>
            <w:r w:rsidRPr="00906798">
              <w:rPr>
                <w:sz w:val="16"/>
                <w:szCs w:val="16"/>
              </w:rPr>
              <w:t xml:space="preserve">10) </w:t>
            </w:r>
          </w:p>
          <w:p w14:paraId="4208B28D" w14:textId="77777777" w:rsidR="001961C2" w:rsidRPr="00906798" w:rsidRDefault="001961C2" w:rsidP="00994F03">
            <w:pPr>
              <w:rPr>
                <w:sz w:val="16"/>
                <w:szCs w:val="16"/>
              </w:rPr>
            </w:pPr>
            <w:r w:rsidRPr="00906798">
              <w:rPr>
                <w:sz w:val="16"/>
                <w:szCs w:val="16"/>
              </w:rPr>
              <w:t xml:space="preserve">frequency </w:t>
            </w:r>
            <w:proofErr w:type="gramStart"/>
            <w:r w:rsidRPr="00906798">
              <w:rPr>
                <w:sz w:val="16"/>
                <w:szCs w:val="16"/>
              </w:rPr>
              <w:t>varchar(</w:t>
            </w:r>
            <w:proofErr w:type="gramEnd"/>
            <w:r w:rsidRPr="00906798">
              <w:rPr>
                <w:sz w:val="16"/>
                <w:szCs w:val="16"/>
              </w:rPr>
              <w:t xml:space="preserve">10) </w:t>
            </w:r>
          </w:p>
          <w:p w14:paraId="62B6B59E" w14:textId="77777777" w:rsidR="001961C2" w:rsidRPr="00906798" w:rsidRDefault="001961C2" w:rsidP="00994F03">
            <w:pPr>
              <w:rPr>
                <w:sz w:val="16"/>
                <w:szCs w:val="16"/>
              </w:rPr>
            </w:pPr>
            <w:proofErr w:type="spellStart"/>
            <w:r w:rsidRPr="00906798">
              <w:rPr>
                <w:sz w:val="16"/>
                <w:szCs w:val="16"/>
              </w:rPr>
              <w:t>emailDEC</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16626BE8" w14:textId="77777777" w:rsidR="001961C2" w:rsidRPr="00906798" w:rsidRDefault="001961C2" w:rsidP="00994F03">
            <w:pPr>
              <w:rPr>
                <w:sz w:val="16"/>
                <w:szCs w:val="16"/>
              </w:rPr>
            </w:pPr>
            <w:proofErr w:type="spellStart"/>
            <w:r w:rsidRPr="00906798">
              <w:rPr>
                <w:sz w:val="16"/>
                <w:szCs w:val="16"/>
              </w:rPr>
              <w:t>issueDescription</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255) </w:t>
            </w:r>
          </w:p>
          <w:p w14:paraId="58D26046" w14:textId="77777777" w:rsidR="001961C2" w:rsidRPr="00906798" w:rsidRDefault="001961C2" w:rsidP="00994F03">
            <w:pPr>
              <w:rPr>
                <w:sz w:val="16"/>
                <w:szCs w:val="16"/>
              </w:rPr>
            </w:pPr>
            <w:r w:rsidRPr="00906798">
              <w:rPr>
                <w:sz w:val="16"/>
                <w:szCs w:val="16"/>
              </w:rPr>
              <w:t xml:space="preserve">latitude double </w:t>
            </w:r>
          </w:p>
          <w:p w14:paraId="19C431BA" w14:textId="77777777" w:rsidR="001961C2" w:rsidRPr="00906798" w:rsidRDefault="001961C2" w:rsidP="00994F03">
            <w:pPr>
              <w:rPr>
                <w:sz w:val="16"/>
                <w:szCs w:val="16"/>
              </w:rPr>
            </w:pPr>
            <w:r w:rsidRPr="00906798">
              <w:rPr>
                <w:sz w:val="16"/>
                <w:szCs w:val="16"/>
              </w:rPr>
              <w:t xml:space="preserve">longitude double </w:t>
            </w:r>
          </w:p>
          <w:p w14:paraId="16B46D50" w14:textId="77777777" w:rsidR="001961C2" w:rsidRPr="00906798" w:rsidRDefault="001961C2" w:rsidP="00994F03">
            <w:pPr>
              <w:rPr>
                <w:sz w:val="16"/>
                <w:szCs w:val="16"/>
              </w:rPr>
            </w:pPr>
            <w:r w:rsidRPr="00906798">
              <w:rPr>
                <w:sz w:val="16"/>
                <w:szCs w:val="16"/>
              </w:rPr>
              <w:t xml:space="preserve">photo blob </w:t>
            </w:r>
          </w:p>
          <w:p w14:paraId="22D24725" w14:textId="77777777" w:rsidR="001961C2" w:rsidRPr="00906798" w:rsidRDefault="001961C2" w:rsidP="00994F03">
            <w:pPr>
              <w:rPr>
                <w:sz w:val="16"/>
                <w:szCs w:val="16"/>
              </w:rPr>
            </w:pPr>
            <w:proofErr w:type="spellStart"/>
            <w:r w:rsidRPr="00906798">
              <w:rPr>
                <w:sz w:val="16"/>
                <w:szCs w:val="16"/>
              </w:rPr>
              <w:t>reporterName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80008F1" w14:textId="77777777" w:rsidR="001961C2" w:rsidRPr="00906798" w:rsidRDefault="001961C2" w:rsidP="00994F03">
            <w:pPr>
              <w:rPr>
                <w:sz w:val="16"/>
                <w:szCs w:val="16"/>
              </w:rPr>
            </w:pPr>
            <w:proofErr w:type="spellStart"/>
            <w:r w:rsidRPr="00906798">
              <w:rPr>
                <w:sz w:val="16"/>
                <w:szCs w:val="16"/>
              </w:rPr>
              <w:t>reporterContact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3463EFBA"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1746" w:type="dxa"/>
          </w:tcPr>
          <w:p w14:paraId="78F074E1" w14:textId="77777777" w:rsidR="001961C2" w:rsidRPr="00906798" w:rsidRDefault="001961C2" w:rsidP="00994F03">
            <w:pPr>
              <w:rPr>
                <w:b/>
                <w:bCs/>
                <w:sz w:val="16"/>
                <w:szCs w:val="16"/>
              </w:rPr>
            </w:pPr>
          </w:p>
          <w:p w14:paraId="3BC0D26D" w14:textId="77777777" w:rsidR="001961C2" w:rsidRPr="00906798" w:rsidRDefault="001961C2" w:rsidP="00994F03">
            <w:pPr>
              <w:rPr>
                <w:b/>
                <w:bCs/>
                <w:sz w:val="16"/>
                <w:szCs w:val="16"/>
              </w:rPr>
            </w:pPr>
          </w:p>
          <w:p w14:paraId="6F556EA5" w14:textId="77777777" w:rsidR="001961C2" w:rsidRPr="00906798" w:rsidRDefault="001961C2" w:rsidP="00994F03">
            <w:pPr>
              <w:rPr>
                <w:sz w:val="16"/>
                <w:szCs w:val="16"/>
              </w:rPr>
            </w:pPr>
            <w:r w:rsidRPr="00906798">
              <w:rPr>
                <w:sz w:val="16"/>
                <w:szCs w:val="16"/>
              </w:rPr>
              <w:t>Table: attendance</w:t>
            </w:r>
          </w:p>
          <w:p w14:paraId="3B82A1FC" w14:textId="77777777" w:rsidR="001961C2" w:rsidRPr="00906798" w:rsidRDefault="001961C2" w:rsidP="00994F03">
            <w:pPr>
              <w:rPr>
                <w:sz w:val="16"/>
                <w:szCs w:val="16"/>
              </w:rPr>
            </w:pPr>
            <w:r w:rsidRPr="00906798">
              <w:rPr>
                <w:sz w:val="16"/>
                <w:szCs w:val="16"/>
              </w:rPr>
              <w:t>Columns:</w:t>
            </w:r>
          </w:p>
          <w:p w14:paraId="1D8D05B5" w14:textId="77777777" w:rsidR="001961C2" w:rsidRPr="00906798" w:rsidRDefault="001961C2" w:rsidP="00994F03">
            <w:pPr>
              <w:rPr>
                <w:sz w:val="16"/>
                <w:szCs w:val="16"/>
              </w:rPr>
            </w:pPr>
            <w:proofErr w:type="spellStart"/>
            <w:r w:rsidRPr="00906798">
              <w:rPr>
                <w:sz w:val="16"/>
                <w:szCs w:val="16"/>
              </w:rPr>
              <w:t>IDattendance</w:t>
            </w:r>
            <w:proofErr w:type="spellEnd"/>
            <w:r w:rsidRPr="00906798">
              <w:rPr>
                <w:sz w:val="16"/>
                <w:szCs w:val="16"/>
              </w:rPr>
              <w:t xml:space="preserve"> int AI PK </w:t>
            </w:r>
          </w:p>
          <w:p w14:paraId="4620BD55" w14:textId="77777777" w:rsidR="001961C2" w:rsidRPr="00906798" w:rsidRDefault="001961C2" w:rsidP="00994F03">
            <w:pPr>
              <w:rPr>
                <w:sz w:val="16"/>
                <w:szCs w:val="16"/>
              </w:rPr>
            </w:pPr>
            <w:proofErr w:type="spellStart"/>
            <w:r w:rsidRPr="00906798">
              <w:rPr>
                <w:sz w:val="16"/>
                <w:szCs w:val="16"/>
              </w:rPr>
              <w:t>IDregistration</w:t>
            </w:r>
            <w:proofErr w:type="spellEnd"/>
            <w:r w:rsidRPr="00906798">
              <w:rPr>
                <w:sz w:val="16"/>
                <w:szCs w:val="16"/>
              </w:rPr>
              <w:t xml:space="preserve"> int </w:t>
            </w:r>
          </w:p>
          <w:p w14:paraId="710C31C7" w14:textId="77777777" w:rsidR="001961C2" w:rsidRPr="00906798" w:rsidRDefault="001961C2" w:rsidP="00994F03">
            <w:pPr>
              <w:rPr>
                <w:sz w:val="16"/>
                <w:szCs w:val="16"/>
              </w:rPr>
            </w:pPr>
            <w:proofErr w:type="spellStart"/>
            <w:r w:rsidRPr="00906798">
              <w:rPr>
                <w:sz w:val="16"/>
                <w:szCs w:val="16"/>
              </w:rPr>
              <w:t>chkInDTS</w:t>
            </w:r>
            <w:proofErr w:type="spellEnd"/>
            <w:r w:rsidRPr="00906798">
              <w:rPr>
                <w:sz w:val="16"/>
                <w:szCs w:val="16"/>
              </w:rPr>
              <w:t xml:space="preserve"> datetime </w:t>
            </w:r>
          </w:p>
          <w:p w14:paraId="7BDE9F91" w14:textId="77777777" w:rsidR="001961C2" w:rsidRPr="00906798" w:rsidRDefault="001961C2" w:rsidP="00994F03">
            <w:pPr>
              <w:rPr>
                <w:sz w:val="16"/>
                <w:szCs w:val="16"/>
              </w:rPr>
            </w:pPr>
            <w:proofErr w:type="spellStart"/>
            <w:r w:rsidRPr="00906798">
              <w:rPr>
                <w:sz w:val="16"/>
                <w:szCs w:val="16"/>
              </w:rPr>
              <w:t>chkOutDTS</w:t>
            </w:r>
            <w:proofErr w:type="spellEnd"/>
            <w:r w:rsidRPr="00906798">
              <w:rPr>
                <w:sz w:val="16"/>
                <w:szCs w:val="16"/>
              </w:rPr>
              <w:t xml:space="preserve"> datetime </w:t>
            </w:r>
          </w:p>
          <w:p w14:paraId="269C7CAE" w14:textId="77777777" w:rsidR="001961C2" w:rsidRPr="00906798" w:rsidRDefault="001961C2" w:rsidP="00994F03">
            <w:pPr>
              <w:rPr>
                <w:sz w:val="16"/>
                <w:szCs w:val="16"/>
              </w:rPr>
            </w:pPr>
            <w:proofErr w:type="spellStart"/>
            <w:r w:rsidRPr="00906798">
              <w:rPr>
                <w:sz w:val="16"/>
                <w:szCs w:val="16"/>
              </w:rPr>
              <w:t>volHours</w:t>
            </w:r>
            <w:proofErr w:type="spellEnd"/>
            <w:r w:rsidRPr="00906798">
              <w:rPr>
                <w:sz w:val="16"/>
                <w:szCs w:val="16"/>
              </w:rPr>
              <w:t xml:space="preserve"> </w:t>
            </w:r>
            <w:proofErr w:type="gramStart"/>
            <w:r w:rsidRPr="00906798">
              <w:rPr>
                <w:sz w:val="16"/>
                <w:szCs w:val="16"/>
              </w:rPr>
              <w:t>decimal(</w:t>
            </w:r>
            <w:proofErr w:type="gramEnd"/>
            <w:r w:rsidRPr="00906798">
              <w:rPr>
                <w:sz w:val="16"/>
                <w:szCs w:val="16"/>
              </w:rPr>
              <w:t xml:space="preserve">10,2) </w:t>
            </w:r>
          </w:p>
          <w:p w14:paraId="5C67F48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r>
    </w:tbl>
    <w:p w14:paraId="0F5C37DA" w14:textId="77777777" w:rsidR="001961C2" w:rsidRDefault="001961C2" w:rsidP="002D32BC">
      <w:pPr>
        <w:jc w:val="both"/>
      </w:pPr>
    </w:p>
    <w:p w14:paraId="655B38DA" w14:textId="77777777" w:rsidR="001961C2" w:rsidRDefault="001961C2" w:rsidP="002D32BC">
      <w:pPr>
        <w:jc w:val="both"/>
      </w:pPr>
    </w:p>
    <w:p w14:paraId="75C82C86" w14:textId="0F178996" w:rsidR="00670808" w:rsidRDefault="003D298C" w:rsidP="00863BEA">
      <w:r>
        <w:br w:type="page"/>
      </w:r>
    </w:p>
    <w:p w14:paraId="1B60FB61" w14:textId="77777777" w:rsidR="00670808" w:rsidRDefault="00670808" w:rsidP="00670808">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670808" w14:paraId="461B8FB3" w14:textId="77777777" w:rsidTr="00E63908">
        <w:tc>
          <w:tcPr>
            <w:tcW w:w="9350" w:type="dxa"/>
          </w:tcPr>
          <w:p w14:paraId="729884E3" w14:textId="77777777" w:rsidR="00670808" w:rsidRDefault="00670808" w:rsidP="008F5150">
            <w:pPr>
              <w:jc w:val="both"/>
            </w:pPr>
          </w:p>
          <w:p w14:paraId="03FB35F9" w14:textId="1505E722" w:rsidR="00670808" w:rsidRDefault="00670808" w:rsidP="008F5150">
            <w:pPr>
              <w:pStyle w:val="Heading2"/>
            </w:pPr>
            <w:bookmarkStart w:id="89" w:name="_Appendix_D:_Any"/>
            <w:bookmarkStart w:id="90" w:name="_Toc171159495"/>
            <w:bookmarkEnd w:id="89"/>
            <w:r>
              <w:t xml:space="preserve">Appendix D: </w:t>
            </w:r>
            <w:r w:rsidR="00191E98">
              <w:t>Program Structure</w:t>
            </w:r>
            <w:bookmarkEnd w:id="90"/>
          </w:p>
          <w:p w14:paraId="6FEF90B5" w14:textId="77777777" w:rsidR="00191E98" w:rsidRDefault="00191E98" w:rsidP="00191E98">
            <w:pPr>
              <w:ind w:left="720"/>
              <w:jc w:val="both"/>
            </w:pPr>
          </w:p>
          <w:tbl>
            <w:tblPr>
              <w:tblStyle w:val="GridTable2-Accent2"/>
              <w:tblW w:w="0" w:type="auto"/>
              <w:jc w:val="center"/>
              <w:tblLook w:val="04A0" w:firstRow="1" w:lastRow="0" w:firstColumn="1" w:lastColumn="0" w:noHBand="0" w:noVBand="1"/>
            </w:tblPr>
            <w:tblGrid>
              <w:gridCol w:w="3509"/>
              <w:gridCol w:w="4658"/>
            </w:tblGrid>
            <w:tr w:rsidR="008119A4" w14:paraId="44A637FD" w14:textId="77777777" w:rsidTr="008119A4">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8167" w:type="dxa"/>
                  <w:gridSpan w:val="2"/>
                </w:tcPr>
                <w:p w14:paraId="35A7F489" w14:textId="6377A4FE" w:rsidR="008119A4" w:rsidRPr="008119A4" w:rsidRDefault="008119A4" w:rsidP="008119A4">
                  <w:pPr>
                    <w:ind w:left="720"/>
                    <w:jc w:val="both"/>
                    <w:rPr>
                      <w:b w:val="0"/>
                      <w:bCs w:val="0"/>
                    </w:rPr>
                  </w:pPr>
                  <w:r w:rsidRPr="008119A4">
                    <w:rPr>
                      <w:b w:val="0"/>
                      <w:bCs w:val="0"/>
                    </w:rPr>
                    <w:t>creating a web mobile app</w:t>
                  </w:r>
                </w:p>
                <w:p w14:paraId="075CFF3E" w14:textId="77777777" w:rsidR="008119A4" w:rsidRPr="008119A4" w:rsidRDefault="008119A4" w:rsidP="008119A4">
                  <w:pPr>
                    <w:ind w:left="720"/>
                    <w:jc w:val="both"/>
                    <w:rPr>
                      <w:b w:val="0"/>
                      <w:bCs w:val="0"/>
                    </w:rPr>
                  </w:pPr>
                </w:p>
                <w:p w14:paraId="15B8AE57" w14:textId="77777777" w:rsidR="008119A4" w:rsidRPr="008119A4" w:rsidRDefault="008119A4" w:rsidP="008119A4">
                  <w:pPr>
                    <w:ind w:left="1440"/>
                    <w:jc w:val="both"/>
                    <w:rPr>
                      <w:b w:val="0"/>
                      <w:bCs w:val="0"/>
                    </w:rPr>
                  </w:pPr>
                  <w:r w:rsidRPr="008119A4">
                    <w:rPr>
                      <w:b w:val="0"/>
                      <w:bCs w:val="0"/>
                    </w:rPr>
                    <w:t xml:space="preserve">(A) cross platform development with Node.js, Express, Cordova, MySQL SQLite </w:t>
                  </w:r>
                  <w:proofErr w:type="spellStart"/>
                  <w:r w:rsidRPr="008119A4">
                    <w:rPr>
                      <w:b w:val="0"/>
                      <w:bCs w:val="0"/>
                    </w:rPr>
                    <w:t>MySQl</w:t>
                  </w:r>
                  <w:proofErr w:type="spellEnd"/>
                  <w:r w:rsidRPr="008119A4">
                    <w:rPr>
                      <w:b w:val="0"/>
                      <w:bCs w:val="0"/>
                    </w:rPr>
                    <w:t xml:space="preserve"> </w:t>
                  </w:r>
                  <w:proofErr w:type="spellStart"/>
                  <w:r w:rsidRPr="008119A4">
                    <w:rPr>
                      <w:b w:val="0"/>
                      <w:bCs w:val="0"/>
                    </w:rPr>
                    <w:t>BeckBench</w:t>
                  </w:r>
                  <w:proofErr w:type="spellEnd"/>
                  <w:r w:rsidRPr="008119A4">
                    <w:rPr>
                      <w:b w:val="0"/>
                      <w:bCs w:val="0"/>
                    </w:rPr>
                    <w:t>, using local storage with these features:</w:t>
                  </w:r>
                </w:p>
                <w:p w14:paraId="6904F7A6" w14:textId="77777777" w:rsidR="008119A4" w:rsidRPr="008119A4" w:rsidRDefault="008119A4" w:rsidP="008119A4">
                  <w:pPr>
                    <w:ind w:left="1440"/>
                    <w:jc w:val="both"/>
                    <w:rPr>
                      <w:b w:val="0"/>
                      <w:bCs w:val="0"/>
                    </w:rPr>
                  </w:pPr>
                </w:p>
                <w:p w14:paraId="7E9D9669" w14:textId="77777777" w:rsidR="008119A4" w:rsidRPr="008119A4" w:rsidRDefault="008119A4" w:rsidP="008119A4">
                  <w:pPr>
                    <w:ind w:left="2160"/>
                    <w:jc w:val="both"/>
                    <w:rPr>
                      <w:b w:val="0"/>
                      <w:bCs w:val="0"/>
                    </w:rPr>
                  </w:pPr>
                  <w:r w:rsidRPr="008119A4">
                    <w:rPr>
                      <w:b w:val="0"/>
                      <w:bCs w:val="0"/>
                    </w:rPr>
                    <w:t xml:space="preserve">(1) login / registration </w:t>
                  </w:r>
                  <w:proofErr w:type="spellStart"/>
                  <w:r w:rsidRPr="008119A4">
                    <w:rPr>
                      <w:b w:val="0"/>
                      <w:bCs w:val="0"/>
                    </w:rPr>
                    <w:t>volunteersProfile</w:t>
                  </w:r>
                  <w:proofErr w:type="spellEnd"/>
                  <w:r w:rsidRPr="008119A4">
                    <w:rPr>
                      <w:b w:val="0"/>
                      <w:bCs w:val="0"/>
                    </w:rPr>
                    <w:t xml:space="preserve"> - volunteers Profile Information</w:t>
                  </w:r>
                </w:p>
                <w:p w14:paraId="7EA024B0" w14:textId="77777777" w:rsidR="008119A4" w:rsidRPr="008119A4" w:rsidRDefault="008119A4" w:rsidP="008119A4">
                  <w:pPr>
                    <w:ind w:left="2160"/>
                    <w:jc w:val="both"/>
                    <w:rPr>
                      <w:b w:val="0"/>
                      <w:bCs w:val="0"/>
                    </w:rPr>
                  </w:pPr>
                  <w:r w:rsidRPr="008119A4">
                    <w:rPr>
                      <w:b w:val="0"/>
                      <w:bCs w:val="0"/>
                    </w:rPr>
                    <w:t>(2) scan / update attendance - Volunteers Attendance Logging</w:t>
                  </w:r>
                </w:p>
                <w:p w14:paraId="60AC7F87" w14:textId="77777777" w:rsidR="008119A4" w:rsidRPr="008119A4" w:rsidRDefault="008119A4" w:rsidP="008119A4">
                  <w:pPr>
                    <w:ind w:left="2160"/>
                    <w:jc w:val="both"/>
                    <w:rPr>
                      <w:b w:val="0"/>
                      <w:bCs w:val="0"/>
                    </w:rPr>
                  </w:pPr>
                  <w:r w:rsidRPr="008119A4">
                    <w:rPr>
                      <w:b w:val="0"/>
                      <w:bCs w:val="0"/>
                    </w:rPr>
                    <w:t>(3) Track Maintenance Report - Issue Report</w:t>
                  </w:r>
                </w:p>
                <w:p w14:paraId="54A5472B" w14:textId="77777777" w:rsidR="008119A4" w:rsidRPr="008119A4" w:rsidRDefault="008119A4" w:rsidP="008119A4">
                  <w:pPr>
                    <w:ind w:left="2160"/>
                    <w:jc w:val="both"/>
                    <w:rPr>
                      <w:b w:val="0"/>
                      <w:bCs w:val="0"/>
                    </w:rPr>
                  </w:pPr>
                  <w:r w:rsidRPr="008119A4">
                    <w:rPr>
                      <w:b w:val="0"/>
                      <w:bCs w:val="0"/>
                    </w:rPr>
                    <w:t xml:space="preserve">(4) Capture GPS and </w:t>
                  </w:r>
                </w:p>
                <w:p w14:paraId="63A81064" w14:textId="77777777" w:rsidR="008119A4" w:rsidRPr="008119A4" w:rsidRDefault="008119A4" w:rsidP="008119A4">
                  <w:pPr>
                    <w:ind w:left="2160"/>
                    <w:jc w:val="both"/>
                    <w:rPr>
                      <w:b w:val="0"/>
                      <w:bCs w:val="0"/>
                    </w:rPr>
                  </w:pPr>
                  <w:r w:rsidRPr="008119A4">
                    <w:rPr>
                      <w:b w:val="0"/>
                      <w:bCs w:val="0"/>
                    </w:rPr>
                    <w:t xml:space="preserve">(5) Camera video features </w:t>
                  </w:r>
                </w:p>
                <w:p w14:paraId="4189A904" w14:textId="77777777" w:rsidR="008119A4" w:rsidRPr="008119A4" w:rsidRDefault="008119A4" w:rsidP="008119A4">
                  <w:pPr>
                    <w:ind w:left="2160"/>
                    <w:jc w:val="both"/>
                    <w:rPr>
                      <w:b w:val="0"/>
                      <w:bCs w:val="0"/>
                    </w:rPr>
                  </w:pPr>
                  <w:r w:rsidRPr="008119A4">
                    <w:rPr>
                      <w:b w:val="0"/>
                      <w:bCs w:val="0"/>
                    </w:rPr>
                    <w:t xml:space="preserve">(6) function on smartphone offline, </w:t>
                  </w:r>
                </w:p>
                <w:p w14:paraId="5925CC61" w14:textId="77777777" w:rsidR="008119A4" w:rsidRPr="008119A4" w:rsidRDefault="008119A4" w:rsidP="008119A4">
                  <w:pPr>
                    <w:ind w:left="2160"/>
                    <w:jc w:val="both"/>
                    <w:rPr>
                      <w:b w:val="0"/>
                      <w:bCs w:val="0"/>
                    </w:rPr>
                  </w:pPr>
                  <w:r w:rsidRPr="008119A4">
                    <w:rPr>
                      <w:b w:val="0"/>
                      <w:bCs w:val="0"/>
                    </w:rPr>
                    <w:t xml:space="preserve">(7) save the data(report) on the local data storage, </w:t>
                  </w:r>
                </w:p>
                <w:p w14:paraId="1A1E7B7C" w14:textId="77777777" w:rsidR="008119A4" w:rsidRPr="008119A4" w:rsidRDefault="008119A4" w:rsidP="008119A4">
                  <w:pPr>
                    <w:ind w:left="2160"/>
                    <w:jc w:val="both"/>
                    <w:rPr>
                      <w:b w:val="0"/>
                      <w:bCs w:val="0"/>
                    </w:rPr>
                  </w:pPr>
                  <w:r w:rsidRPr="008119A4">
                    <w:rPr>
                      <w:b w:val="0"/>
                      <w:bCs w:val="0"/>
                    </w:rPr>
                    <w:t xml:space="preserve">(8) data synchronise to the database when online. </w:t>
                  </w:r>
                </w:p>
                <w:p w14:paraId="1E73FA26" w14:textId="77777777" w:rsidR="008119A4" w:rsidRPr="008119A4" w:rsidRDefault="008119A4" w:rsidP="008119A4">
                  <w:pPr>
                    <w:ind w:left="2160"/>
                    <w:jc w:val="both"/>
                    <w:rPr>
                      <w:b w:val="0"/>
                      <w:bCs w:val="0"/>
                    </w:rPr>
                  </w:pPr>
                  <w:r w:rsidRPr="008119A4">
                    <w:rPr>
                      <w:b w:val="0"/>
                      <w:bCs w:val="0"/>
                    </w:rPr>
                    <w:t>(9) Issue Referrals (Refer issue to the appropriate DEC authorities automatically)</w:t>
                  </w:r>
                </w:p>
                <w:p w14:paraId="62503CD3" w14:textId="77777777" w:rsidR="008119A4" w:rsidRPr="008119A4" w:rsidRDefault="008119A4" w:rsidP="008119A4">
                  <w:pPr>
                    <w:ind w:left="1440"/>
                    <w:jc w:val="both"/>
                    <w:rPr>
                      <w:b w:val="0"/>
                      <w:bCs w:val="0"/>
                    </w:rPr>
                  </w:pPr>
                </w:p>
                <w:p w14:paraId="3B3A4D42" w14:textId="77777777" w:rsidR="008119A4" w:rsidRPr="008119A4" w:rsidRDefault="008119A4" w:rsidP="008119A4">
                  <w:pPr>
                    <w:ind w:left="1440"/>
                    <w:jc w:val="both"/>
                    <w:rPr>
                      <w:b w:val="0"/>
                      <w:bCs w:val="0"/>
                    </w:rPr>
                  </w:pPr>
                  <w:r w:rsidRPr="008119A4">
                    <w:rPr>
                      <w:b w:val="0"/>
                      <w:bCs w:val="0"/>
                    </w:rPr>
                    <w:t xml:space="preserve">(B) focus on using </w:t>
                  </w:r>
                  <w:proofErr w:type="gramStart"/>
                  <w:r w:rsidRPr="008119A4">
                    <w:rPr>
                      <w:b w:val="0"/>
                      <w:bCs w:val="0"/>
                    </w:rPr>
                    <w:t>node.js,  do</w:t>
                  </w:r>
                  <w:proofErr w:type="gramEnd"/>
                  <w:r w:rsidRPr="008119A4">
                    <w:rPr>
                      <w:b w:val="0"/>
                      <w:bCs w:val="0"/>
                    </w:rPr>
                    <w:t xml:space="preserve"> without php --&gt;</w:t>
                  </w:r>
                </w:p>
                <w:p w14:paraId="22EEF7D4" w14:textId="77777777" w:rsidR="008119A4" w:rsidRDefault="008119A4" w:rsidP="008119A4">
                  <w:pPr>
                    <w:jc w:val="center"/>
                  </w:pPr>
                </w:p>
              </w:tc>
            </w:tr>
            <w:tr w:rsidR="008119A4" w14:paraId="6B3778D1" w14:textId="77777777" w:rsidTr="008119A4">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509" w:type="dxa"/>
                </w:tcPr>
                <w:p w14:paraId="7328B05A" w14:textId="77777777" w:rsidR="008119A4" w:rsidRDefault="008119A4" w:rsidP="008119A4">
                  <w:pPr>
                    <w:jc w:val="center"/>
                    <w:rPr>
                      <w:b w:val="0"/>
                      <w:bCs w:val="0"/>
                    </w:rPr>
                  </w:pPr>
                </w:p>
                <w:p w14:paraId="22EE1535" w14:textId="77777777" w:rsidR="008119A4" w:rsidRDefault="008119A4" w:rsidP="008119A4">
                  <w:pPr>
                    <w:jc w:val="center"/>
                    <w:rPr>
                      <w:b w:val="0"/>
                      <w:bCs w:val="0"/>
                    </w:rPr>
                  </w:pPr>
                </w:p>
                <w:p w14:paraId="172E84B5" w14:textId="22B0661A" w:rsidR="008119A4" w:rsidRDefault="008119A4" w:rsidP="008119A4">
                  <w:pPr>
                    <w:jc w:val="center"/>
                  </w:pPr>
                  <w:r w:rsidRPr="008471B1">
                    <w:rPr>
                      <w:noProof/>
                    </w:rPr>
                    <w:drawing>
                      <wp:inline distT="0" distB="0" distL="0" distR="0" wp14:anchorId="6449B0BC" wp14:editId="7A0E0C76">
                        <wp:extent cx="1686160" cy="2362530"/>
                        <wp:effectExtent l="0" t="0" r="0" b="0"/>
                        <wp:docPr id="34111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2324" name=""/>
                                <pic:cNvPicPr/>
                              </pic:nvPicPr>
                              <pic:blipFill>
                                <a:blip r:embed="rId25"/>
                                <a:stretch>
                                  <a:fillRect/>
                                </a:stretch>
                              </pic:blipFill>
                              <pic:spPr>
                                <a:xfrm>
                                  <a:off x="0" y="0"/>
                                  <a:ext cx="1686160" cy="2362530"/>
                                </a:xfrm>
                                <a:prstGeom prst="rect">
                                  <a:avLst/>
                                </a:prstGeom>
                              </pic:spPr>
                            </pic:pic>
                          </a:graphicData>
                        </a:graphic>
                      </wp:inline>
                    </w:drawing>
                  </w:r>
                </w:p>
              </w:tc>
              <w:tc>
                <w:tcPr>
                  <w:tcW w:w="4658" w:type="dxa"/>
                </w:tcPr>
                <w:p w14:paraId="79E01360"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p w14:paraId="4D3B1A96"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p w14:paraId="6F77C7E7" w14:textId="77777777" w:rsidR="008119A4" w:rsidRDefault="008119A4" w:rsidP="008119A4">
                  <w:pPr>
                    <w:jc w:val="center"/>
                    <w:cnfStyle w:val="000000100000" w:firstRow="0" w:lastRow="0" w:firstColumn="0" w:lastColumn="0" w:oddVBand="0" w:evenVBand="0" w:oddHBand="1" w:evenHBand="0" w:firstRowFirstColumn="0" w:firstRowLastColumn="0" w:lastRowFirstColumn="0" w:lastRowLastColumn="0"/>
                  </w:pPr>
                </w:p>
                <w:p w14:paraId="613CD9D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&lt;!--</w:t>
                  </w:r>
                </w:p>
                <w:p w14:paraId="767DB66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BTF&gt; node_modules</w:t>
                  </w:r>
                </w:p>
                <w:p w14:paraId="4FCAF76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BTF &gt; www &gt; index.html</w:t>
                  </w:r>
                </w:p>
                <w:p w14:paraId="388181E2"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5B608AA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www/</w:t>
                  </w:r>
                </w:p>
                <w:p w14:paraId="21B4E4F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index.html</w:t>
                  </w:r>
                </w:p>
                <w:p w14:paraId="33BFC01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manifest.json</w:t>
                  </w:r>
                  <w:proofErr w:type="spellEnd"/>
                </w:p>
                <w:p w14:paraId="5E38808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38A79CE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css/</w:t>
                  </w:r>
                </w:p>
                <w:p w14:paraId="113B05F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form.css</w:t>
                  </w:r>
                </w:p>
                <w:p w14:paraId="205F8E9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header.css</w:t>
                  </w:r>
                </w:p>
                <w:p w14:paraId="0CEF39B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index.css</w:t>
                  </w:r>
                </w:p>
                <w:p w14:paraId="5085CDB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leaflet.css</w:t>
                  </w:r>
                </w:p>
                <w:p w14:paraId="3830B93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navigator.css</w:t>
                  </w:r>
                </w:p>
                <w:p w14:paraId="403E82D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table.css</w:t>
                  </w:r>
                </w:p>
                <w:p w14:paraId="392E68B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447422E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csv/</w:t>
                  </w:r>
                </w:p>
                <w:p w14:paraId="366CADE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20240512 TrackInspectionReport.csv</w:t>
                  </w:r>
                </w:p>
                <w:p w14:paraId="0258153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0831BA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lastRenderedPageBreak/>
                    <w:t>├──</w:t>
                  </w:r>
                  <w:r>
                    <w:rPr>
                      <w:rFonts w:hint="eastAsia"/>
                    </w:rPr>
                    <w:t xml:space="preserve"> html/</w:t>
                  </w:r>
                </w:p>
                <w:p w14:paraId="76DE581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attendance.html</w:t>
                  </w:r>
                </w:p>
                <w:p w14:paraId="4AE7652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clickGPS.html</w:t>
                  </w:r>
                </w:p>
                <w:p w14:paraId="2A21952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contactUs.html</w:t>
                  </w:r>
                </w:p>
                <w:p w14:paraId="656444F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headerBannerNavigator.html</w:t>
                  </w:r>
                </w:p>
                <w:p w14:paraId="52B6E0B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loginLanding.html</w:t>
                  </w:r>
                </w:p>
                <w:p w14:paraId="4CD6D72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registration.html</w:t>
                  </w:r>
                </w:p>
                <w:p w14:paraId="69086F0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0398F99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img</w:t>
                  </w:r>
                  <w:proofErr w:type="spellEnd"/>
                  <w:r>
                    <w:rPr>
                      <w:rFonts w:hint="eastAsia"/>
                    </w:rPr>
                    <w:t>/</w:t>
                  </w:r>
                </w:p>
                <w:p w14:paraId="1EAB4A8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clickCamera</w:t>
                  </w:r>
                  <w:proofErr w:type="spellEnd"/>
                  <w:r>
                    <w:rPr>
                      <w:rFonts w:hint="eastAsia"/>
                    </w:rPr>
                    <w:t>/</w:t>
                  </w:r>
                </w:p>
                <w:p w14:paraId="2C57EE5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(currently no file yet)</w:t>
                  </w:r>
                </w:p>
                <w:p w14:paraId="4460829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icons/</w:t>
                  </w:r>
                </w:p>
                <w:p w14:paraId="457F7B2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(currently no file yet)</w:t>
                  </w:r>
                </w:p>
                <w:p w14:paraId="46A56BC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BTFHomePage.jpg</w:t>
                  </w:r>
                </w:p>
                <w:p w14:paraId="53238EF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BTFTrackAppQRCode.jpg</w:t>
                  </w:r>
                </w:p>
                <w:p w14:paraId="1631BC3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logo.png</w:t>
                  </w:r>
                </w:p>
                <w:p w14:paraId="0D0E027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walkTheBibTrack.jpg</w:t>
                  </w:r>
                </w:p>
                <w:p w14:paraId="6D8248F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3A35A6C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js/</w:t>
                  </w:r>
                </w:p>
                <w:p w14:paraId="374C477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app.js</w:t>
                  </w:r>
                </w:p>
                <w:p w14:paraId="045E369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attendance.js</w:t>
                  </w:r>
                </w:p>
                <w:p w14:paraId="2D5FEAB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campsiteOptions.js</w:t>
                  </w:r>
                </w:p>
                <w:p w14:paraId="53BCFF8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clickCamera.js</w:t>
                  </w:r>
                </w:p>
                <w:p w14:paraId="14A3674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clickGPS.js</w:t>
                  </w:r>
                </w:p>
                <w:p w14:paraId="5BBD35E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clickVideo.js</w:t>
                  </w:r>
                </w:p>
                <w:p w14:paraId="04CAB4F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contactUs.js</w:t>
                  </w:r>
                </w:p>
                <w:p w14:paraId="6F8D48D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headerBannerNavigator.js</w:t>
                  </w:r>
                </w:p>
                <w:p w14:paraId="1A30232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index.js</w:t>
                  </w:r>
                </w:p>
                <w:p w14:paraId="43C1F1F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indexedDB.js  (not in use now)</w:t>
                  </w:r>
                </w:p>
                <w:p w14:paraId="026CD6F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issueTypeOptions.js</w:t>
                  </w:r>
                </w:p>
                <w:p w14:paraId="2480999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login.js</w:t>
                  </w:r>
                </w:p>
                <w:p w14:paraId="74908B4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loginLanding.js</w:t>
                  </w:r>
                </w:p>
                <w:p w14:paraId="683CCCD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registration.js</w:t>
                  </w:r>
                </w:p>
                <w:p w14:paraId="7F8BDD4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service-worker.js</w:t>
                  </w:r>
                </w:p>
                <w:p w14:paraId="33B4BF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indexedDB.js</w:t>
                  </w:r>
                </w:p>
                <w:p w14:paraId="3835322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6BD30B8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uploads/</w:t>
                  </w:r>
                </w:p>
                <w:p w14:paraId="1A6E9E8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20C3679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//DATABASES</w:t>
                  </w:r>
                </w:p>
                <w:p w14:paraId="036A1CE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18E4300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MySQL Workbench &gt; Local MySQL &gt; Schema</w:t>
                  </w:r>
                </w:p>
                <w:p w14:paraId="0513290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bibbulmun_track_app</w:t>
                  </w:r>
                  <w:proofErr w:type="spellEnd"/>
                </w:p>
                <w:p w14:paraId="4B1AAD8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Tables</w:t>
                  </w:r>
                </w:p>
                <w:p w14:paraId="597F79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w:t>
                  </w:r>
                </w:p>
                <w:p w14:paraId="0A76F0D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w:t>
                  </w:r>
                  <w:r>
                    <w:t>asereport</w:t>
                  </w:r>
                  <w:proofErr w:type="spellEnd"/>
                </w:p>
                <w:p w14:paraId="1002487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lastRenderedPageBreak/>
                    <w:t>│</w:t>
                  </w:r>
                  <w:r>
                    <w:rPr>
                      <w:rFonts w:hint="eastAsia"/>
                    </w:rPr>
                    <w:t xml:space="preserve">        </w:t>
                  </w:r>
                  <w:r>
                    <w:rPr>
                      <w:rFonts w:hint="eastAsia"/>
                    </w:rPr>
                    <w:t>├──</w:t>
                  </w:r>
                  <w:r>
                    <w:rPr>
                      <w:rFonts w:hint="eastAsia"/>
                    </w:rPr>
                    <w:t xml:space="preserve"> </w:t>
                  </w:r>
                  <w:proofErr w:type="spellStart"/>
                  <w:r>
                    <w:rPr>
                      <w:rFonts w:hint="eastAsia"/>
                    </w:rPr>
                    <w:t>c</w:t>
                  </w:r>
                  <w:r>
                    <w:t>asereport_photo</w:t>
                  </w:r>
                  <w:proofErr w:type="spellEnd"/>
                </w:p>
                <w:p w14:paraId="42A2C75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w:t>
                  </w:r>
                  <w:r>
                    <w:t>asereport_videos</w:t>
                  </w:r>
                  <w:proofErr w:type="spellEnd"/>
                </w:p>
                <w:p w14:paraId="79C5FA5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contactus</w:t>
                  </w:r>
                  <w:proofErr w:type="spellEnd"/>
                </w:p>
                <w:p w14:paraId="3B22D6F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login</w:t>
                  </w:r>
                </w:p>
                <w:p w14:paraId="429DB472"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registration</w:t>
                  </w:r>
                </w:p>
                <w:p w14:paraId="372056C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save</w:t>
                  </w:r>
                </w:p>
                <w:p w14:paraId="6EADD03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synchronise</w:t>
                  </w:r>
                </w:p>
                <w:p w14:paraId="1D1958C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test</w:t>
                  </w:r>
                </w:p>
                <w:p w14:paraId="706F5D6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t>testsave</w:t>
                  </w:r>
                  <w:proofErr w:type="spellEnd"/>
                </w:p>
                <w:p w14:paraId="7B5EF81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users</w:t>
                  </w:r>
                </w:p>
                <w:p w14:paraId="05610CF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6EA5D709"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tc>
            </w:tr>
          </w:tbl>
          <w:p w14:paraId="782B5D38" w14:textId="133183CE" w:rsidR="008119A4" w:rsidRDefault="008119A4" w:rsidP="008119A4">
            <w:pPr>
              <w:jc w:val="center"/>
            </w:pPr>
          </w:p>
          <w:p w14:paraId="77A1F5A4" w14:textId="77777777" w:rsidR="00191E98" w:rsidRDefault="00191E98" w:rsidP="004D5265">
            <w:pPr>
              <w:jc w:val="both"/>
            </w:pPr>
          </w:p>
          <w:p w14:paraId="0C225FDE" w14:textId="77777777" w:rsidR="00670808" w:rsidRDefault="00670808" w:rsidP="008F5150">
            <w:pPr>
              <w:jc w:val="both"/>
            </w:pPr>
          </w:p>
          <w:p w14:paraId="1DC48265" w14:textId="77777777" w:rsidR="00670808" w:rsidRDefault="00670808" w:rsidP="008F5150">
            <w:pPr>
              <w:jc w:val="both"/>
            </w:pPr>
          </w:p>
          <w:p w14:paraId="16CB1FC1" w14:textId="77777777" w:rsidR="00670808" w:rsidRDefault="00670808" w:rsidP="008F5150">
            <w:pPr>
              <w:jc w:val="both"/>
            </w:pPr>
          </w:p>
          <w:p w14:paraId="098DF866" w14:textId="77777777" w:rsidR="00670808" w:rsidRDefault="00670808" w:rsidP="008F5150">
            <w:pPr>
              <w:jc w:val="both"/>
            </w:pPr>
          </w:p>
          <w:p w14:paraId="267F06E5" w14:textId="77777777" w:rsidR="00670808" w:rsidRDefault="00670808" w:rsidP="008F5150">
            <w:pPr>
              <w:jc w:val="both"/>
            </w:pPr>
          </w:p>
          <w:p w14:paraId="72384E9D" w14:textId="77777777" w:rsidR="00670808" w:rsidRDefault="00670808" w:rsidP="008F5150">
            <w:pPr>
              <w:jc w:val="both"/>
            </w:pPr>
          </w:p>
          <w:p w14:paraId="752CCB8D" w14:textId="77777777" w:rsidR="00670808" w:rsidRDefault="00670808" w:rsidP="008F5150">
            <w:pPr>
              <w:jc w:val="both"/>
            </w:pPr>
          </w:p>
          <w:p w14:paraId="5289DD6D" w14:textId="77777777" w:rsidR="00670808" w:rsidRDefault="00670808" w:rsidP="008F5150">
            <w:pPr>
              <w:jc w:val="both"/>
            </w:pPr>
          </w:p>
          <w:p w14:paraId="0E008C85" w14:textId="77777777" w:rsidR="00670808" w:rsidRDefault="00670808" w:rsidP="008F5150">
            <w:pPr>
              <w:jc w:val="both"/>
            </w:pPr>
          </w:p>
        </w:tc>
      </w:tr>
    </w:tbl>
    <w:p w14:paraId="2A64A783" w14:textId="6CF49EF4" w:rsidR="00191E98" w:rsidRDefault="00191E98" w:rsidP="00670808">
      <w:pPr>
        <w:jc w:val="both"/>
      </w:pPr>
    </w:p>
    <w:p w14:paraId="7F82EB27" w14:textId="77777777" w:rsidR="00191E98" w:rsidRDefault="00191E98">
      <w:r>
        <w:br w:type="page"/>
      </w:r>
    </w:p>
    <w:p w14:paraId="7CA54FD5" w14:textId="77777777" w:rsidR="00670808" w:rsidRDefault="00670808" w:rsidP="00670808">
      <w:pPr>
        <w:jc w:val="both"/>
      </w:pPr>
    </w:p>
    <w:p w14:paraId="54282D78" w14:textId="77777777" w:rsidR="00191E98" w:rsidRDefault="00191E98" w:rsidP="00670808">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191E98" w14:paraId="736B6510" w14:textId="77777777" w:rsidTr="00E63908">
        <w:tc>
          <w:tcPr>
            <w:tcW w:w="9350" w:type="dxa"/>
          </w:tcPr>
          <w:p w14:paraId="6534FE2C" w14:textId="77777777" w:rsidR="00191E98" w:rsidRDefault="00191E98" w:rsidP="00BB3B4B">
            <w:pPr>
              <w:jc w:val="both"/>
            </w:pPr>
          </w:p>
          <w:p w14:paraId="3D07C60F" w14:textId="7857381E" w:rsidR="00191E98" w:rsidRDefault="00191E98" w:rsidP="00BB3B4B">
            <w:pPr>
              <w:pStyle w:val="Heading2"/>
            </w:pPr>
            <w:bookmarkStart w:id="91" w:name="_Toc171159496"/>
            <w:r>
              <w:t>Appendix E: Any other information you consider necessary to include</w:t>
            </w:r>
            <w:bookmarkEnd w:id="91"/>
          </w:p>
          <w:p w14:paraId="6E4612C0" w14:textId="77777777" w:rsidR="00191E98" w:rsidRDefault="00191E98" w:rsidP="00BB3B4B">
            <w:pPr>
              <w:pStyle w:val="Heading2"/>
            </w:pPr>
          </w:p>
          <w:p w14:paraId="114A3FC5" w14:textId="77777777" w:rsidR="00191E98" w:rsidRDefault="00191E98" w:rsidP="00BB3B4B">
            <w:pPr>
              <w:jc w:val="both"/>
            </w:pPr>
          </w:p>
          <w:p w14:paraId="687D3152" w14:textId="77777777" w:rsidR="00191E98" w:rsidRDefault="00191E98" w:rsidP="00BB3B4B">
            <w:pPr>
              <w:jc w:val="both"/>
            </w:pPr>
          </w:p>
          <w:p w14:paraId="25D9FEF1" w14:textId="77777777" w:rsidR="00191E98" w:rsidRDefault="00191E98" w:rsidP="00BB3B4B">
            <w:pPr>
              <w:jc w:val="both"/>
            </w:pPr>
          </w:p>
          <w:p w14:paraId="37162976" w14:textId="77777777" w:rsidR="00191E98" w:rsidRDefault="00191E98" w:rsidP="00BB3B4B">
            <w:pPr>
              <w:jc w:val="both"/>
            </w:pPr>
          </w:p>
          <w:p w14:paraId="68415966" w14:textId="77777777" w:rsidR="00191E98" w:rsidRDefault="00191E98" w:rsidP="00BB3B4B">
            <w:pPr>
              <w:jc w:val="both"/>
            </w:pPr>
          </w:p>
          <w:p w14:paraId="2E0F8D79" w14:textId="77777777" w:rsidR="00191E98" w:rsidRDefault="00191E98" w:rsidP="00BB3B4B">
            <w:pPr>
              <w:jc w:val="both"/>
            </w:pPr>
          </w:p>
          <w:p w14:paraId="25B3389F" w14:textId="77777777" w:rsidR="00191E98" w:rsidRDefault="00191E98" w:rsidP="00BB3B4B">
            <w:pPr>
              <w:jc w:val="both"/>
            </w:pPr>
          </w:p>
          <w:p w14:paraId="678FE12F" w14:textId="77777777" w:rsidR="00191E98" w:rsidRDefault="00191E98" w:rsidP="00BB3B4B">
            <w:pPr>
              <w:jc w:val="both"/>
            </w:pPr>
          </w:p>
          <w:p w14:paraId="15BEB579" w14:textId="77777777" w:rsidR="00191E98" w:rsidRDefault="00191E98" w:rsidP="00BB3B4B">
            <w:pPr>
              <w:jc w:val="both"/>
            </w:pPr>
          </w:p>
          <w:p w14:paraId="50449DED" w14:textId="77777777" w:rsidR="00191E98" w:rsidRDefault="00191E98" w:rsidP="00BB3B4B">
            <w:pPr>
              <w:jc w:val="both"/>
            </w:pPr>
          </w:p>
        </w:tc>
      </w:tr>
    </w:tbl>
    <w:p w14:paraId="727B0C20" w14:textId="77777777" w:rsidR="00670808" w:rsidRDefault="00670808" w:rsidP="00670808">
      <w:pPr>
        <w:jc w:val="both"/>
      </w:pPr>
    </w:p>
    <w:p w14:paraId="552E8C46" w14:textId="77777777" w:rsidR="00670808" w:rsidRDefault="00670808" w:rsidP="00670808"/>
    <w:sectPr w:rsidR="00670808" w:rsidSect="00EB5525">
      <w:headerReference w:type="default" r:id="rId26"/>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CDF18" w14:textId="77777777" w:rsidR="00C50734" w:rsidRDefault="00C50734" w:rsidP="00EB5525">
      <w:pPr>
        <w:spacing w:after="0" w:line="240" w:lineRule="auto"/>
      </w:pPr>
      <w:r>
        <w:separator/>
      </w:r>
    </w:p>
  </w:endnote>
  <w:endnote w:type="continuationSeparator" w:id="0">
    <w:p w14:paraId="22C5C0EC" w14:textId="77777777" w:rsidR="00C50734" w:rsidRDefault="00C50734" w:rsidP="00EB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A22FA" w14:paraId="73D4E0A3" w14:textId="77777777">
      <w:trPr>
        <w:jc w:val="right"/>
      </w:trPr>
      <w:tc>
        <w:tcPr>
          <w:tcW w:w="4795" w:type="dxa"/>
          <w:vAlign w:val="center"/>
        </w:tcPr>
        <w:sdt>
          <w:sdtPr>
            <w:rPr>
              <w:caps/>
              <w:color w:val="000000" w:themeColor="text1"/>
            </w:rPr>
            <w:alias w:val="Author"/>
            <w:tag w:val=""/>
            <w:id w:val="1534539408"/>
            <w:placeholder>
              <w:docPart w:val="5D66D5DAB128441AA13831222E2F6B27"/>
            </w:placeholder>
            <w:dataBinding w:prefixMappings="xmlns:ns0='http://purl.org/dc/elements/1.1/' xmlns:ns1='http://schemas.openxmlformats.org/package/2006/metadata/core-properties' " w:xpath="/ns1:coreProperties[1]/ns0:creator[1]" w:storeItemID="{6C3C8BC8-F283-45AE-878A-BAB7291924A1}"/>
            <w:text/>
          </w:sdtPr>
          <w:sdtContent>
            <w:p w14:paraId="72D890A0" w14:textId="1DF07EC5" w:rsidR="009A22FA" w:rsidRDefault="004E4014">
              <w:pPr>
                <w:pStyle w:val="Header"/>
                <w:jc w:val="right"/>
                <w:rPr>
                  <w:caps/>
                  <w:color w:val="000000" w:themeColor="text1"/>
                </w:rPr>
              </w:pPr>
              <w:r>
                <w:rPr>
                  <w:caps/>
                  <w:color w:val="000000" w:themeColor="text1"/>
                </w:rPr>
                <w:t xml:space="preserve">Prepared </w:t>
              </w:r>
              <w:proofErr w:type="gramStart"/>
              <w:r>
                <w:rPr>
                  <w:caps/>
                  <w:color w:val="000000" w:themeColor="text1"/>
                </w:rPr>
                <w:t>by  ICT</w:t>
              </w:r>
              <w:proofErr w:type="gramEnd"/>
              <w:r>
                <w:rPr>
                  <w:caps/>
                  <w:color w:val="000000" w:themeColor="text1"/>
                </w:rPr>
                <w:t>302 PTA05</w:t>
              </w:r>
            </w:p>
          </w:sdtContent>
        </w:sdt>
      </w:tc>
      <w:tc>
        <w:tcPr>
          <w:tcW w:w="250" w:type="pct"/>
          <w:shd w:val="clear" w:color="auto" w:fill="ED7D31" w:themeFill="accent2"/>
          <w:vAlign w:val="center"/>
        </w:tcPr>
        <w:p w14:paraId="79314FF2" w14:textId="77777777" w:rsidR="009A22FA" w:rsidRDefault="009A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981EAE" w14:textId="77777777" w:rsidR="009A22FA" w:rsidRDefault="009A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867DE" w14:textId="77777777" w:rsidR="00C50734" w:rsidRDefault="00C50734" w:rsidP="00EB5525">
      <w:pPr>
        <w:spacing w:after="0" w:line="240" w:lineRule="auto"/>
      </w:pPr>
      <w:r>
        <w:separator/>
      </w:r>
    </w:p>
  </w:footnote>
  <w:footnote w:type="continuationSeparator" w:id="0">
    <w:p w14:paraId="7CF5F07D" w14:textId="77777777" w:rsidR="00C50734" w:rsidRDefault="00C50734" w:rsidP="00EB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464"/>
      <w:gridCol w:w="8896"/>
    </w:tblGrid>
    <w:tr w:rsidR="00C31335" w14:paraId="740F25D1" w14:textId="77777777">
      <w:trPr>
        <w:jc w:val="right"/>
      </w:trPr>
      <w:tc>
        <w:tcPr>
          <w:tcW w:w="0" w:type="auto"/>
          <w:shd w:val="clear" w:color="auto" w:fill="ED7D31" w:themeFill="accent2"/>
          <w:vAlign w:val="center"/>
        </w:tcPr>
        <w:p w14:paraId="79D42EC7" w14:textId="77777777" w:rsidR="009A22FA" w:rsidRDefault="009A22FA">
          <w:pPr>
            <w:pStyle w:val="Header"/>
            <w:rPr>
              <w:caps/>
              <w:color w:val="FFFFFF" w:themeColor="background1"/>
            </w:rPr>
          </w:pPr>
        </w:p>
      </w:tc>
      <w:tc>
        <w:tcPr>
          <w:tcW w:w="0" w:type="auto"/>
          <w:shd w:val="clear" w:color="auto" w:fill="ED7D31" w:themeFill="accent2"/>
          <w:vAlign w:val="center"/>
        </w:tcPr>
        <w:p w14:paraId="5C13862C" w14:textId="3EBE28E8" w:rsidR="009A22FA" w:rsidRDefault="009A22FA">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E62DCD617B8F45A886E745E58C62C24F"/>
              </w:placeholder>
              <w:dataBinding w:prefixMappings="xmlns:ns0='http://purl.org/dc/elements/1.1/' xmlns:ns1='http://schemas.openxmlformats.org/package/2006/metadata/core-properties' " w:xpath="/ns1:coreProperties[1]/ns0:title[1]" w:storeItemID="{6C3C8BC8-F283-45AE-878A-BAB7291924A1}"/>
              <w:text/>
            </w:sdtPr>
            <w:sdtContent>
              <w:r w:rsidR="00C31335">
                <w:rPr>
                  <w:caps/>
                  <w:color w:val="FFFFFF" w:themeColor="background1"/>
                </w:rPr>
                <w:t>ICT</w:t>
              </w:r>
              <w:r w:rsidR="00041037">
                <w:rPr>
                  <w:caps/>
                  <w:color w:val="FFFFFF" w:themeColor="background1"/>
                </w:rPr>
                <w:t>302</w:t>
              </w:r>
              <w:r w:rsidR="00710F73">
                <w:rPr>
                  <w:caps/>
                  <w:color w:val="FFFFFF" w:themeColor="background1"/>
                </w:rPr>
                <w:t>PTA05</w:t>
              </w:r>
              <w:r w:rsidR="00041037">
                <w:rPr>
                  <w:caps/>
                  <w:color w:val="FFFFFF" w:themeColor="background1"/>
                </w:rPr>
                <w:t xml:space="preserve"> Final Project</w:t>
              </w:r>
              <w:r w:rsidR="003D298C">
                <w:rPr>
                  <w:caps/>
                  <w:color w:val="FFFFFF" w:themeColor="background1"/>
                </w:rPr>
                <w:t xml:space="preserve"> </w:t>
              </w:r>
              <w:r w:rsidR="00670808">
                <w:rPr>
                  <w:caps/>
                  <w:color w:val="FFFFFF" w:themeColor="background1"/>
                </w:rPr>
                <w:t>Design Document</w:t>
              </w:r>
            </w:sdtContent>
          </w:sdt>
        </w:p>
      </w:tc>
    </w:tr>
  </w:tbl>
  <w:p w14:paraId="61D170FB" w14:textId="77777777" w:rsidR="009A22FA" w:rsidRDefault="009A2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1440" w:hanging="360"/>
      </w:pPr>
      <w:rPr>
        <w:rFonts w:ascii="Symbol" w:hAnsi="Symbol" w:cs="Symbol"/>
      </w:rPr>
    </w:lvl>
  </w:abstractNum>
  <w:abstractNum w:abstractNumId="2" w15:restartNumberingAfterBreak="0">
    <w:nsid w:val="00000004"/>
    <w:multiLevelType w:val="multilevel"/>
    <w:tmpl w:val="00000004"/>
    <w:name w:val="WW8Num4"/>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1080"/>
        </w:tabs>
        <w:ind w:left="1080" w:hanging="360"/>
      </w:pPr>
      <w:rPr>
        <w:rFonts w:ascii="Symbol" w:hAnsi="Symbol" w:cs="Symbol"/>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A702E66"/>
    <w:multiLevelType w:val="hybridMultilevel"/>
    <w:tmpl w:val="718203C6"/>
    <w:lvl w:ilvl="0" w:tplc="76B6B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7B56F9"/>
    <w:multiLevelType w:val="hybridMultilevel"/>
    <w:tmpl w:val="E8967370"/>
    <w:lvl w:ilvl="0" w:tplc="4809000F">
      <w:start w:val="1"/>
      <w:numFmt w:val="decimal"/>
      <w:lvlText w:val="%1."/>
      <w:lvlJc w:val="left"/>
      <w:pPr>
        <w:ind w:left="1352"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9BC6E64"/>
    <w:multiLevelType w:val="hybridMultilevel"/>
    <w:tmpl w:val="87EE23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4EB0662"/>
    <w:multiLevelType w:val="hybridMultilevel"/>
    <w:tmpl w:val="B50C156E"/>
    <w:lvl w:ilvl="0" w:tplc="F3BCF620">
      <w:start w:val="1"/>
      <w:numFmt w:val="decimal"/>
      <w:lvlText w:val="%1"/>
      <w:lvlJc w:val="left"/>
      <w:pPr>
        <w:ind w:left="1352" w:hanging="360"/>
      </w:pPr>
      <w:rPr>
        <w:rFonts w:hint="default"/>
      </w:rPr>
    </w:lvl>
    <w:lvl w:ilvl="1" w:tplc="48090019" w:tentative="1">
      <w:start w:val="1"/>
      <w:numFmt w:val="lowerLetter"/>
      <w:lvlText w:val="%2."/>
      <w:lvlJc w:val="left"/>
      <w:pPr>
        <w:ind w:left="2072" w:hanging="360"/>
      </w:pPr>
    </w:lvl>
    <w:lvl w:ilvl="2" w:tplc="4809001B" w:tentative="1">
      <w:start w:val="1"/>
      <w:numFmt w:val="lowerRoman"/>
      <w:lvlText w:val="%3."/>
      <w:lvlJc w:val="right"/>
      <w:pPr>
        <w:ind w:left="2792" w:hanging="180"/>
      </w:pPr>
    </w:lvl>
    <w:lvl w:ilvl="3" w:tplc="4809000F" w:tentative="1">
      <w:start w:val="1"/>
      <w:numFmt w:val="decimal"/>
      <w:lvlText w:val="%4."/>
      <w:lvlJc w:val="left"/>
      <w:pPr>
        <w:ind w:left="3512" w:hanging="360"/>
      </w:pPr>
    </w:lvl>
    <w:lvl w:ilvl="4" w:tplc="48090019" w:tentative="1">
      <w:start w:val="1"/>
      <w:numFmt w:val="lowerLetter"/>
      <w:lvlText w:val="%5."/>
      <w:lvlJc w:val="left"/>
      <w:pPr>
        <w:ind w:left="4232" w:hanging="360"/>
      </w:pPr>
    </w:lvl>
    <w:lvl w:ilvl="5" w:tplc="4809001B" w:tentative="1">
      <w:start w:val="1"/>
      <w:numFmt w:val="lowerRoman"/>
      <w:lvlText w:val="%6."/>
      <w:lvlJc w:val="right"/>
      <w:pPr>
        <w:ind w:left="4952" w:hanging="180"/>
      </w:pPr>
    </w:lvl>
    <w:lvl w:ilvl="6" w:tplc="4809000F" w:tentative="1">
      <w:start w:val="1"/>
      <w:numFmt w:val="decimal"/>
      <w:lvlText w:val="%7."/>
      <w:lvlJc w:val="left"/>
      <w:pPr>
        <w:ind w:left="5672" w:hanging="360"/>
      </w:pPr>
    </w:lvl>
    <w:lvl w:ilvl="7" w:tplc="48090019" w:tentative="1">
      <w:start w:val="1"/>
      <w:numFmt w:val="lowerLetter"/>
      <w:lvlText w:val="%8."/>
      <w:lvlJc w:val="left"/>
      <w:pPr>
        <w:ind w:left="6392" w:hanging="360"/>
      </w:pPr>
    </w:lvl>
    <w:lvl w:ilvl="8" w:tplc="4809001B" w:tentative="1">
      <w:start w:val="1"/>
      <w:numFmt w:val="lowerRoman"/>
      <w:lvlText w:val="%9."/>
      <w:lvlJc w:val="right"/>
      <w:pPr>
        <w:ind w:left="7112" w:hanging="180"/>
      </w:pPr>
    </w:lvl>
  </w:abstractNum>
  <w:num w:numId="1" w16cid:durableId="1685785493">
    <w:abstractNumId w:val="7"/>
  </w:num>
  <w:num w:numId="2" w16cid:durableId="404378102">
    <w:abstractNumId w:val="4"/>
  </w:num>
  <w:num w:numId="3" w16cid:durableId="1742755883">
    <w:abstractNumId w:val="5"/>
  </w:num>
  <w:num w:numId="4" w16cid:durableId="1213351378">
    <w:abstractNumId w:val="3"/>
  </w:num>
  <w:num w:numId="5" w16cid:durableId="141696867">
    <w:abstractNumId w:val="2"/>
  </w:num>
  <w:num w:numId="6" w16cid:durableId="1167818244">
    <w:abstractNumId w:val="0"/>
  </w:num>
  <w:num w:numId="7" w16cid:durableId="680858975">
    <w:abstractNumId w:val="1"/>
  </w:num>
  <w:num w:numId="8" w16cid:durableId="2100366058">
    <w:abstractNumId w:val="6"/>
  </w:num>
  <w:num w:numId="9" w16cid:durableId="715880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D"/>
    <w:rsid w:val="00040D53"/>
    <w:rsid w:val="00041037"/>
    <w:rsid w:val="00043463"/>
    <w:rsid w:val="000617D6"/>
    <w:rsid w:val="000670B5"/>
    <w:rsid w:val="000674E5"/>
    <w:rsid w:val="00070B90"/>
    <w:rsid w:val="00082E9E"/>
    <w:rsid w:val="00095321"/>
    <w:rsid w:val="000A0834"/>
    <w:rsid w:val="000A232C"/>
    <w:rsid w:val="000B2C48"/>
    <w:rsid w:val="000B4F02"/>
    <w:rsid w:val="000C15A3"/>
    <w:rsid w:val="000D3EEC"/>
    <w:rsid w:val="000D5094"/>
    <w:rsid w:val="000D6655"/>
    <w:rsid w:val="000E4494"/>
    <w:rsid w:val="0011421E"/>
    <w:rsid w:val="00115826"/>
    <w:rsid w:val="00123045"/>
    <w:rsid w:val="00140D04"/>
    <w:rsid w:val="001416C3"/>
    <w:rsid w:val="00144FD4"/>
    <w:rsid w:val="00146E78"/>
    <w:rsid w:val="00150A76"/>
    <w:rsid w:val="00152231"/>
    <w:rsid w:val="001574D9"/>
    <w:rsid w:val="001602A3"/>
    <w:rsid w:val="0016165E"/>
    <w:rsid w:val="00170A30"/>
    <w:rsid w:val="00191E98"/>
    <w:rsid w:val="001961C2"/>
    <w:rsid w:val="001A069F"/>
    <w:rsid w:val="001A06E2"/>
    <w:rsid w:val="001A4B32"/>
    <w:rsid w:val="001A58C7"/>
    <w:rsid w:val="001D6E47"/>
    <w:rsid w:val="001E11D3"/>
    <w:rsid w:val="001E714E"/>
    <w:rsid w:val="002033D5"/>
    <w:rsid w:val="00207FBB"/>
    <w:rsid w:val="00221E55"/>
    <w:rsid w:val="00255F28"/>
    <w:rsid w:val="002624F4"/>
    <w:rsid w:val="002741CC"/>
    <w:rsid w:val="002751FB"/>
    <w:rsid w:val="002815D8"/>
    <w:rsid w:val="002A6244"/>
    <w:rsid w:val="002C6C56"/>
    <w:rsid w:val="002C6EA5"/>
    <w:rsid w:val="002D32BC"/>
    <w:rsid w:val="002E2F5E"/>
    <w:rsid w:val="002F66F4"/>
    <w:rsid w:val="002F6AC3"/>
    <w:rsid w:val="002F790A"/>
    <w:rsid w:val="003109D0"/>
    <w:rsid w:val="00311F2B"/>
    <w:rsid w:val="00312402"/>
    <w:rsid w:val="00320414"/>
    <w:rsid w:val="00330766"/>
    <w:rsid w:val="003313B0"/>
    <w:rsid w:val="00333681"/>
    <w:rsid w:val="00340E1C"/>
    <w:rsid w:val="00357A50"/>
    <w:rsid w:val="00374487"/>
    <w:rsid w:val="0038214E"/>
    <w:rsid w:val="00384D08"/>
    <w:rsid w:val="003A357E"/>
    <w:rsid w:val="003B4342"/>
    <w:rsid w:val="003B6895"/>
    <w:rsid w:val="003C7447"/>
    <w:rsid w:val="003D298C"/>
    <w:rsid w:val="003D31BF"/>
    <w:rsid w:val="003D61C8"/>
    <w:rsid w:val="003E12D6"/>
    <w:rsid w:val="004139AE"/>
    <w:rsid w:val="004165F7"/>
    <w:rsid w:val="00444016"/>
    <w:rsid w:val="00447464"/>
    <w:rsid w:val="00455910"/>
    <w:rsid w:val="00455F62"/>
    <w:rsid w:val="0045674E"/>
    <w:rsid w:val="00473E5E"/>
    <w:rsid w:val="0049169B"/>
    <w:rsid w:val="00496CF3"/>
    <w:rsid w:val="004A2FDE"/>
    <w:rsid w:val="004A4CDE"/>
    <w:rsid w:val="004D226B"/>
    <w:rsid w:val="004D5265"/>
    <w:rsid w:val="004E4014"/>
    <w:rsid w:val="004F4643"/>
    <w:rsid w:val="0050520A"/>
    <w:rsid w:val="005120DB"/>
    <w:rsid w:val="0051238C"/>
    <w:rsid w:val="005315F1"/>
    <w:rsid w:val="005360F0"/>
    <w:rsid w:val="00540438"/>
    <w:rsid w:val="0054133D"/>
    <w:rsid w:val="00545BF6"/>
    <w:rsid w:val="00551F1D"/>
    <w:rsid w:val="0055417D"/>
    <w:rsid w:val="00555319"/>
    <w:rsid w:val="00571265"/>
    <w:rsid w:val="00590A1A"/>
    <w:rsid w:val="005B3588"/>
    <w:rsid w:val="005C0A92"/>
    <w:rsid w:val="005C48FA"/>
    <w:rsid w:val="005E536B"/>
    <w:rsid w:val="0060427E"/>
    <w:rsid w:val="00632660"/>
    <w:rsid w:val="00654CB8"/>
    <w:rsid w:val="006705D2"/>
    <w:rsid w:val="00670808"/>
    <w:rsid w:val="00674417"/>
    <w:rsid w:val="006A472F"/>
    <w:rsid w:val="006E11F5"/>
    <w:rsid w:val="006E14BE"/>
    <w:rsid w:val="006F085E"/>
    <w:rsid w:val="006F56E2"/>
    <w:rsid w:val="0070277A"/>
    <w:rsid w:val="0070569C"/>
    <w:rsid w:val="00710F73"/>
    <w:rsid w:val="00723478"/>
    <w:rsid w:val="0074560C"/>
    <w:rsid w:val="00764380"/>
    <w:rsid w:val="0076536F"/>
    <w:rsid w:val="00786307"/>
    <w:rsid w:val="007902CC"/>
    <w:rsid w:val="00790CD6"/>
    <w:rsid w:val="007B39E0"/>
    <w:rsid w:val="007C6701"/>
    <w:rsid w:val="007C68EC"/>
    <w:rsid w:val="007D76AA"/>
    <w:rsid w:val="008119A4"/>
    <w:rsid w:val="00817516"/>
    <w:rsid w:val="00824E99"/>
    <w:rsid w:val="00841511"/>
    <w:rsid w:val="00846CCE"/>
    <w:rsid w:val="008471B1"/>
    <w:rsid w:val="00852835"/>
    <w:rsid w:val="00857371"/>
    <w:rsid w:val="00863BEA"/>
    <w:rsid w:val="008659F7"/>
    <w:rsid w:val="00872DAE"/>
    <w:rsid w:val="00897264"/>
    <w:rsid w:val="008B0DA2"/>
    <w:rsid w:val="008B12FA"/>
    <w:rsid w:val="008E2E5E"/>
    <w:rsid w:val="008F71C8"/>
    <w:rsid w:val="00906798"/>
    <w:rsid w:val="00917F9E"/>
    <w:rsid w:val="0095324E"/>
    <w:rsid w:val="00955AE4"/>
    <w:rsid w:val="00955F31"/>
    <w:rsid w:val="00961BC0"/>
    <w:rsid w:val="00975D94"/>
    <w:rsid w:val="009A22FA"/>
    <w:rsid w:val="009B4CC8"/>
    <w:rsid w:val="009C0BA2"/>
    <w:rsid w:val="009C2629"/>
    <w:rsid w:val="009C6E51"/>
    <w:rsid w:val="009F6E43"/>
    <w:rsid w:val="00A01A2D"/>
    <w:rsid w:val="00A13564"/>
    <w:rsid w:val="00A14C1A"/>
    <w:rsid w:val="00A320AF"/>
    <w:rsid w:val="00A4430D"/>
    <w:rsid w:val="00A54BDD"/>
    <w:rsid w:val="00A627E9"/>
    <w:rsid w:val="00A8221E"/>
    <w:rsid w:val="00A82E5F"/>
    <w:rsid w:val="00A86654"/>
    <w:rsid w:val="00AA0BAC"/>
    <w:rsid w:val="00AB3F79"/>
    <w:rsid w:val="00AC2786"/>
    <w:rsid w:val="00AC6704"/>
    <w:rsid w:val="00AD1330"/>
    <w:rsid w:val="00AD607A"/>
    <w:rsid w:val="00AE47BA"/>
    <w:rsid w:val="00AF2482"/>
    <w:rsid w:val="00B04ED5"/>
    <w:rsid w:val="00B25B3D"/>
    <w:rsid w:val="00B34BD0"/>
    <w:rsid w:val="00B35233"/>
    <w:rsid w:val="00B43719"/>
    <w:rsid w:val="00B55847"/>
    <w:rsid w:val="00B80228"/>
    <w:rsid w:val="00B834EF"/>
    <w:rsid w:val="00B90FEC"/>
    <w:rsid w:val="00B94F08"/>
    <w:rsid w:val="00B955A1"/>
    <w:rsid w:val="00BA13DB"/>
    <w:rsid w:val="00BA623C"/>
    <w:rsid w:val="00BB2F42"/>
    <w:rsid w:val="00BB6E4C"/>
    <w:rsid w:val="00BC18A8"/>
    <w:rsid w:val="00BD2C20"/>
    <w:rsid w:val="00BE2056"/>
    <w:rsid w:val="00C04666"/>
    <w:rsid w:val="00C25A66"/>
    <w:rsid w:val="00C31335"/>
    <w:rsid w:val="00C34431"/>
    <w:rsid w:val="00C44476"/>
    <w:rsid w:val="00C45511"/>
    <w:rsid w:val="00C46987"/>
    <w:rsid w:val="00C50734"/>
    <w:rsid w:val="00C63069"/>
    <w:rsid w:val="00C63198"/>
    <w:rsid w:val="00C835B9"/>
    <w:rsid w:val="00C90A21"/>
    <w:rsid w:val="00C92C23"/>
    <w:rsid w:val="00C95888"/>
    <w:rsid w:val="00CA29F6"/>
    <w:rsid w:val="00CD0F24"/>
    <w:rsid w:val="00D0122D"/>
    <w:rsid w:val="00D0289D"/>
    <w:rsid w:val="00D05BD3"/>
    <w:rsid w:val="00D1405E"/>
    <w:rsid w:val="00D16FF5"/>
    <w:rsid w:val="00D26AA3"/>
    <w:rsid w:val="00D34698"/>
    <w:rsid w:val="00D37B5C"/>
    <w:rsid w:val="00D408CA"/>
    <w:rsid w:val="00D434F5"/>
    <w:rsid w:val="00D60B6F"/>
    <w:rsid w:val="00D7068C"/>
    <w:rsid w:val="00D727DA"/>
    <w:rsid w:val="00D732B3"/>
    <w:rsid w:val="00D933E6"/>
    <w:rsid w:val="00D9792A"/>
    <w:rsid w:val="00D979E3"/>
    <w:rsid w:val="00DA6316"/>
    <w:rsid w:val="00DB2163"/>
    <w:rsid w:val="00DE10E6"/>
    <w:rsid w:val="00DE29AA"/>
    <w:rsid w:val="00DE618F"/>
    <w:rsid w:val="00E010E1"/>
    <w:rsid w:val="00E26792"/>
    <w:rsid w:val="00E2685A"/>
    <w:rsid w:val="00E63908"/>
    <w:rsid w:val="00E715FA"/>
    <w:rsid w:val="00E8696A"/>
    <w:rsid w:val="00E97A95"/>
    <w:rsid w:val="00EB3869"/>
    <w:rsid w:val="00EB4AA8"/>
    <w:rsid w:val="00EB5525"/>
    <w:rsid w:val="00ED13CC"/>
    <w:rsid w:val="00ED70D3"/>
    <w:rsid w:val="00EF0DF6"/>
    <w:rsid w:val="00EF2424"/>
    <w:rsid w:val="00EF31B3"/>
    <w:rsid w:val="00EF4CB5"/>
    <w:rsid w:val="00F321F7"/>
    <w:rsid w:val="00F3568E"/>
    <w:rsid w:val="00F4082F"/>
    <w:rsid w:val="00F433F5"/>
    <w:rsid w:val="00F45C5E"/>
    <w:rsid w:val="00F472FB"/>
    <w:rsid w:val="00F6266A"/>
    <w:rsid w:val="00FA5FB6"/>
    <w:rsid w:val="00FB2431"/>
    <w:rsid w:val="00FB5C5E"/>
    <w:rsid w:val="00FC43C9"/>
    <w:rsid w:val="00FF2555"/>
    <w:rsid w:val="00FF5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DAD8"/>
  <w15:chartTrackingRefBased/>
  <w15:docId w15:val="{577303D0-5677-459F-829D-3C0FE508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1"/>
  </w:style>
  <w:style w:type="paragraph" w:styleId="Heading1">
    <w:name w:val="heading 1"/>
    <w:basedOn w:val="Normal"/>
    <w:next w:val="Normal"/>
    <w:link w:val="Heading1Char"/>
    <w:uiPriority w:val="9"/>
    <w:qFormat/>
    <w:rsid w:val="00B955A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955A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B955A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B955A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B955A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B955A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B955A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B955A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B955A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A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955A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B955A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B955A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B955A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B955A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B955A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B955A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B955A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B955A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955A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955A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955A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955A1"/>
    <w:rPr>
      <w:caps/>
      <w:color w:val="404040" w:themeColor="text1" w:themeTint="BF"/>
      <w:spacing w:val="20"/>
      <w:sz w:val="28"/>
      <w:szCs w:val="28"/>
    </w:rPr>
  </w:style>
  <w:style w:type="character" w:styleId="Strong">
    <w:name w:val="Strong"/>
    <w:basedOn w:val="DefaultParagraphFont"/>
    <w:uiPriority w:val="22"/>
    <w:qFormat/>
    <w:rsid w:val="00B955A1"/>
    <w:rPr>
      <w:b/>
      <w:bCs/>
    </w:rPr>
  </w:style>
  <w:style w:type="character" w:styleId="Emphasis">
    <w:name w:val="Emphasis"/>
    <w:basedOn w:val="DefaultParagraphFont"/>
    <w:uiPriority w:val="20"/>
    <w:qFormat/>
    <w:rsid w:val="00B955A1"/>
    <w:rPr>
      <w:i/>
      <w:iCs/>
      <w:color w:val="000000" w:themeColor="text1"/>
    </w:rPr>
  </w:style>
  <w:style w:type="paragraph" w:styleId="NoSpacing">
    <w:name w:val="No Spacing"/>
    <w:link w:val="NoSpacingChar"/>
    <w:uiPriority w:val="1"/>
    <w:qFormat/>
    <w:rsid w:val="00B955A1"/>
    <w:pPr>
      <w:spacing w:after="0" w:line="240" w:lineRule="auto"/>
    </w:pPr>
  </w:style>
  <w:style w:type="character" w:customStyle="1" w:styleId="NoSpacingChar">
    <w:name w:val="No Spacing Char"/>
    <w:basedOn w:val="DefaultParagraphFont"/>
    <w:link w:val="NoSpacing"/>
    <w:uiPriority w:val="1"/>
    <w:rsid w:val="00B955A1"/>
  </w:style>
  <w:style w:type="paragraph" w:styleId="Quote">
    <w:name w:val="Quote"/>
    <w:basedOn w:val="Normal"/>
    <w:next w:val="Normal"/>
    <w:link w:val="QuoteChar"/>
    <w:uiPriority w:val="29"/>
    <w:qFormat/>
    <w:rsid w:val="00B955A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955A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955A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955A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955A1"/>
    <w:rPr>
      <w:i/>
      <w:iCs/>
      <w:color w:val="595959" w:themeColor="text1" w:themeTint="A6"/>
    </w:rPr>
  </w:style>
  <w:style w:type="character" w:styleId="IntenseEmphasis">
    <w:name w:val="Intense Emphasis"/>
    <w:basedOn w:val="DefaultParagraphFont"/>
    <w:uiPriority w:val="21"/>
    <w:qFormat/>
    <w:rsid w:val="00B955A1"/>
    <w:rPr>
      <w:b/>
      <w:bCs/>
      <w:i/>
      <w:iCs/>
      <w:caps w:val="0"/>
      <w:smallCaps w:val="0"/>
      <w:strike w:val="0"/>
      <w:dstrike w:val="0"/>
      <w:color w:val="ED7D31" w:themeColor="accent2"/>
    </w:rPr>
  </w:style>
  <w:style w:type="character" w:styleId="SubtleReference">
    <w:name w:val="Subtle Reference"/>
    <w:basedOn w:val="DefaultParagraphFont"/>
    <w:uiPriority w:val="31"/>
    <w:qFormat/>
    <w:rsid w:val="00B955A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955A1"/>
    <w:rPr>
      <w:b/>
      <w:bCs/>
      <w:caps w:val="0"/>
      <w:smallCaps/>
      <w:color w:val="auto"/>
      <w:spacing w:val="0"/>
      <w:u w:val="single"/>
    </w:rPr>
  </w:style>
  <w:style w:type="character" w:styleId="BookTitle">
    <w:name w:val="Book Title"/>
    <w:basedOn w:val="DefaultParagraphFont"/>
    <w:uiPriority w:val="33"/>
    <w:qFormat/>
    <w:rsid w:val="00B955A1"/>
    <w:rPr>
      <w:b/>
      <w:bCs/>
      <w:caps w:val="0"/>
      <w:smallCaps/>
      <w:spacing w:val="0"/>
    </w:rPr>
  </w:style>
  <w:style w:type="paragraph" w:styleId="TOCHeading">
    <w:name w:val="TOC Heading"/>
    <w:basedOn w:val="Heading1"/>
    <w:next w:val="Normal"/>
    <w:uiPriority w:val="39"/>
    <w:unhideWhenUsed/>
    <w:qFormat/>
    <w:rsid w:val="00B955A1"/>
    <w:pPr>
      <w:outlineLvl w:val="9"/>
    </w:pPr>
  </w:style>
  <w:style w:type="paragraph" w:customStyle="1" w:styleId="APPENDIX">
    <w:name w:val="APPENDIX"/>
    <w:basedOn w:val="Normal"/>
    <w:autoRedefine/>
    <w:qFormat/>
    <w:rsid w:val="005B3588"/>
    <w:pPr>
      <w:spacing w:line="252" w:lineRule="auto"/>
      <w:jc w:val="both"/>
    </w:pPr>
    <w:rPr>
      <w:color w:val="2E74B5" w:themeColor="accent5" w:themeShade="BF"/>
      <w:sz w:val="22"/>
      <w:szCs w:val="22"/>
    </w:rPr>
  </w:style>
  <w:style w:type="paragraph" w:styleId="TOC1">
    <w:name w:val="toc 1"/>
    <w:basedOn w:val="Normal"/>
    <w:next w:val="Normal"/>
    <w:autoRedefine/>
    <w:uiPriority w:val="39"/>
    <w:unhideWhenUsed/>
    <w:rsid w:val="00EB5525"/>
    <w:pPr>
      <w:spacing w:after="100"/>
    </w:pPr>
  </w:style>
  <w:style w:type="character" w:styleId="Hyperlink">
    <w:name w:val="Hyperlink"/>
    <w:basedOn w:val="DefaultParagraphFont"/>
    <w:uiPriority w:val="99"/>
    <w:unhideWhenUsed/>
    <w:rsid w:val="00EB5525"/>
    <w:rPr>
      <w:color w:val="0563C1" w:themeColor="hyperlink"/>
      <w:u w:val="single"/>
    </w:rPr>
  </w:style>
  <w:style w:type="table" w:styleId="TableGrid">
    <w:name w:val="Table Grid"/>
    <w:basedOn w:val="TableNormal"/>
    <w:uiPriority w:val="39"/>
    <w:rsid w:val="00EB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25"/>
  </w:style>
  <w:style w:type="paragraph" w:styleId="Footer">
    <w:name w:val="footer"/>
    <w:basedOn w:val="Normal"/>
    <w:link w:val="FooterChar"/>
    <w:uiPriority w:val="99"/>
    <w:unhideWhenUsed/>
    <w:rsid w:val="00EB5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25"/>
  </w:style>
  <w:style w:type="paragraph" w:styleId="Bibliography">
    <w:name w:val="Bibliography"/>
    <w:basedOn w:val="Normal"/>
    <w:next w:val="Normal"/>
    <w:uiPriority w:val="37"/>
    <w:unhideWhenUsed/>
    <w:rsid w:val="007C68EC"/>
  </w:style>
  <w:style w:type="paragraph" w:styleId="TOC2">
    <w:name w:val="toc 2"/>
    <w:basedOn w:val="Normal"/>
    <w:next w:val="Normal"/>
    <w:autoRedefine/>
    <w:uiPriority w:val="39"/>
    <w:unhideWhenUsed/>
    <w:rsid w:val="007C68EC"/>
    <w:pPr>
      <w:spacing w:after="100"/>
      <w:ind w:left="210"/>
    </w:pPr>
  </w:style>
  <w:style w:type="character" w:styleId="UnresolvedMention">
    <w:name w:val="Unresolved Mention"/>
    <w:basedOn w:val="DefaultParagraphFont"/>
    <w:uiPriority w:val="99"/>
    <w:semiHidden/>
    <w:unhideWhenUsed/>
    <w:rsid w:val="00786307"/>
    <w:rPr>
      <w:color w:val="605E5C"/>
      <w:shd w:val="clear" w:color="auto" w:fill="E1DFDD"/>
    </w:rPr>
  </w:style>
  <w:style w:type="character" w:styleId="FollowedHyperlink">
    <w:name w:val="FollowedHyperlink"/>
    <w:basedOn w:val="DefaultParagraphFont"/>
    <w:uiPriority w:val="99"/>
    <w:semiHidden/>
    <w:unhideWhenUsed/>
    <w:rsid w:val="00786307"/>
    <w:rPr>
      <w:color w:val="954F72" w:themeColor="followedHyperlink"/>
      <w:u w:val="single"/>
    </w:rPr>
  </w:style>
  <w:style w:type="paragraph" w:styleId="ListParagraph">
    <w:name w:val="List Paragraph"/>
    <w:basedOn w:val="Normal"/>
    <w:uiPriority w:val="34"/>
    <w:qFormat/>
    <w:rsid w:val="002A6244"/>
    <w:pPr>
      <w:ind w:left="720"/>
      <w:contextualSpacing/>
    </w:pPr>
  </w:style>
  <w:style w:type="paragraph" w:styleId="TOC3">
    <w:name w:val="toc 3"/>
    <w:basedOn w:val="Normal"/>
    <w:next w:val="Normal"/>
    <w:autoRedefine/>
    <w:uiPriority w:val="39"/>
    <w:unhideWhenUsed/>
    <w:rsid w:val="006E14BE"/>
    <w:pPr>
      <w:spacing w:after="100"/>
      <w:ind w:left="420"/>
    </w:pPr>
  </w:style>
  <w:style w:type="paragraph" w:customStyle="1" w:styleId="xmsonormal">
    <w:name w:val="x_msonormal"/>
    <w:basedOn w:val="Normal"/>
    <w:rsid w:val="00E2685A"/>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EB38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rmalIndent">
    <w:name w:val="Normal Indent"/>
    <w:basedOn w:val="Normal"/>
    <w:rsid w:val="00670808"/>
    <w:pPr>
      <w:suppressAutoHyphens/>
      <w:spacing w:after="240" w:line="240" w:lineRule="auto"/>
    </w:pPr>
    <w:rPr>
      <w:rFonts w:ascii="Arial" w:eastAsia="Times New Roman" w:hAnsi="Arial" w:cs="Arial"/>
      <w:sz w:val="36"/>
      <w:szCs w:val="20"/>
      <w:lang w:val="en-AU"/>
    </w:rPr>
  </w:style>
  <w:style w:type="character" w:customStyle="1" w:styleId="hljs-type">
    <w:name w:val="hljs-type"/>
    <w:basedOn w:val="DefaultParagraphFont"/>
    <w:rsid w:val="00FC43C9"/>
  </w:style>
  <w:style w:type="character" w:customStyle="1" w:styleId="hljs-keyword">
    <w:name w:val="hljs-keyword"/>
    <w:basedOn w:val="DefaultParagraphFont"/>
    <w:rsid w:val="00FC43C9"/>
  </w:style>
  <w:style w:type="character" w:customStyle="1" w:styleId="hljs-builtin">
    <w:name w:val="hljs-built_in"/>
    <w:basedOn w:val="DefaultParagraphFont"/>
    <w:rsid w:val="00FC43C9"/>
  </w:style>
  <w:style w:type="table" w:styleId="GridTable3-Accent2">
    <w:name w:val="Grid Table 3 Accent 2"/>
    <w:basedOn w:val="TableNormal"/>
    <w:uiPriority w:val="48"/>
    <w:rsid w:val="008119A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2-Accent6">
    <w:name w:val="Grid Table 2 Accent 6"/>
    <w:basedOn w:val="TableNormal"/>
    <w:uiPriority w:val="47"/>
    <w:rsid w:val="008119A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2">
    <w:name w:val="Grid Table 2 Accent 2"/>
    <w:basedOn w:val="TableNormal"/>
    <w:uiPriority w:val="47"/>
    <w:rsid w:val="008119A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D732B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D732B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2">
    <w:name w:val="List Table 3 Accent 2"/>
    <w:basedOn w:val="TableNormal"/>
    <w:uiPriority w:val="48"/>
    <w:rsid w:val="00B8022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4-Accent2">
    <w:name w:val="Grid Table 4 Accent 2"/>
    <w:basedOn w:val="TableNormal"/>
    <w:uiPriority w:val="49"/>
    <w:rsid w:val="00C9588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2">
    <w:name w:val="List Table 4 Accent 2"/>
    <w:basedOn w:val="TableNormal"/>
    <w:uiPriority w:val="49"/>
    <w:rsid w:val="00C9588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4A2FD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01791">
      <w:bodyDiv w:val="1"/>
      <w:marLeft w:val="0"/>
      <w:marRight w:val="0"/>
      <w:marTop w:val="0"/>
      <w:marBottom w:val="0"/>
      <w:divBdr>
        <w:top w:val="none" w:sz="0" w:space="0" w:color="auto"/>
        <w:left w:val="none" w:sz="0" w:space="0" w:color="auto"/>
        <w:bottom w:val="none" w:sz="0" w:space="0" w:color="auto"/>
        <w:right w:val="none" w:sz="0" w:space="0" w:color="auto"/>
      </w:divBdr>
    </w:div>
    <w:div w:id="314796476">
      <w:bodyDiv w:val="1"/>
      <w:marLeft w:val="0"/>
      <w:marRight w:val="0"/>
      <w:marTop w:val="0"/>
      <w:marBottom w:val="0"/>
      <w:divBdr>
        <w:top w:val="none" w:sz="0" w:space="0" w:color="auto"/>
        <w:left w:val="none" w:sz="0" w:space="0" w:color="auto"/>
        <w:bottom w:val="none" w:sz="0" w:space="0" w:color="auto"/>
        <w:right w:val="none" w:sz="0" w:space="0" w:color="auto"/>
      </w:divBdr>
    </w:div>
    <w:div w:id="385295780">
      <w:bodyDiv w:val="1"/>
      <w:marLeft w:val="0"/>
      <w:marRight w:val="0"/>
      <w:marTop w:val="0"/>
      <w:marBottom w:val="0"/>
      <w:divBdr>
        <w:top w:val="none" w:sz="0" w:space="0" w:color="auto"/>
        <w:left w:val="none" w:sz="0" w:space="0" w:color="auto"/>
        <w:bottom w:val="none" w:sz="0" w:space="0" w:color="auto"/>
        <w:right w:val="none" w:sz="0" w:space="0" w:color="auto"/>
      </w:divBdr>
    </w:div>
    <w:div w:id="553199556">
      <w:bodyDiv w:val="1"/>
      <w:marLeft w:val="0"/>
      <w:marRight w:val="0"/>
      <w:marTop w:val="0"/>
      <w:marBottom w:val="0"/>
      <w:divBdr>
        <w:top w:val="none" w:sz="0" w:space="0" w:color="auto"/>
        <w:left w:val="none" w:sz="0" w:space="0" w:color="auto"/>
        <w:bottom w:val="none" w:sz="0" w:space="0" w:color="auto"/>
        <w:right w:val="none" w:sz="0" w:space="0" w:color="auto"/>
      </w:divBdr>
    </w:div>
    <w:div w:id="773522064">
      <w:bodyDiv w:val="1"/>
      <w:marLeft w:val="0"/>
      <w:marRight w:val="0"/>
      <w:marTop w:val="0"/>
      <w:marBottom w:val="0"/>
      <w:divBdr>
        <w:top w:val="none" w:sz="0" w:space="0" w:color="auto"/>
        <w:left w:val="none" w:sz="0" w:space="0" w:color="auto"/>
        <w:bottom w:val="none" w:sz="0" w:space="0" w:color="auto"/>
        <w:right w:val="none" w:sz="0" w:space="0" w:color="auto"/>
      </w:divBdr>
    </w:div>
    <w:div w:id="1005867447">
      <w:bodyDiv w:val="1"/>
      <w:marLeft w:val="0"/>
      <w:marRight w:val="0"/>
      <w:marTop w:val="0"/>
      <w:marBottom w:val="0"/>
      <w:divBdr>
        <w:top w:val="none" w:sz="0" w:space="0" w:color="auto"/>
        <w:left w:val="none" w:sz="0" w:space="0" w:color="auto"/>
        <w:bottom w:val="none" w:sz="0" w:space="0" w:color="auto"/>
        <w:right w:val="none" w:sz="0" w:space="0" w:color="auto"/>
      </w:divBdr>
    </w:div>
    <w:div w:id="1030103936">
      <w:bodyDiv w:val="1"/>
      <w:marLeft w:val="0"/>
      <w:marRight w:val="0"/>
      <w:marTop w:val="0"/>
      <w:marBottom w:val="0"/>
      <w:divBdr>
        <w:top w:val="none" w:sz="0" w:space="0" w:color="auto"/>
        <w:left w:val="none" w:sz="0" w:space="0" w:color="auto"/>
        <w:bottom w:val="none" w:sz="0" w:space="0" w:color="auto"/>
        <w:right w:val="none" w:sz="0" w:space="0" w:color="auto"/>
      </w:divBdr>
    </w:div>
    <w:div w:id="1084379603">
      <w:bodyDiv w:val="1"/>
      <w:marLeft w:val="0"/>
      <w:marRight w:val="0"/>
      <w:marTop w:val="0"/>
      <w:marBottom w:val="0"/>
      <w:divBdr>
        <w:top w:val="none" w:sz="0" w:space="0" w:color="auto"/>
        <w:left w:val="none" w:sz="0" w:space="0" w:color="auto"/>
        <w:bottom w:val="none" w:sz="0" w:space="0" w:color="auto"/>
        <w:right w:val="none" w:sz="0" w:space="0" w:color="auto"/>
      </w:divBdr>
    </w:div>
    <w:div w:id="1167088423">
      <w:bodyDiv w:val="1"/>
      <w:marLeft w:val="0"/>
      <w:marRight w:val="0"/>
      <w:marTop w:val="0"/>
      <w:marBottom w:val="0"/>
      <w:divBdr>
        <w:top w:val="none" w:sz="0" w:space="0" w:color="auto"/>
        <w:left w:val="none" w:sz="0" w:space="0" w:color="auto"/>
        <w:bottom w:val="none" w:sz="0" w:space="0" w:color="auto"/>
        <w:right w:val="none" w:sz="0" w:space="0" w:color="auto"/>
      </w:divBdr>
    </w:div>
    <w:div w:id="1196309707">
      <w:bodyDiv w:val="1"/>
      <w:marLeft w:val="0"/>
      <w:marRight w:val="0"/>
      <w:marTop w:val="0"/>
      <w:marBottom w:val="0"/>
      <w:divBdr>
        <w:top w:val="none" w:sz="0" w:space="0" w:color="auto"/>
        <w:left w:val="none" w:sz="0" w:space="0" w:color="auto"/>
        <w:bottom w:val="none" w:sz="0" w:space="0" w:color="auto"/>
        <w:right w:val="none" w:sz="0" w:space="0" w:color="auto"/>
      </w:divBdr>
    </w:div>
    <w:div w:id="1257907948">
      <w:bodyDiv w:val="1"/>
      <w:marLeft w:val="0"/>
      <w:marRight w:val="0"/>
      <w:marTop w:val="0"/>
      <w:marBottom w:val="0"/>
      <w:divBdr>
        <w:top w:val="none" w:sz="0" w:space="0" w:color="auto"/>
        <w:left w:val="none" w:sz="0" w:space="0" w:color="auto"/>
        <w:bottom w:val="none" w:sz="0" w:space="0" w:color="auto"/>
        <w:right w:val="none" w:sz="0" w:space="0" w:color="auto"/>
      </w:divBdr>
    </w:div>
    <w:div w:id="1498960474">
      <w:bodyDiv w:val="1"/>
      <w:marLeft w:val="0"/>
      <w:marRight w:val="0"/>
      <w:marTop w:val="0"/>
      <w:marBottom w:val="0"/>
      <w:divBdr>
        <w:top w:val="none" w:sz="0" w:space="0" w:color="auto"/>
        <w:left w:val="none" w:sz="0" w:space="0" w:color="auto"/>
        <w:bottom w:val="none" w:sz="0" w:space="0" w:color="auto"/>
        <w:right w:val="none" w:sz="0" w:space="0" w:color="auto"/>
      </w:divBdr>
    </w:div>
    <w:div w:id="1749184499">
      <w:bodyDiv w:val="1"/>
      <w:marLeft w:val="0"/>
      <w:marRight w:val="0"/>
      <w:marTop w:val="0"/>
      <w:marBottom w:val="0"/>
      <w:divBdr>
        <w:top w:val="none" w:sz="0" w:space="0" w:color="auto"/>
        <w:left w:val="none" w:sz="0" w:space="0" w:color="auto"/>
        <w:bottom w:val="none" w:sz="0" w:space="0" w:color="auto"/>
        <w:right w:val="none" w:sz="0" w:space="0" w:color="auto"/>
      </w:divBdr>
    </w:div>
    <w:div w:id="1846433917">
      <w:bodyDiv w:val="1"/>
      <w:marLeft w:val="0"/>
      <w:marRight w:val="0"/>
      <w:marTop w:val="0"/>
      <w:marBottom w:val="0"/>
      <w:divBdr>
        <w:top w:val="none" w:sz="0" w:space="0" w:color="auto"/>
        <w:left w:val="none" w:sz="0" w:space="0" w:color="auto"/>
        <w:bottom w:val="none" w:sz="0" w:space="0" w:color="auto"/>
        <w:right w:val="none" w:sz="0" w:space="0" w:color="auto"/>
      </w:divBdr>
    </w:div>
    <w:div w:id="2007200780">
      <w:bodyDiv w:val="1"/>
      <w:marLeft w:val="0"/>
      <w:marRight w:val="0"/>
      <w:marTop w:val="0"/>
      <w:marBottom w:val="0"/>
      <w:divBdr>
        <w:top w:val="none" w:sz="0" w:space="0" w:color="auto"/>
        <w:left w:val="none" w:sz="0" w:space="0" w:color="auto"/>
        <w:bottom w:val="none" w:sz="0" w:space="0" w:color="auto"/>
        <w:right w:val="none" w:sz="0" w:space="0" w:color="auto"/>
      </w:divBdr>
    </w:div>
    <w:div w:id="208699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DCD617B8F45A886E745E58C62C24F"/>
        <w:category>
          <w:name w:val="General"/>
          <w:gallery w:val="placeholder"/>
        </w:category>
        <w:types>
          <w:type w:val="bbPlcHdr"/>
        </w:types>
        <w:behaviors>
          <w:behavior w:val="content"/>
        </w:behaviors>
        <w:guid w:val="{02642414-B0B8-4165-B774-9012958F0686}"/>
      </w:docPartPr>
      <w:docPartBody>
        <w:p w:rsidR="002B1FFC" w:rsidRDefault="00114ACA" w:rsidP="00114ACA">
          <w:pPr>
            <w:pStyle w:val="E62DCD617B8F45A886E745E58C62C24F"/>
          </w:pPr>
          <w:r>
            <w:rPr>
              <w:caps/>
              <w:color w:val="FFFFFF" w:themeColor="background1"/>
            </w:rPr>
            <w:t>[Document title]</w:t>
          </w:r>
        </w:p>
      </w:docPartBody>
    </w:docPart>
    <w:docPart>
      <w:docPartPr>
        <w:name w:val="5D66D5DAB128441AA13831222E2F6B27"/>
        <w:category>
          <w:name w:val="General"/>
          <w:gallery w:val="placeholder"/>
        </w:category>
        <w:types>
          <w:type w:val="bbPlcHdr"/>
        </w:types>
        <w:behaviors>
          <w:behavior w:val="content"/>
        </w:behaviors>
        <w:guid w:val="{63A41CF3-EACE-4E9E-B1F1-0ED30F28C80A}"/>
      </w:docPartPr>
      <w:docPartBody>
        <w:p w:rsidR="002B1FFC" w:rsidRDefault="00114ACA" w:rsidP="00114ACA">
          <w:pPr>
            <w:pStyle w:val="5D66D5DAB128441AA13831222E2F6B2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DB"/>
    <w:rsid w:val="000C01D1"/>
    <w:rsid w:val="00114ACA"/>
    <w:rsid w:val="001416C3"/>
    <w:rsid w:val="001D6D3A"/>
    <w:rsid w:val="002B1FFC"/>
    <w:rsid w:val="00333681"/>
    <w:rsid w:val="00383B55"/>
    <w:rsid w:val="003B4342"/>
    <w:rsid w:val="00520ADB"/>
    <w:rsid w:val="0061464C"/>
    <w:rsid w:val="00655051"/>
    <w:rsid w:val="006F2675"/>
    <w:rsid w:val="00857371"/>
    <w:rsid w:val="00955F31"/>
    <w:rsid w:val="00A667D2"/>
    <w:rsid w:val="00AE47BA"/>
    <w:rsid w:val="00C34431"/>
    <w:rsid w:val="00C444F2"/>
    <w:rsid w:val="00D15D8C"/>
    <w:rsid w:val="00E73778"/>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ADB"/>
    <w:rPr>
      <w:color w:val="808080"/>
    </w:rPr>
  </w:style>
  <w:style w:type="paragraph" w:customStyle="1" w:styleId="E62DCD617B8F45A886E745E58C62C24F">
    <w:name w:val="E62DCD617B8F45A886E745E58C62C24F"/>
    <w:rsid w:val="00114ACA"/>
  </w:style>
  <w:style w:type="paragraph" w:customStyle="1" w:styleId="5D66D5DAB128441AA13831222E2F6B27">
    <w:name w:val="5D66D5DAB128441AA13831222E2F6B27"/>
    <w:rsid w:val="00114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lecturer/tutor Loo Poh Kok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APA22</b:Tag>
    <b:SourceType>DocumentFromInternetSite</b:SourceType>
    <b:Guid>{24F3109D-687C-4BA7-A85A-0A6C748E69A2}</b:Guid>
    <b:Author>
      <b:Author>
        <b:NameList>
          <b:Person>
            <b:Last>APA</b:Last>
          </b:Person>
        </b:NameList>
      </b:Author>
    </b:Author>
    <b:Title>APA 7th Edition Sample</b:Title>
    <b:InternetSiteTitle>APA</b:InternetSiteTitle>
    <b:Year>2022</b:Year>
    <b:Month>Sept</b:Month>
    <b:Day>08</b:Day>
    <b:URL>https://apastyle.apa.org/instructional-aids/reference-examples.pdf</b:URL>
    <b:RefOrder>2</b:RefOrder>
  </b:Source>
  <b:Source>
    <b:Tag>APA20</b:Tag>
    <b:SourceType>DocumentFromInternetSite</b:SourceType>
    <b:Guid>{0057BF07-E5CE-45E8-B216-C715EF8791EE}</b:Guid>
    <b:Author>
      <b:Author>
        <b:NameList>
          <b:Person>
            <b:Last>Style</b:Last>
            <b:First>APA</b:First>
          </b:Person>
        </b:NameList>
      </b:Author>
    </b:Author>
    <b:Title>Publication Manual of the American Psychological Association, Seventh Edition (2020)</b:Title>
    <b:InternetSiteTitle>APA Style American Psychological Association</b:InternetSiteTitle>
    <b:Year>2020</b:Year>
    <b:URL>https://apastyle.apa.org/products/publication-manual-7th-edition</b:URL>
    <b:RefOrder>3</b:RefOrder>
  </b:Source>
  <b:Source>
    <b:Tag>Pro24</b:Tag>
    <b:SourceType>InternetSite</b:SourceType>
    <b:Guid>{7FB78392-2EC9-4989-A873-C078824E4FF9}</b:Guid>
    <b:Author>
      <b:Author>
        <b:NameList>
          <b:Person>
            <b:Last>Institute</b:Last>
            <b:First>Project</b:First>
            <b:Middle>Management</b:Middle>
          </b:Person>
        </b:NameList>
      </b:Author>
    </b:Author>
    <b:Title>PMBOK® Guide</b:Title>
    <b:InternetSiteTitle>pmi.org.pmbok</b:InternetSiteTitle>
    <b:Year>2024</b:Year>
    <b:Month>05</b:Month>
    <b:Day>08</b:Day>
    <b:URL>https://www.pmi.org/pmbok-guide-standards/foundational/pmbok</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754A85-F1E5-4F96-9BEC-A368A9A67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10348</Words>
  <Characters>58989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ICT302PTA05 Final Project Design Document</vt:lpstr>
    </vt:vector>
  </TitlesOfParts>
  <Company>ict287 Computer security</Company>
  <LinksUpToDate>false</LinksUpToDate>
  <CharactersWithSpaces>69199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ICT302PTA05 Final Project Design Document</dc:title>
  <dc:subject>SUBMISSion date: 20240724 2359</dc:subject>
  <dc:creator>Prepared by  ICT302 PTA05</dc:creator>
  <cp:keywords/>
  <dc:description/>
  <cp:lastModifiedBy>HQ Angie Chua</cp:lastModifiedBy>
  <cp:revision>2</cp:revision>
  <dcterms:created xsi:type="dcterms:W3CDTF">2024-07-06T04:00:00Z</dcterms:created>
  <dcterms:modified xsi:type="dcterms:W3CDTF">2024-07-06T04:00:00Z</dcterms:modified>
</cp:coreProperties>
</file>