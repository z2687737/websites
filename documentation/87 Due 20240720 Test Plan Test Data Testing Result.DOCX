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039744279"/>
        <w:docPartObj>
          <w:docPartGallery w:val="Cover Pages"/>
          <w:docPartUnique/>
        </w:docPartObj>
      </w:sdtPr>
      <w:sdtContent>
        <w:p w14:paraId="581E1C62" w14:textId="7994EAE0" w:rsidR="00EB5525" w:rsidRDefault="00EB5525" w:rsidP="002D32BC">
          <w:pPr>
            <w:jc w:val="both"/>
          </w:pPr>
          <w:r>
            <w:rPr>
              <w:noProof/>
            </w:rPr>
            <mc:AlternateContent>
              <mc:Choice Requires="wpg">
                <w:drawing>
                  <wp:anchor distT="0" distB="0" distL="114300" distR="114300" simplePos="0" relativeHeight="251659264" behindDoc="1" locked="0" layoutInCell="1" allowOverlap="1" wp14:anchorId="1633B84A" wp14:editId="5931BCCF">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C60B7FC" w14:textId="72E848D0" w:rsidR="00EB5525" w:rsidRDefault="00FD3DAE">
                                      <w:pPr>
                                        <w:pStyle w:val="NoSpacing"/>
                                        <w:rPr>
                                          <w:color w:val="FFFFFF" w:themeColor="background1"/>
                                          <w:sz w:val="32"/>
                                          <w:szCs w:val="32"/>
                                        </w:rPr>
                                      </w:pPr>
                                      <w:r>
                                        <w:rPr>
                                          <w:color w:val="FFFFFF" w:themeColor="background1"/>
                                          <w:sz w:val="32"/>
                                          <w:szCs w:val="32"/>
                                        </w:rPr>
                                        <w:t xml:space="preserve">Prepared </w:t>
                                      </w:r>
                                      <w:proofErr w:type="gramStart"/>
                                      <w:r>
                                        <w:rPr>
                                          <w:color w:val="FFFFFF" w:themeColor="background1"/>
                                          <w:sz w:val="32"/>
                                          <w:szCs w:val="32"/>
                                        </w:rPr>
                                        <w:t>by  ICT</w:t>
                                      </w:r>
                                      <w:proofErr w:type="gramEnd"/>
                                      <w:r>
                                        <w:rPr>
                                          <w:color w:val="FFFFFF" w:themeColor="background1"/>
                                          <w:sz w:val="32"/>
                                          <w:szCs w:val="32"/>
                                        </w:rPr>
                                        <w:t xml:space="preserve">302 PTA05 Chua Hwee </w:t>
                                      </w:r>
                                      <w:proofErr w:type="spellStart"/>
                                      <w:r>
                                        <w:rPr>
                                          <w:color w:val="FFFFFF" w:themeColor="background1"/>
                                          <w:sz w:val="32"/>
                                          <w:szCs w:val="32"/>
                                        </w:rPr>
                                        <w:t>eng</w:t>
                                      </w:r>
                                      <w:proofErr w:type="spellEnd"/>
                                      <w:r>
                                        <w:rPr>
                                          <w:color w:val="FFFFFF" w:themeColor="background1"/>
                                          <w:sz w:val="32"/>
                                          <w:szCs w:val="32"/>
                                        </w:rPr>
                                        <w:t xml:space="preserve"> 34596313</w:t>
                                      </w:r>
                                    </w:p>
                                  </w:sdtContent>
                                </w:sdt>
                                <w:p w14:paraId="757EFCBC" w14:textId="3003187C" w:rsidR="00EB5525" w:rsidRDefault="00AC6704">
                                  <w:pPr>
                                    <w:pStyle w:val="NoSpacing"/>
                                    <w:rPr>
                                      <w:caps/>
                                      <w:color w:val="FFFFFF" w:themeColor="background1"/>
                                    </w:rPr>
                                  </w:pPr>
                                  <w:r>
                                    <w:rPr>
                                      <w:caps/>
                                      <w:color w:val="FFFFFF" w:themeColor="background1"/>
                                    </w:rPr>
                                    <w:t>unit coordinator</w:t>
                                  </w:r>
                                  <w:r w:rsidR="004E4014">
                                    <w:rPr>
                                      <w:caps/>
                                      <w:color w:val="FFFFFF" w:themeColor="background1"/>
                                    </w:rPr>
                                    <w:t xml:space="preserve"> peter arthur richard cole</w:t>
                                  </w:r>
                                  <w:r>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lecturer/</w:t>
                                      </w:r>
                                      <w:r w:rsidR="00EB5525">
                                        <w:rPr>
                                          <w:caps/>
                                          <w:color w:val="FFFFFF" w:themeColor="background1"/>
                                        </w:rPr>
                                        <w:t>tutor</w:t>
                                      </w:r>
                                      <w:r w:rsidR="004E4014">
                                        <w:rPr>
                                          <w:caps/>
                                          <w:color w:val="FFFFFF" w:themeColor="background1"/>
                                        </w:rPr>
                                        <w:t xml:space="preserve"> Loo Poh Kok</w:t>
                                      </w:r>
                                      <w:r w:rsidR="00DE618F">
                                        <w:rPr>
                                          <w:caps/>
                                          <w:color w:val="FFFFFF" w:themeColor="background1"/>
                                        </w:rPr>
                                        <w:t xml:space="preserve">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EF95D7" w14:textId="454B7851" w:rsidR="00C63069" w:rsidRDefault="00AC6704">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ICT</w:t>
                                  </w:r>
                                  <w:r w:rsidR="00ED13CC">
                                    <w:rPr>
                                      <w:rFonts w:asciiTheme="majorHAnsi" w:eastAsiaTheme="majorEastAsia" w:hAnsiTheme="majorHAnsi" w:cstheme="majorBidi"/>
                                      <w:color w:val="595959" w:themeColor="text1" w:themeTint="A6"/>
                                      <w:sz w:val="108"/>
                                      <w:szCs w:val="108"/>
                                    </w:rPr>
                                    <w:t>302A</w:t>
                                  </w:r>
                                </w:p>
                                <w:p w14:paraId="10AABFBF" w14:textId="3417E3DE" w:rsidR="00C63069" w:rsidRPr="00723478"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48"/>
                                      <w:szCs w:val="48"/>
                                    </w:rPr>
                                  </w:pPr>
                                  <w:r>
                                    <w:rPr>
                                      <w:rFonts w:asciiTheme="majorHAnsi" w:eastAsiaTheme="majorEastAsia" w:hAnsiTheme="majorHAnsi" w:cstheme="majorBidi"/>
                                      <w:color w:val="595959" w:themeColor="text1" w:themeTint="A6"/>
                                      <w:sz w:val="48"/>
                                      <w:szCs w:val="48"/>
                                    </w:rPr>
                                    <w:t>IT Professional Practice Project</w:t>
                                  </w:r>
                                </w:p>
                                <w:p w14:paraId="17A3CCDE" w14:textId="77777777" w:rsidR="003B23C2" w:rsidRDefault="003B23C2" w:rsidP="003B23C2">
                                  <w:pPr>
                                    <w:pStyle w:val="NoSpacing"/>
                                    <w:pBdr>
                                      <w:bottom w:val="single" w:sz="6" w:space="4" w:color="7F7F7F" w:themeColor="text1" w:themeTint="80"/>
                                    </w:pBdr>
                                    <w:jc w:val="both"/>
                                    <w:rPr>
                                      <w:rFonts w:asciiTheme="majorHAnsi" w:eastAsiaTheme="majorEastAsia" w:hAnsiTheme="majorHAnsi" w:cstheme="majorBidi"/>
                                      <w:color w:val="595959" w:themeColor="text1" w:themeTint="A6"/>
                                      <w:sz w:val="36"/>
                                      <w:szCs w:val="36"/>
                                    </w:rPr>
                                  </w:pPr>
                                </w:p>
                                <w:p w14:paraId="471CC629" w14:textId="635C2155" w:rsidR="00C63069" w:rsidRDefault="003B23C2" w:rsidP="003B23C2">
                                  <w:pPr>
                                    <w:pStyle w:val="Quote"/>
                                  </w:pPr>
                                  <w:r w:rsidRPr="003B23C2">
                                    <w:t>To develop a BTF Maintenance Web and Mobile App that leverages</w:t>
                                  </w:r>
                                  <w:r>
                                    <w:t xml:space="preserve"> on</w:t>
                                  </w:r>
                                  <w:r w:rsidRPr="003B23C2">
                                    <w:t xml:space="preserve"> “GPS” and “Camera data” in generating an online Maintenance Reporting system.</w:t>
                                  </w:r>
                                </w:p>
                                <w:p w14:paraId="7EDD2084" w14:textId="77777777" w:rsidR="003B23C2" w:rsidRPr="003B23C2" w:rsidRDefault="003B23C2" w:rsidP="003B23C2">
                                  <w:pPr>
                                    <w:pStyle w:val="NoSpacing"/>
                                    <w:pBdr>
                                      <w:bottom w:val="single" w:sz="6" w:space="4" w:color="7F7F7F" w:themeColor="text1" w:themeTint="80"/>
                                    </w:pBdr>
                                    <w:jc w:val="both"/>
                                    <w:rPr>
                                      <w:rFonts w:asciiTheme="majorHAnsi" w:eastAsiaTheme="majorEastAsia" w:hAnsiTheme="majorHAnsi" w:cstheme="majorBidi"/>
                                      <w:color w:val="595959" w:themeColor="text1" w:themeTint="A6"/>
                                      <w:sz w:val="36"/>
                                      <w:szCs w:val="36"/>
                                    </w:rPr>
                                  </w:pPr>
                                </w:p>
                                <w:p w14:paraId="14CCE183" w14:textId="5D2E7188" w:rsidR="00A8221E"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Final Project</w:t>
                                  </w:r>
                                </w:p>
                                <w:p w14:paraId="18FE2807" w14:textId="61C1A1CD" w:rsidR="00EB5525" w:rsidRPr="00670808" w:rsidRDefault="0045674E">
                                  <w:pPr>
                                    <w:pStyle w:val="NoSpacing"/>
                                    <w:pBdr>
                                      <w:bottom w:val="single" w:sz="6" w:space="4" w:color="7F7F7F" w:themeColor="text1" w:themeTint="80"/>
                                    </w:pBdr>
                                    <w:rPr>
                                      <w:rFonts w:asciiTheme="majorHAnsi" w:eastAsiaTheme="majorEastAsia" w:hAnsiTheme="majorHAnsi" w:cstheme="majorBidi"/>
                                      <w:sz w:val="48"/>
                                      <w:szCs w:val="48"/>
                                    </w:rPr>
                                  </w:pPr>
                                  <w:r w:rsidRPr="00A8221E">
                                    <w:rPr>
                                      <w:rFonts w:asciiTheme="majorHAnsi" w:eastAsiaTheme="majorEastAsia" w:hAnsiTheme="majorHAnsi" w:cstheme="majorBidi"/>
                                      <w:color w:val="595959" w:themeColor="text1" w:themeTint="A6"/>
                                      <w:sz w:val="48"/>
                                      <w:szCs w:val="48"/>
                                    </w:rPr>
                                    <w:t>TOPIC</w:t>
                                  </w:r>
                                  <w:r w:rsidR="00670808">
                                    <w:rPr>
                                      <w:rFonts w:asciiTheme="majorHAnsi" w:eastAsiaTheme="majorEastAsia" w:hAnsiTheme="majorHAnsi" w:cstheme="majorBidi"/>
                                      <w:color w:val="595959" w:themeColor="text1" w:themeTint="A6"/>
                                      <w:sz w:val="48"/>
                                      <w:szCs w:val="48"/>
                                    </w:rPr>
                                    <w:t xml:space="preserve">: </w:t>
                                  </w:r>
                                  <w:r w:rsidR="002C2C6D" w:rsidRPr="002C2C6D">
                                    <w:rPr>
                                      <w:rFonts w:asciiTheme="majorHAnsi" w:eastAsiaTheme="majorEastAsia" w:hAnsiTheme="majorHAnsi" w:cstheme="majorBidi"/>
                                      <w:color w:val="595959" w:themeColor="text1" w:themeTint="A6"/>
                                      <w:sz w:val="48"/>
                                      <w:szCs w:val="48"/>
                                    </w:rPr>
                                    <w:t>Test Plan Test Data Testing Result</w:t>
                                  </w:r>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69525295" w14:textId="66B35980" w:rsidR="00EB5525" w:rsidRDefault="00255F28">
                                      <w:pPr>
                                        <w:pStyle w:val="NoSpacing"/>
                                        <w:spacing w:before="240"/>
                                        <w:rPr>
                                          <w:caps/>
                                          <w:color w:val="44546A" w:themeColor="text2"/>
                                          <w:sz w:val="36"/>
                                          <w:szCs w:val="36"/>
                                        </w:rPr>
                                      </w:pPr>
                                      <w:r>
                                        <w:rPr>
                                          <w:caps/>
                                          <w:color w:val="44546A" w:themeColor="text2"/>
                                          <w:sz w:val="36"/>
                                          <w:szCs w:val="36"/>
                                        </w:rPr>
                                        <w:t>SUBMISSion date: 202</w:t>
                                      </w:r>
                                      <w:r w:rsidR="00ED13CC">
                                        <w:rPr>
                                          <w:caps/>
                                          <w:color w:val="44546A" w:themeColor="text2"/>
                                          <w:sz w:val="36"/>
                                          <w:szCs w:val="36"/>
                                        </w:rPr>
                                        <w:t>4</w:t>
                                      </w:r>
                                      <w:r w:rsidR="004E4014">
                                        <w:rPr>
                                          <w:caps/>
                                          <w:color w:val="44546A" w:themeColor="text2"/>
                                          <w:sz w:val="36"/>
                                          <w:szCs w:val="36"/>
                                        </w:rPr>
                                        <w:t>07</w:t>
                                      </w:r>
                                      <w:r w:rsidR="004E101E">
                                        <w:rPr>
                                          <w:caps/>
                                          <w:color w:val="44546A" w:themeColor="text2"/>
                                          <w:sz w:val="36"/>
                                          <w:szCs w:val="36"/>
                                        </w:rPr>
                                        <w:t>26</w:t>
                                      </w:r>
                                      <w:r w:rsidR="00723478">
                                        <w:rPr>
                                          <w:caps/>
                                          <w:color w:val="44546A" w:themeColor="text2"/>
                                          <w:sz w:val="36"/>
                                          <w:szCs w:val="36"/>
                                        </w:rPr>
                                        <w:t xml:space="preserve"> 2359</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633B84A" id="Group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C60B7FC" w14:textId="72E848D0" w:rsidR="00EB5525" w:rsidRDefault="00FD3DAE">
                                <w:pPr>
                                  <w:pStyle w:val="NoSpacing"/>
                                  <w:rPr>
                                    <w:color w:val="FFFFFF" w:themeColor="background1"/>
                                    <w:sz w:val="32"/>
                                    <w:szCs w:val="32"/>
                                  </w:rPr>
                                </w:pPr>
                                <w:r>
                                  <w:rPr>
                                    <w:color w:val="FFFFFF" w:themeColor="background1"/>
                                    <w:sz w:val="32"/>
                                    <w:szCs w:val="32"/>
                                  </w:rPr>
                                  <w:t xml:space="preserve">Prepared </w:t>
                                </w:r>
                                <w:proofErr w:type="gramStart"/>
                                <w:r>
                                  <w:rPr>
                                    <w:color w:val="FFFFFF" w:themeColor="background1"/>
                                    <w:sz w:val="32"/>
                                    <w:szCs w:val="32"/>
                                  </w:rPr>
                                  <w:t>by  ICT</w:t>
                                </w:r>
                                <w:proofErr w:type="gramEnd"/>
                                <w:r>
                                  <w:rPr>
                                    <w:color w:val="FFFFFF" w:themeColor="background1"/>
                                    <w:sz w:val="32"/>
                                    <w:szCs w:val="32"/>
                                  </w:rPr>
                                  <w:t xml:space="preserve">302 PTA05 Chua Hwee </w:t>
                                </w:r>
                                <w:proofErr w:type="spellStart"/>
                                <w:r>
                                  <w:rPr>
                                    <w:color w:val="FFFFFF" w:themeColor="background1"/>
                                    <w:sz w:val="32"/>
                                    <w:szCs w:val="32"/>
                                  </w:rPr>
                                  <w:t>eng</w:t>
                                </w:r>
                                <w:proofErr w:type="spellEnd"/>
                                <w:r>
                                  <w:rPr>
                                    <w:color w:val="FFFFFF" w:themeColor="background1"/>
                                    <w:sz w:val="32"/>
                                    <w:szCs w:val="32"/>
                                  </w:rPr>
                                  <w:t xml:space="preserve"> 34596313</w:t>
                                </w:r>
                              </w:p>
                            </w:sdtContent>
                          </w:sdt>
                          <w:p w14:paraId="757EFCBC" w14:textId="3003187C" w:rsidR="00EB5525" w:rsidRDefault="00AC6704">
                            <w:pPr>
                              <w:pStyle w:val="NoSpacing"/>
                              <w:rPr>
                                <w:caps/>
                                <w:color w:val="FFFFFF" w:themeColor="background1"/>
                              </w:rPr>
                            </w:pPr>
                            <w:r>
                              <w:rPr>
                                <w:caps/>
                                <w:color w:val="FFFFFF" w:themeColor="background1"/>
                              </w:rPr>
                              <w:t>unit coordinator</w:t>
                            </w:r>
                            <w:r w:rsidR="004E4014">
                              <w:rPr>
                                <w:caps/>
                                <w:color w:val="FFFFFF" w:themeColor="background1"/>
                              </w:rPr>
                              <w:t xml:space="preserve"> peter arthur richard cole</w:t>
                            </w:r>
                            <w:r>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lecturer/</w:t>
                                </w:r>
                                <w:r w:rsidR="00EB5525">
                                  <w:rPr>
                                    <w:caps/>
                                    <w:color w:val="FFFFFF" w:themeColor="background1"/>
                                  </w:rPr>
                                  <w:t>tutor</w:t>
                                </w:r>
                                <w:r w:rsidR="004E4014">
                                  <w:rPr>
                                    <w:caps/>
                                    <w:color w:val="FFFFFF" w:themeColor="background1"/>
                                  </w:rPr>
                                  <w:t xml:space="preserve"> Loo Poh Kok</w:t>
                                </w:r>
                                <w:r w:rsidR="00DE618F">
                                  <w:rPr>
                                    <w:caps/>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5EEF95D7" w14:textId="454B7851" w:rsidR="00C63069" w:rsidRDefault="00AC6704">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ICT</w:t>
                            </w:r>
                            <w:r w:rsidR="00ED13CC">
                              <w:rPr>
                                <w:rFonts w:asciiTheme="majorHAnsi" w:eastAsiaTheme="majorEastAsia" w:hAnsiTheme="majorHAnsi" w:cstheme="majorBidi"/>
                                <w:color w:val="595959" w:themeColor="text1" w:themeTint="A6"/>
                                <w:sz w:val="108"/>
                                <w:szCs w:val="108"/>
                              </w:rPr>
                              <w:t>302A</w:t>
                            </w:r>
                          </w:p>
                          <w:p w14:paraId="10AABFBF" w14:textId="3417E3DE" w:rsidR="00C63069" w:rsidRPr="00723478"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48"/>
                                <w:szCs w:val="48"/>
                              </w:rPr>
                            </w:pPr>
                            <w:r>
                              <w:rPr>
                                <w:rFonts w:asciiTheme="majorHAnsi" w:eastAsiaTheme="majorEastAsia" w:hAnsiTheme="majorHAnsi" w:cstheme="majorBidi"/>
                                <w:color w:val="595959" w:themeColor="text1" w:themeTint="A6"/>
                                <w:sz w:val="48"/>
                                <w:szCs w:val="48"/>
                              </w:rPr>
                              <w:t>IT Professional Practice Project</w:t>
                            </w:r>
                          </w:p>
                          <w:p w14:paraId="17A3CCDE" w14:textId="77777777" w:rsidR="003B23C2" w:rsidRDefault="003B23C2" w:rsidP="003B23C2">
                            <w:pPr>
                              <w:pStyle w:val="NoSpacing"/>
                              <w:pBdr>
                                <w:bottom w:val="single" w:sz="6" w:space="4" w:color="7F7F7F" w:themeColor="text1" w:themeTint="80"/>
                              </w:pBdr>
                              <w:jc w:val="both"/>
                              <w:rPr>
                                <w:rFonts w:asciiTheme="majorHAnsi" w:eastAsiaTheme="majorEastAsia" w:hAnsiTheme="majorHAnsi" w:cstheme="majorBidi"/>
                                <w:color w:val="595959" w:themeColor="text1" w:themeTint="A6"/>
                                <w:sz w:val="36"/>
                                <w:szCs w:val="36"/>
                              </w:rPr>
                            </w:pPr>
                          </w:p>
                          <w:p w14:paraId="471CC629" w14:textId="635C2155" w:rsidR="00C63069" w:rsidRDefault="003B23C2" w:rsidP="003B23C2">
                            <w:pPr>
                              <w:pStyle w:val="Quote"/>
                            </w:pPr>
                            <w:r w:rsidRPr="003B23C2">
                              <w:t>To develop a BTF Maintenance Web and Mobile App that leverages</w:t>
                            </w:r>
                            <w:r>
                              <w:t xml:space="preserve"> on</w:t>
                            </w:r>
                            <w:r w:rsidRPr="003B23C2">
                              <w:t xml:space="preserve"> “GPS” and “Camera data” in generating an online Maintenance Reporting system.</w:t>
                            </w:r>
                          </w:p>
                          <w:p w14:paraId="7EDD2084" w14:textId="77777777" w:rsidR="003B23C2" w:rsidRPr="003B23C2" w:rsidRDefault="003B23C2" w:rsidP="003B23C2">
                            <w:pPr>
                              <w:pStyle w:val="NoSpacing"/>
                              <w:pBdr>
                                <w:bottom w:val="single" w:sz="6" w:space="4" w:color="7F7F7F" w:themeColor="text1" w:themeTint="80"/>
                              </w:pBdr>
                              <w:jc w:val="both"/>
                              <w:rPr>
                                <w:rFonts w:asciiTheme="majorHAnsi" w:eastAsiaTheme="majorEastAsia" w:hAnsiTheme="majorHAnsi" w:cstheme="majorBidi"/>
                                <w:color w:val="595959" w:themeColor="text1" w:themeTint="A6"/>
                                <w:sz w:val="36"/>
                                <w:szCs w:val="36"/>
                              </w:rPr>
                            </w:pPr>
                          </w:p>
                          <w:p w14:paraId="14CCE183" w14:textId="5D2E7188" w:rsidR="00A8221E" w:rsidRDefault="00ED13CC">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Final Project</w:t>
                            </w:r>
                          </w:p>
                          <w:p w14:paraId="18FE2807" w14:textId="61C1A1CD" w:rsidR="00EB5525" w:rsidRPr="00670808" w:rsidRDefault="0045674E">
                            <w:pPr>
                              <w:pStyle w:val="NoSpacing"/>
                              <w:pBdr>
                                <w:bottom w:val="single" w:sz="6" w:space="4" w:color="7F7F7F" w:themeColor="text1" w:themeTint="80"/>
                              </w:pBdr>
                              <w:rPr>
                                <w:rFonts w:asciiTheme="majorHAnsi" w:eastAsiaTheme="majorEastAsia" w:hAnsiTheme="majorHAnsi" w:cstheme="majorBidi"/>
                                <w:sz w:val="48"/>
                                <w:szCs w:val="48"/>
                              </w:rPr>
                            </w:pPr>
                            <w:r w:rsidRPr="00A8221E">
                              <w:rPr>
                                <w:rFonts w:asciiTheme="majorHAnsi" w:eastAsiaTheme="majorEastAsia" w:hAnsiTheme="majorHAnsi" w:cstheme="majorBidi"/>
                                <w:color w:val="595959" w:themeColor="text1" w:themeTint="A6"/>
                                <w:sz w:val="48"/>
                                <w:szCs w:val="48"/>
                              </w:rPr>
                              <w:t>TOPIC</w:t>
                            </w:r>
                            <w:r w:rsidR="00670808">
                              <w:rPr>
                                <w:rFonts w:asciiTheme="majorHAnsi" w:eastAsiaTheme="majorEastAsia" w:hAnsiTheme="majorHAnsi" w:cstheme="majorBidi"/>
                                <w:color w:val="595959" w:themeColor="text1" w:themeTint="A6"/>
                                <w:sz w:val="48"/>
                                <w:szCs w:val="48"/>
                              </w:rPr>
                              <w:t xml:space="preserve">: </w:t>
                            </w:r>
                            <w:r w:rsidR="002C2C6D" w:rsidRPr="002C2C6D">
                              <w:rPr>
                                <w:rFonts w:asciiTheme="majorHAnsi" w:eastAsiaTheme="majorEastAsia" w:hAnsiTheme="majorHAnsi" w:cstheme="majorBidi"/>
                                <w:color w:val="595959" w:themeColor="text1" w:themeTint="A6"/>
                                <w:sz w:val="48"/>
                                <w:szCs w:val="48"/>
                              </w:rPr>
                              <w:t>Test Plan Test Data Testing Result</w:t>
                            </w:r>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69525295" w14:textId="66B35980" w:rsidR="00EB5525" w:rsidRDefault="00255F28">
                                <w:pPr>
                                  <w:pStyle w:val="NoSpacing"/>
                                  <w:spacing w:before="240"/>
                                  <w:rPr>
                                    <w:caps/>
                                    <w:color w:val="44546A" w:themeColor="text2"/>
                                    <w:sz w:val="36"/>
                                    <w:szCs w:val="36"/>
                                  </w:rPr>
                                </w:pPr>
                                <w:r>
                                  <w:rPr>
                                    <w:caps/>
                                    <w:color w:val="44546A" w:themeColor="text2"/>
                                    <w:sz w:val="36"/>
                                    <w:szCs w:val="36"/>
                                  </w:rPr>
                                  <w:t>SUBMISSion date: 202</w:t>
                                </w:r>
                                <w:r w:rsidR="00ED13CC">
                                  <w:rPr>
                                    <w:caps/>
                                    <w:color w:val="44546A" w:themeColor="text2"/>
                                    <w:sz w:val="36"/>
                                    <w:szCs w:val="36"/>
                                  </w:rPr>
                                  <w:t>4</w:t>
                                </w:r>
                                <w:r w:rsidR="004E4014">
                                  <w:rPr>
                                    <w:caps/>
                                    <w:color w:val="44546A" w:themeColor="text2"/>
                                    <w:sz w:val="36"/>
                                    <w:szCs w:val="36"/>
                                  </w:rPr>
                                  <w:t>07</w:t>
                                </w:r>
                                <w:r w:rsidR="004E101E">
                                  <w:rPr>
                                    <w:caps/>
                                    <w:color w:val="44546A" w:themeColor="text2"/>
                                    <w:sz w:val="36"/>
                                    <w:szCs w:val="36"/>
                                  </w:rPr>
                                  <w:t>26</w:t>
                                </w:r>
                                <w:r w:rsidR="00723478">
                                  <w:rPr>
                                    <w:caps/>
                                    <w:color w:val="44546A" w:themeColor="text2"/>
                                    <w:sz w:val="36"/>
                                    <w:szCs w:val="36"/>
                                  </w:rPr>
                                  <w:t xml:space="preserve"> 2359</w:t>
                                </w:r>
                              </w:p>
                            </w:sdtContent>
                          </w:sdt>
                        </w:txbxContent>
                      </v:textbox>
                    </v:shape>
                    <w10:wrap anchorx="page" anchory="page"/>
                  </v:group>
                </w:pict>
              </mc:Fallback>
            </mc:AlternateContent>
          </w:r>
        </w:p>
        <w:p w14:paraId="5809D5A1" w14:textId="6F152486" w:rsidR="00EB5525" w:rsidRDefault="00EB5525" w:rsidP="002D32BC">
          <w:pPr>
            <w:jc w:val="both"/>
          </w:pPr>
          <w:r>
            <w:br w:type="page"/>
          </w:r>
        </w:p>
      </w:sdtContent>
    </w:sdt>
    <w:p w14:paraId="1D9EC14D" w14:textId="77777777" w:rsidR="00723478" w:rsidRPr="00723478" w:rsidRDefault="00723478" w:rsidP="002D32BC">
      <w:pPr>
        <w:spacing w:after="0"/>
        <w:jc w:val="center"/>
      </w:pPr>
      <w:r w:rsidRPr="00723478">
        <w:rPr>
          <w:noProof/>
        </w:rPr>
        <w:lastRenderedPageBreak/>
        <w:drawing>
          <wp:inline distT="0" distB="0" distL="0" distR="0" wp14:anchorId="4399781D" wp14:editId="71A1BA7D">
            <wp:extent cx="1914525" cy="514350"/>
            <wp:effectExtent l="0" t="0" r="9525" b="0"/>
            <wp:docPr id="84637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14525" cy="514350"/>
                    </a:xfrm>
                    <a:prstGeom prst="rect">
                      <a:avLst/>
                    </a:prstGeom>
                    <a:noFill/>
                    <a:ln>
                      <a:noFill/>
                    </a:ln>
                  </pic:spPr>
                </pic:pic>
              </a:graphicData>
            </a:graphic>
          </wp:inline>
        </w:drawing>
      </w:r>
    </w:p>
    <w:p w14:paraId="6E6A5A25" w14:textId="77777777" w:rsidR="00723478" w:rsidRPr="00723478" w:rsidRDefault="00723478" w:rsidP="002D32BC">
      <w:pPr>
        <w:spacing w:after="0"/>
        <w:jc w:val="center"/>
      </w:pPr>
    </w:p>
    <w:p w14:paraId="01113FF8" w14:textId="77777777" w:rsidR="00723478" w:rsidRPr="00723478" w:rsidRDefault="00723478" w:rsidP="002D32BC">
      <w:pPr>
        <w:spacing w:after="0"/>
        <w:jc w:val="center"/>
        <w:rPr>
          <w:b/>
          <w:bCs/>
        </w:rPr>
      </w:pPr>
      <w:r w:rsidRPr="00723478">
        <w:rPr>
          <w:b/>
          <w:bCs/>
        </w:rPr>
        <w:t>School of Engineering and Information Technology</w:t>
      </w:r>
    </w:p>
    <w:p w14:paraId="0DCFD0C2" w14:textId="77777777" w:rsidR="00723478" w:rsidRPr="00723478" w:rsidRDefault="00723478" w:rsidP="002D32BC">
      <w:pPr>
        <w:spacing w:after="0"/>
        <w:jc w:val="center"/>
        <w:rPr>
          <w:b/>
          <w:bCs/>
        </w:rPr>
      </w:pPr>
      <w:r w:rsidRPr="00723478">
        <w:rPr>
          <w:b/>
          <w:bCs/>
        </w:rPr>
        <w:t>ASSIGNMENT COVER SHEET</w:t>
      </w:r>
    </w:p>
    <w:p w14:paraId="098708BB" w14:textId="64358284" w:rsidR="003D31BF" w:rsidRDefault="003D31BF" w:rsidP="003D31BF">
      <w:pPr>
        <w:spacing w:after="0"/>
        <w:jc w:val="right"/>
        <w:rPr>
          <w:b/>
        </w:rPr>
      </w:pPr>
      <w:r>
        <w:rPr>
          <w:b/>
        </w:rPr>
        <w:t>Date: 20240508</w:t>
      </w:r>
    </w:p>
    <w:p w14:paraId="76FADBC8" w14:textId="54D8A14B" w:rsidR="003D31BF" w:rsidRDefault="003D31BF" w:rsidP="003D31BF">
      <w:pPr>
        <w:spacing w:after="0"/>
        <w:jc w:val="both"/>
        <w:rPr>
          <w:b/>
        </w:rPr>
      </w:pPr>
      <w:r>
        <w:rPr>
          <w:b/>
        </w:rPr>
        <w:t>Project Name:</w:t>
      </w:r>
      <w:r w:rsidR="00BD2C20">
        <w:rPr>
          <w:b/>
        </w:rPr>
        <w:tab/>
      </w:r>
      <w:r w:rsidR="00BD2C20">
        <w:rPr>
          <w:b/>
        </w:rPr>
        <w:tab/>
      </w:r>
      <w:r w:rsidR="00BD2C20">
        <w:rPr>
          <w:b/>
        </w:rPr>
        <w:tab/>
        <w:t>ICT302PTA05 IT Professional Practice Project</w:t>
      </w:r>
    </w:p>
    <w:p w14:paraId="2CBF048F" w14:textId="15B0AF70" w:rsidR="003D31BF" w:rsidRDefault="00710F73" w:rsidP="003D31BF">
      <w:pPr>
        <w:spacing w:after="0"/>
        <w:jc w:val="both"/>
        <w:rPr>
          <w:b/>
        </w:rPr>
      </w:pPr>
      <w:r>
        <w:rPr>
          <w:b/>
        </w:rPr>
        <w:t xml:space="preserve">Name of </w:t>
      </w:r>
      <w:r w:rsidR="003D31BF">
        <w:rPr>
          <w:b/>
        </w:rPr>
        <w:t>Client Organization:</w:t>
      </w:r>
      <w:r>
        <w:rPr>
          <w:b/>
        </w:rPr>
        <w:t xml:space="preserve"> </w:t>
      </w:r>
      <w:r w:rsidR="00BD2C20">
        <w:rPr>
          <w:b/>
        </w:rPr>
        <w:tab/>
      </w:r>
      <w:r>
        <w:rPr>
          <w:b/>
        </w:rPr>
        <w:t>Murdoch University ICT302A UC</w:t>
      </w:r>
    </w:p>
    <w:p w14:paraId="37CADDE3" w14:textId="77777777" w:rsidR="009C0BA2" w:rsidRDefault="009C0BA2" w:rsidP="009C0BA2">
      <w:pPr>
        <w:spacing w:after="0"/>
        <w:jc w:val="both"/>
        <w:rPr>
          <w:b/>
        </w:rPr>
      </w:pPr>
      <w:r>
        <w:rPr>
          <w:b/>
        </w:rPr>
        <w:t>Date of Document:</w:t>
      </w:r>
      <w:r>
        <w:rPr>
          <w:b/>
        </w:rPr>
        <w:tab/>
      </w:r>
      <w:r>
        <w:rPr>
          <w:b/>
        </w:rPr>
        <w:tab/>
        <w:t>20240508</w:t>
      </w:r>
    </w:p>
    <w:p w14:paraId="7CAF2D25" w14:textId="77777777" w:rsidR="009C0BA2" w:rsidRDefault="009C0BA2" w:rsidP="009C0BA2">
      <w:pPr>
        <w:spacing w:after="0"/>
        <w:jc w:val="both"/>
        <w:rPr>
          <w:b/>
        </w:rPr>
      </w:pPr>
      <w:r>
        <w:rPr>
          <w:b/>
        </w:rPr>
        <w:t>Version of the Document:</w:t>
      </w:r>
      <w:r>
        <w:rPr>
          <w:b/>
        </w:rPr>
        <w:tab/>
        <w:t>1.0</w:t>
      </w:r>
    </w:p>
    <w:p w14:paraId="7C94AE29" w14:textId="5AB4FA54" w:rsidR="003D31BF" w:rsidRPr="003D31BF" w:rsidRDefault="003D31BF" w:rsidP="002D32BC">
      <w:pPr>
        <w:spacing w:after="0"/>
        <w:jc w:val="both"/>
        <w:rPr>
          <w:b/>
          <w:bCs/>
        </w:rPr>
      </w:pPr>
      <w:r w:rsidRPr="003D31BF">
        <w:rPr>
          <w:b/>
          <w:bCs/>
        </w:rPr>
        <w:t>Group Name:</w:t>
      </w:r>
      <w:r w:rsidR="00710F73">
        <w:rPr>
          <w:b/>
          <w:bCs/>
        </w:rPr>
        <w:tab/>
      </w:r>
      <w:r w:rsidR="00710F73">
        <w:rPr>
          <w:b/>
          <w:bCs/>
        </w:rPr>
        <w:tab/>
      </w:r>
      <w:r w:rsidR="00357A50">
        <w:rPr>
          <w:b/>
          <w:bCs/>
        </w:rPr>
        <w:tab/>
      </w:r>
      <w:r w:rsidR="00710F73">
        <w:rPr>
          <w:b/>
          <w:bCs/>
        </w:rPr>
        <w:t>PTA05</w:t>
      </w:r>
    </w:p>
    <w:p w14:paraId="2C04837E" w14:textId="77777777" w:rsidR="009419C9" w:rsidRPr="00723478" w:rsidRDefault="009419C9" w:rsidP="009419C9">
      <w:pPr>
        <w:spacing w:after="0"/>
        <w:jc w:val="both"/>
        <w:rPr>
          <w:b/>
        </w:rPr>
      </w:pPr>
      <w:r>
        <w:rPr>
          <w:b/>
        </w:rPr>
        <w:t>Member</w:t>
      </w:r>
      <w:r w:rsidRPr="00723478">
        <w:rPr>
          <w:b/>
        </w:rPr>
        <w:t xml:space="preserve"> Details</w:t>
      </w:r>
      <w:r>
        <w:rPr>
          <w:b/>
        </w:rPr>
        <w:t>:</w:t>
      </w:r>
      <w:r>
        <w:rPr>
          <w:b/>
        </w:rPr>
        <w:tab/>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9"/>
        <w:gridCol w:w="981"/>
        <w:gridCol w:w="1245"/>
        <w:gridCol w:w="1176"/>
        <w:gridCol w:w="3158"/>
        <w:gridCol w:w="1241"/>
      </w:tblGrid>
      <w:tr w:rsidR="009419C9" w:rsidRPr="00723478" w14:paraId="1F14CB98" w14:textId="77777777" w:rsidTr="00E83D6D">
        <w:trPr>
          <w:trHeight w:val="396"/>
          <w:jc w:val="center"/>
        </w:trPr>
        <w:tc>
          <w:tcPr>
            <w:tcW w:w="692" w:type="dxa"/>
            <w:shd w:val="clear" w:color="auto" w:fill="E7E6E6" w:themeFill="background2"/>
          </w:tcPr>
          <w:p w14:paraId="44354D71" w14:textId="77777777" w:rsidR="009419C9" w:rsidRPr="00723478" w:rsidRDefault="009419C9" w:rsidP="00E83D6D">
            <w:pPr>
              <w:spacing w:after="0"/>
              <w:jc w:val="both"/>
            </w:pPr>
            <w:r>
              <w:t>Position Role</w:t>
            </w:r>
          </w:p>
        </w:tc>
        <w:tc>
          <w:tcPr>
            <w:tcW w:w="982" w:type="dxa"/>
            <w:shd w:val="clear" w:color="auto" w:fill="E7E6E6" w:themeFill="background2"/>
          </w:tcPr>
          <w:p w14:paraId="4BE8CBA1" w14:textId="77777777" w:rsidR="009419C9" w:rsidRPr="00723478" w:rsidRDefault="009419C9" w:rsidP="00E83D6D">
            <w:pPr>
              <w:spacing w:after="0"/>
              <w:jc w:val="both"/>
            </w:pPr>
            <w:r w:rsidRPr="00723478">
              <w:t>Surname</w:t>
            </w:r>
          </w:p>
        </w:tc>
        <w:tc>
          <w:tcPr>
            <w:tcW w:w="1830" w:type="dxa"/>
            <w:shd w:val="clear" w:color="auto" w:fill="E7E6E6" w:themeFill="background2"/>
          </w:tcPr>
          <w:p w14:paraId="3CD8C8B0" w14:textId="77777777" w:rsidR="009419C9" w:rsidRPr="00723478" w:rsidRDefault="009419C9" w:rsidP="00E83D6D">
            <w:pPr>
              <w:spacing w:after="0"/>
              <w:jc w:val="both"/>
            </w:pPr>
            <w:r>
              <w:t>Given Name</w:t>
            </w:r>
          </w:p>
          <w:p w14:paraId="6397E2AC" w14:textId="77777777" w:rsidR="009419C9" w:rsidRPr="00723478" w:rsidRDefault="009419C9" w:rsidP="00E83D6D">
            <w:pPr>
              <w:spacing w:after="0"/>
              <w:jc w:val="both"/>
            </w:pPr>
          </w:p>
        </w:tc>
        <w:tc>
          <w:tcPr>
            <w:tcW w:w="1068" w:type="dxa"/>
            <w:shd w:val="clear" w:color="auto" w:fill="E7E6E6" w:themeFill="background2"/>
          </w:tcPr>
          <w:p w14:paraId="54DFDF69" w14:textId="77777777" w:rsidR="009419C9" w:rsidRPr="00723478" w:rsidRDefault="009419C9" w:rsidP="00E83D6D">
            <w:pPr>
              <w:spacing w:after="0"/>
              <w:jc w:val="both"/>
            </w:pPr>
            <w:r>
              <w:t>Student Number</w:t>
            </w:r>
          </w:p>
        </w:tc>
        <w:tc>
          <w:tcPr>
            <w:tcW w:w="3224" w:type="dxa"/>
            <w:shd w:val="clear" w:color="auto" w:fill="E7E6E6" w:themeFill="background2"/>
          </w:tcPr>
          <w:p w14:paraId="2B8AB3CF" w14:textId="77777777" w:rsidR="009419C9" w:rsidRPr="002847EC" w:rsidRDefault="009419C9" w:rsidP="00E83D6D">
            <w:pPr>
              <w:spacing w:after="0"/>
              <w:jc w:val="both"/>
            </w:pPr>
            <w:r w:rsidRPr="002847EC">
              <w:t>Email</w:t>
            </w:r>
          </w:p>
        </w:tc>
        <w:tc>
          <w:tcPr>
            <w:tcW w:w="1554" w:type="dxa"/>
            <w:shd w:val="clear" w:color="auto" w:fill="E7E6E6" w:themeFill="background2"/>
          </w:tcPr>
          <w:p w14:paraId="0320DEED" w14:textId="77777777" w:rsidR="009419C9" w:rsidRDefault="009419C9" w:rsidP="00E83D6D">
            <w:pPr>
              <w:spacing w:after="0"/>
              <w:jc w:val="both"/>
            </w:pPr>
            <w:r>
              <w:t>Whatsapp</w:t>
            </w:r>
          </w:p>
        </w:tc>
      </w:tr>
      <w:tr w:rsidR="009419C9" w:rsidRPr="00723478" w14:paraId="0471E7F3" w14:textId="77777777" w:rsidTr="00E83D6D">
        <w:trPr>
          <w:trHeight w:val="396"/>
          <w:jc w:val="center"/>
        </w:trPr>
        <w:tc>
          <w:tcPr>
            <w:tcW w:w="692" w:type="dxa"/>
          </w:tcPr>
          <w:p w14:paraId="7BD3411D" w14:textId="77777777" w:rsidR="009419C9" w:rsidRDefault="009419C9" w:rsidP="00E83D6D">
            <w:pPr>
              <w:spacing w:after="0"/>
              <w:jc w:val="both"/>
            </w:pPr>
            <w:r>
              <w:t>Project Manager</w:t>
            </w:r>
          </w:p>
          <w:p w14:paraId="7275DD88" w14:textId="77777777" w:rsidR="009419C9" w:rsidRDefault="009419C9" w:rsidP="00E83D6D">
            <w:pPr>
              <w:spacing w:after="0"/>
              <w:jc w:val="both"/>
            </w:pPr>
            <w:r>
              <w:t>Lecturer</w:t>
            </w:r>
          </w:p>
        </w:tc>
        <w:tc>
          <w:tcPr>
            <w:tcW w:w="982" w:type="dxa"/>
          </w:tcPr>
          <w:p w14:paraId="2EC0AF1B" w14:textId="77777777" w:rsidR="009419C9" w:rsidRDefault="009419C9" w:rsidP="00E83D6D">
            <w:pPr>
              <w:spacing w:after="0"/>
              <w:jc w:val="both"/>
            </w:pPr>
            <w:r>
              <w:t xml:space="preserve">Loo </w:t>
            </w:r>
          </w:p>
        </w:tc>
        <w:tc>
          <w:tcPr>
            <w:tcW w:w="1830" w:type="dxa"/>
          </w:tcPr>
          <w:p w14:paraId="310A6CA9" w14:textId="77777777" w:rsidR="009419C9" w:rsidRDefault="009419C9" w:rsidP="00E83D6D">
            <w:pPr>
              <w:spacing w:after="0"/>
              <w:jc w:val="both"/>
            </w:pPr>
            <w:r>
              <w:t>Poh Kok</w:t>
            </w:r>
          </w:p>
        </w:tc>
        <w:tc>
          <w:tcPr>
            <w:tcW w:w="1068" w:type="dxa"/>
          </w:tcPr>
          <w:p w14:paraId="77F75EAA" w14:textId="77777777" w:rsidR="009419C9" w:rsidRDefault="009419C9" w:rsidP="00E83D6D">
            <w:pPr>
              <w:spacing w:after="0"/>
              <w:jc w:val="both"/>
            </w:pPr>
          </w:p>
        </w:tc>
        <w:tc>
          <w:tcPr>
            <w:tcW w:w="3224" w:type="dxa"/>
          </w:tcPr>
          <w:p w14:paraId="67F7A6B4" w14:textId="77777777" w:rsidR="009419C9" w:rsidRPr="002847EC" w:rsidRDefault="009419C9" w:rsidP="00E83D6D">
            <w:pPr>
              <w:spacing w:after="0"/>
              <w:jc w:val="both"/>
            </w:pPr>
          </w:p>
          <w:p w14:paraId="22C3267A" w14:textId="77777777" w:rsidR="009419C9" w:rsidRPr="002847EC" w:rsidRDefault="00000000" w:rsidP="00E83D6D">
            <w:pPr>
              <w:spacing w:after="0"/>
              <w:jc w:val="both"/>
            </w:pPr>
            <w:hyperlink r:id="rId10" w:history="1">
              <w:r w:rsidR="009419C9" w:rsidRPr="002847EC">
                <w:rPr>
                  <w:rStyle w:val="Hyperlink"/>
                  <w:u w:val="none"/>
                </w:rPr>
                <w:t>Lubg9@outlook.com</w:t>
              </w:r>
            </w:hyperlink>
          </w:p>
          <w:p w14:paraId="33A7DD0E" w14:textId="77777777" w:rsidR="009419C9" w:rsidRPr="002847EC" w:rsidRDefault="009419C9" w:rsidP="00E83D6D">
            <w:pPr>
              <w:spacing w:after="0"/>
              <w:jc w:val="both"/>
            </w:pPr>
          </w:p>
        </w:tc>
        <w:tc>
          <w:tcPr>
            <w:tcW w:w="1554" w:type="dxa"/>
          </w:tcPr>
          <w:p w14:paraId="49D8278B" w14:textId="77777777" w:rsidR="009419C9" w:rsidRDefault="009419C9" w:rsidP="00E83D6D">
            <w:pPr>
              <w:spacing w:after="0"/>
              <w:jc w:val="both"/>
            </w:pPr>
          </w:p>
        </w:tc>
      </w:tr>
      <w:tr w:rsidR="009419C9" w:rsidRPr="00723478" w14:paraId="79359FD1" w14:textId="77777777" w:rsidTr="00E83D6D">
        <w:trPr>
          <w:trHeight w:val="863"/>
          <w:jc w:val="center"/>
        </w:trPr>
        <w:tc>
          <w:tcPr>
            <w:tcW w:w="692" w:type="dxa"/>
          </w:tcPr>
          <w:p w14:paraId="20DC10B3" w14:textId="77777777" w:rsidR="009419C9" w:rsidRDefault="009419C9" w:rsidP="00E83D6D">
            <w:pPr>
              <w:spacing w:after="0"/>
              <w:jc w:val="both"/>
            </w:pPr>
            <w:r>
              <w:t>Chairman</w:t>
            </w:r>
          </w:p>
        </w:tc>
        <w:tc>
          <w:tcPr>
            <w:tcW w:w="982" w:type="dxa"/>
          </w:tcPr>
          <w:p w14:paraId="35795814" w14:textId="77777777" w:rsidR="009419C9" w:rsidRDefault="009419C9" w:rsidP="00E83D6D">
            <w:pPr>
              <w:spacing w:after="0"/>
              <w:jc w:val="both"/>
            </w:pPr>
            <w:r w:rsidRPr="001F3FA4">
              <w:t>Bin Abdul Rahman</w:t>
            </w:r>
          </w:p>
        </w:tc>
        <w:tc>
          <w:tcPr>
            <w:tcW w:w="1830" w:type="dxa"/>
          </w:tcPr>
          <w:p w14:paraId="0B34C1D3" w14:textId="77777777" w:rsidR="009419C9" w:rsidRDefault="009419C9" w:rsidP="00E83D6D">
            <w:pPr>
              <w:spacing w:after="0"/>
              <w:jc w:val="both"/>
            </w:pPr>
            <w:r w:rsidRPr="001F3FA4">
              <w:t xml:space="preserve">Mohd Afiq </w:t>
            </w:r>
          </w:p>
        </w:tc>
        <w:tc>
          <w:tcPr>
            <w:tcW w:w="1068" w:type="dxa"/>
          </w:tcPr>
          <w:p w14:paraId="01FC64DE" w14:textId="77777777" w:rsidR="009419C9" w:rsidRDefault="009419C9" w:rsidP="00E83D6D">
            <w:pPr>
              <w:spacing w:after="0"/>
              <w:jc w:val="both"/>
            </w:pPr>
          </w:p>
          <w:p w14:paraId="4AB64861" w14:textId="77777777" w:rsidR="009419C9" w:rsidRPr="002847EC" w:rsidRDefault="009419C9" w:rsidP="00E83D6D">
            <w:pPr>
              <w:spacing w:after="0" w:line="240" w:lineRule="auto"/>
              <w:rPr>
                <w:rFonts w:ascii="Times New Roman" w:eastAsia="Times New Roman" w:hAnsi="Times New Roman" w:cs="Times New Roman"/>
                <w:sz w:val="24"/>
                <w:szCs w:val="24"/>
              </w:rPr>
            </w:pPr>
            <w:r w:rsidRPr="002847EC">
              <w:rPr>
                <w:rFonts w:ascii="Times New Roman" w:eastAsia="Times New Roman" w:hAnsi="Times New Roman" w:cs="Times New Roman"/>
                <w:sz w:val="24"/>
                <w:szCs w:val="24"/>
              </w:rPr>
              <w:t>33837239</w:t>
            </w:r>
          </w:p>
        </w:tc>
        <w:tc>
          <w:tcPr>
            <w:tcW w:w="3224" w:type="dxa"/>
          </w:tcPr>
          <w:p w14:paraId="4E037FC4" w14:textId="77777777" w:rsidR="009419C9" w:rsidRPr="002847EC" w:rsidRDefault="009419C9" w:rsidP="00E83D6D">
            <w:pPr>
              <w:spacing w:after="0"/>
              <w:jc w:val="both"/>
            </w:pPr>
          </w:p>
          <w:p w14:paraId="77495A77" w14:textId="77777777" w:rsidR="009419C9" w:rsidRPr="002847EC" w:rsidRDefault="00000000" w:rsidP="00E83D6D">
            <w:pPr>
              <w:spacing w:after="0"/>
              <w:jc w:val="both"/>
            </w:pPr>
            <w:hyperlink r:id="rId11" w:history="1">
              <w:r w:rsidR="009419C9" w:rsidRPr="002847EC">
                <w:rPr>
                  <w:rStyle w:val="Hyperlink"/>
                  <w:u w:val="none"/>
                </w:rPr>
                <w:t>evolve.frog88@gmail.com</w:t>
              </w:r>
            </w:hyperlink>
          </w:p>
          <w:p w14:paraId="54208662" w14:textId="77777777" w:rsidR="009419C9" w:rsidRPr="002847EC" w:rsidRDefault="009419C9" w:rsidP="00E83D6D">
            <w:pPr>
              <w:spacing w:after="0"/>
              <w:jc w:val="both"/>
            </w:pPr>
          </w:p>
        </w:tc>
        <w:tc>
          <w:tcPr>
            <w:tcW w:w="1554" w:type="dxa"/>
          </w:tcPr>
          <w:p w14:paraId="7ED040E1" w14:textId="77777777" w:rsidR="009419C9" w:rsidRDefault="009419C9" w:rsidP="00E83D6D">
            <w:pPr>
              <w:spacing w:after="0"/>
              <w:jc w:val="both"/>
            </w:pPr>
          </w:p>
          <w:p w14:paraId="1655EB6E" w14:textId="77777777" w:rsidR="009419C9" w:rsidRDefault="009419C9" w:rsidP="00E83D6D">
            <w:pPr>
              <w:spacing w:after="0"/>
              <w:jc w:val="both"/>
            </w:pPr>
            <w:r w:rsidRPr="001F3FA4">
              <w:t>94777245</w:t>
            </w:r>
          </w:p>
        </w:tc>
      </w:tr>
      <w:tr w:rsidR="009419C9" w:rsidRPr="00723478" w14:paraId="532EC0FD" w14:textId="77777777" w:rsidTr="00E83D6D">
        <w:trPr>
          <w:trHeight w:val="396"/>
          <w:jc w:val="center"/>
        </w:trPr>
        <w:tc>
          <w:tcPr>
            <w:tcW w:w="692" w:type="dxa"/>
          </w:tcPr>
          <w:p w14:paraId="1941125C" w14:textId="77777777" w:rsidR="009419C9" w:rsidRDefault="009419C9" w:rsidP="00E83D6D">
            <w:pPr>
              <w:spacing w:after="0"/>
              <w:jc w:val="both"/>
            </w:pPr>
            <w:r>
              <w:t>Secretary</w:t>
            </w:r>
          </w:p>
          <w:p w14:paraId="706A0998" w14:textId="77777777" w:rsidR="009419C9" w:rsidRDefault="009419C9" w:rsidP="00E83D6D">
            <w:pPr>
              <w:spacing w:after="0"/>
              <w:jc w:val="both"/>
            </w:pPr>
            <w:r>
              <w:t>Administrative Assistance</w:t>
            </w:r>
          </w:p>
        </w:tc>
        <w:tc>
          <w:tcPr>
            <w:tcW w:w="982" w:type="dxa"/>
          </w:tcPr>
          <w:p w14:paraId="2EFEF292" w14:textId="77777777" w:rsidR="009419C9" w:rsidRDefault="009419C9" w:rsidP="00E83D6D">
            <w:pPr>
              <w:spacing w:after="0"/>
              <w:jc w:val="both"/>
            </w:pPr>
            <w:r>
              <w:t xml:space="preserve">Chew </w:t>
            </w:r>
          </w:p>
        </w:tc>
        <w:tc>
          <w:tcPr>
            <w:tcW w:w="1830" w:type="dxa"/>
          </w:tcPr>
          <w:p w14:paraId="05ACA9AD" w14:textId="77777777" w:rsidR="009419C9" w:rsidRDefault="009419C9" w:rsidP="00E83D6D">
            <w:pPr>
              <w:spacing w:after="0"/>
              <w:jc w:val="both"/>
            </w:pPr>
            <w:r>
              <w:t>Jun Jie</w:t>
            </w:r>
          </w:p>
        </w:tc>
        <w:tc>
          <w:tcPr>
            <w:tcW w:w="1068" w:type="dxa"/>
          </w:tcPr>
          <w:p w14:paraId="4BF61522" w14:textId="77777777" w:rsidR="009419C9" w:rsidRDefault="009419C9" w:rsidP="00E83D6D">
            <w:pPr>
              <w:spacing w:after="0"/>
              <w:jc w:val="both"/>
            </w:pPr>
          </w:p>
          <w:p w14:paraId="3A959789" w14:textId="77777777" w:rsidR="009419C9" w:rsidRDefault="009419C9" w:rsidP="00E83D6D">
            <w:pPr>
              <w:spacing w:after="0"/>
              <w:jc w:val="both"/>
            </w:pPr>
            <w:r w:rsidRPr="001F3FA4">
              <w:t>34604026</w:t>
            </w:r>
          </w:p>
        </w:tc>
        <w:tc>
          <w:tcPr>
            <w:tcW w:w="3224" w:type="dxa"/>
          </w:tcPr>
          <w:p w14:paraId="17E348F9" w14:textId="77777777" w:rsidR="009419C9" w:rsidRPr="002847EC" w:rsidRDefault="009419C9" w:rsidP="00E83D6D">
            <w:pPr>
              <w:spacing w:after="0"/>
              <w:jc w:val="both"/>
            </w:pPr>
          </w:p>
          <w:p w14:paraId="05734902" w14:textId="77777777" w:rsidR="009419C9" w:rsidRPr="002847EC" w:rsidRDefault="00000000" w:rsidP="00E83D6D">
            <w:pPr>
              <w:spacing w:after="0"/>
              <w:jc w:val="both"/>
            </w:pPr>
            <w:hyperlink r:id="rId12" w:history="1">
              <w:r w:rsidR="009419C9" w:rsidRPr="002847EC">
                <w:rPr>
                  <w:rStyle w:val="Hyperlink"/>
                  <w:u w:val="none"/>
                </w:rPr>
                <w:t>chew.jcjj10@hotmail.com</w:t>
              </w:r>
            </w:hyperlink>
          </w:p>
          <w:p w14:paraId="32C48F52" w14:textId="77777777" w:rsidR="009419C9" w:rsidRPr="002847EC" w:rsidRDefault="009419C9" w:rsidP="00E83D6D">
            <w:pPr>
              <w:spacing w:after="0"/>
              <w:jc w:val="both"/>
            </w:pPr>
          </w:p>
        </w:tc>
        <w:tc>
          <w:tcPr>
            <w:tcW w:w="1554" w:type="dxa"/>
          </w:tcPr>
          <w:p w14:paraId="39BAFC1B" w14:textId="77777777" w:rsidR="009419C9" w:rsidRDefault="009419C9" w:rsidP="00E83D6D">
            <w:pPr>
              <w:spacing w:after="0"/>
              <w:jc w:val="both"/>
            </w:pPr>
          </w:p>
          <w:p w14:paraId="55665DF1" w14:textId="77777777" w:rsidR="009419C9" w:rsidRDefault="009419C9" w:rsidP="00E83D6D">
            <w:pPr>
              <w:spacing w:after="0"/>
              <w:jc w:val="both"/>
            </w:pPr>
            <w:r w:rsidRPr="001F3FA4">
              <w:t>88824321</w:t>
            </w:r>
          </w:p>
        </w:tc>
      </w:tr>
      <w:tr w:rsidR="009419C9" w:rsidRPr="00723478" w14:paraId="69C0D24A" w14:textId="77777777" w:rsidTr="00E83D6D">
        <w:trPr>
          <w:trHeight w:val="396"/>
          <w:jc w:val="center"/>
        </w:trPr>
        <w:tc>
          <w:tcPr>
            <w:tcW w:w="692" w:type="dxa"/>
          </w:tcPr>
          <w:p w14:paraId="43AE8CF7" w14:textId="77777777" w:rsidR="009419C9" w:rsidRDefault="009419C9" w:rsidP="00E83D6D">
            <w:pPr>
              <w:spacing w:after="0"/>
              <w:jc w:val="both"/>
            </w:pPr>
            <w:r>
              <w:t>System Administrator</w:t>
            </w:r>
          </w:p>
          <w:p w14:paraId="1A62BE84" w14:textId="77777777" w:rsidR="009419C9" w:rsidRDefault="009419C9" w:rsidP="00E83D6D">
            <w:pPr>
              <w:spacing w:after="0"/>
              <w:jc w:val="both"/>
            </w:pPr>
            <w:r>
              <w:t>Documentation</w:t>
            </w:r>
          </w:p>
        </w:tc>
        <w:tc>
          <w:tcPr>
            <w:tcW w:w="982" w:type="dxa"/>
          </w:tcPr>
          <w:p w14:paraId="59339F2D" w14:textId="77777777" w:rsidR="009419C9" w:rsidRDefault="009419C9" w:rsidP="00E83D6D">
            <w:pPr>
              <w:spacing w:after="0"/>
              <w:jc w:val="both"/>
            </w:pPr>
            <w:r>
              <w:t xml:space="preserve">Chua </w:t>
            </w:r>
          </w:p>
        </w:tc>
        <w:tc>
          <w:tcPr>
            <w:tcW w:w="1830" w:type="dxa"/>
          </w:tcPr>
          <w:p w14:paraId="2C6E574B" w14:textId="77777777" w:rsidR="009419C9" w:rsidRDefault="009419C9" w:rsidP="00E83D6D">
            <w:pPr>
              <w:spacing w:after="0"/>
              <w:jc w:val="both"/>
            </w:pPr>
            <w:r>
              <w:t>Hwee Eng, Angie</w:t>
            </w:r>
          </w:p>
        </w:tc>
        <w:tc>
          <w:tcPr>
            <w:tcW w:w="1068" w:type="dxa"/>
          </w:tcPr>
          <w:p w14:paraId="201798D6" w14:textId="77777777" w:rsidR="009419C9" w:rsidRDefault="009419C9" w:rsidP="00E83D6D">
            <w:pPr>
              <w:spacing w:after="0"/>
              <w:jc w:val="both"/>
            </w:pPr>
          </w:p>
          <w:p w14:paraId="444F133F" w14:textId="77777777" w:rsidR="009419C9" w:rsidRDefault="009419C9" w:rsidP="00E83D6D">
            <w:pPr>
              <w:spacing w:after="0"/>
              <w:jc w:val="both"/>
            </w:pPr>
            <w:r w:rsidRPr="001F3FA4">
              <w:t>34596313</w:t>
            </w:r>
          </w:p>
        </w:tc>
        <w:tc>
          <w:tcPr>
            <w:tcW w:w="3224" w:type="dxa"/>
          </w:tcPr>
          <w:p w14:paraId="28A238FF" w14:textId="77777777" w:rsidR="009419C9" w:rsidRPr="002847EC" w:rsidRDefault="009419C9" w:rsidP="00E83D6D">
            <w:pPr>
              <w:spacing w:after="0"/>
              <w:jc w:val="both"/>
            </w:pPr>
          </w:p>
          <w:p w14:paraId="727151B2" w14:textId="77777777" w:rsidR="009419C9" w:rsidRPr="002847EC" w:rsidRDefault="00000000" w:rsidP="00E83D6D">
            <w:pPr>
              <w:spacing w:after="0"/>
              <w:jc w:val="both"/>
            </w:pPr>
            <w:hyperlink r:id="rId13" w:history="1">
              <w:r w:rsidR="009419C9" w:rsidRPr="002847EC">
                <w:rPr>
                  <w:rStyle w:val="Hyperlink"/>
                  <w:u w:val="none"/>
                </w:rPr>
                <w:t>Courses.AngieChua@hotmail.com</w:t>
              </w:r>
            </w:hyperlink>
          </w:p>
          <w:p w14:paraId="00580950" w14:textId="77777777" w:rsidR="009419C9" w:rsidRPr="002847EC" w:rsidRDefault="009419C9" w:rsidP="00E83D6D">
            <w:pPr>
              <w:spacing w:after="0"/>
              <w:jc w:val="both"/>
            </w:pPr>
          </w:p>
        </w:tc>
        <w:tc>
          <w:tcPr>
            <w:tcW w:w="1554" w:type="dxa"/>
          </w:tcPr>
          <w:p w14:paraId="4C69E80D" w14:textId="77777777" w:rsidR="009419C9" w:rsidRDefault="009419C9" w:rsidP="00E83D6D">
            <w:pPr>
              <w:spacing w:after="0"/>
              <w:jc w:val="both"/>
            </w:pPr>
          </w:p>
          <w:p w14:paraId="15F81816" w14:textId="77777777" w:rsidR="009419C9" w:rsidRDefault="009419C9" w:rsidP="00E83D6D">
            <w:pPr>
              <w:spacing w:after="0"/>
              <w:jc w:val="both"/>
            </w:pPr>
            <w:r w:rsidRPr="001F3FA4">
              <w:t>91005678</w:t>
            </w:r>
          </w:p>
        </w:tc>
      </w:tr>
      <w:tr w:rsidR="009419C9" w:rsidRPr="00723478" w14:paraId="5DA54734" w14:textId="77777777" w:rsidTr="00E83D6D">
        <w:trPr>
          <w:trHeight w:val="396"/>
          <w:jc w:val="center"/>
        </w:trPr>
        <w:tc>
          <w:tcPr>
            <w:tcW w:w="692" w:type="dxa"/>
          </w:tcPr>
          <w:p w14:paraId="255059F8" w14:textId="77777777" w:rsidR="009419C9" w:rsidRDefault="009419C9" w:rsidP="00E83D6D">
            <w:pPr>
              <w:spacing w:after="0"/>
              <w:jc w:val="both"/>
            </w:pPr>
            <w:r>
              <w:t>Software Developer</w:t>
            </w:r>
          </w:p>
          <w:p w14:paraId="169846F4" w14:textId="77777777" w:rsidR="009419C9" w:rsidRDefault="009419C9" w:rsidP="00E83D6D">
            <w:pPr>
              <w:spacing w:after="0"/>
              <w:jc w:val="both"/>
            </w:pPr>
            <w:r>
              <w:t>Programmer</w:t>
            </w:r>
          </w:p>
        </w:tc>
        <w:tc>
          <w:tcPr>
            <w:tcW w:w="982" w:type="dxa"/>
          </w:tcPr>
          <w:p w14:paraId="6AE6B988" w14:textId="77777777" w:rsidR="009419C9" w:rsidRDefault="009419C9" w:rsidP="00E83D6D">
            <w:pPr>
              <w:spacing w:after="0"/>
              <w:jc w:val="both"/>
            </w:pPr>
            <w:r>
              <w:t xml:space="preserve">Chong </w:t>
            </w:r>
          </w:p>
        </w:tc>
        <w:tc>
          <w:tcPr>
            <w:tcW w:w="1830" w:type="dxa"/>
          </w:tcPr>
          <w:p w14:paraId="30688DC5" w14:textId="77777777" w:rsidR="009419C9" w:rsidRDefault="009419C9" w:rsidP="00E83D6D">
            <w:pPr>
              <w:spacing w:after="0"/>
              <w:jc w:val="both"/>
            </w:pPr>
            <w:r>
              <w:t>Jiun Yeong, Eric</w:t>
            </w:r>
          </w:p>
        </w:tc>
        <w:tc>
          <w:tcPr>
            <w:tcW w:w="1068" w:type="dxa"/>
          </w:tcPr>
          <w:p w14:paraId="36137FAE" w14:textId="77777777" w:rsidR="009419C9" w:rsidRDefault="009419C9" w:rsidP="00E83D6D">
            <w:pPr>
              <w:spacing w:after="0"/>
              <w:jc w:val="both"/>
            </w:pPr>
          </w:p>
          <w:p w14:paraId="25160A22" w14:textId="77777777" w:rsidR="009419C9" w:rsidRDefault="009419C9" w:rsidP="00E83D6D">
            <w:pPr>
              <w:spacing w:after="0"/>
              <w:jc w:val="both"/>
            </w:pPr>
            <w:r w:rsidRPr="002847EC">
              <w:t>34681092</w:t>
            </w:r>
          </w:p>
        </w:tc>
        <w:tc>
          <w:tcPr>
            <w:tcW w:w="3224" w:type="dxa"/>
          </w:tcPr>
          <w:p w14:paraId="598F7E9C" w14:textId="77777777" w:rsidR="009419C9" w:rsidRPr="002847EC" w:rsidRDefault="009419C9" w:rsidP="00E83D6D">
            <w:pPr>
              <w:spacing w:after="0"/>
              <w:jc w:val="both"/>
            </w:pPr>
          </w:p>
          <w:p w14:paraId="70F912B7" w14:textId="77777777" w:rsidR="009419C9" w:rsidRPr="002847EC" w:rsidRDefault="00000000" w:rsidP="00E83D6D">
            <w:pPr>
              <w:spacing w:after="0"/>
              <w:jc w:val="both"/>
            </w:pPr>
            <w:hyperlink r:id="rId14" w:history="1">
              <w:r w:rsidR="009419C9" w:rsidRPr="002847EC">
                <w:rPr>
                  <w:rStyle w:val="Hyperlink"/>
                  <w:u w:val="none"/>
                </w:rPr>
                <w:t>cjy822eric@gmail.com</w:t>
              </w:r>
            </w:hyperlink>
          </w:p>
          <w:p w14:paraId="1E4FF3D6" w14:textId="77777777" w:rsidR="009419C9" w:rsidRPr="002847EC" w:rsidRDefault="009419C9" w:rsidP="00E83D6D">
            <w:pPr>
              <w:spacing w:after="0"/>
              <w:jc w:val="both"/>
            </w:pPr>
          </w:p>
        </w:tc>
        <w:tc>
          <w:tcPr>
            <w:tcW w:w="1554" w:type="dxa"/>
          </w:tcPr>
          <w:p w14:paraId="7C4A2E3B" w14:textId="77777777" w:rsidR="009419C9" w:rsidRDefault="009419C9" w:rsidP="00E83D6D">
            <w:pPr>
              <w:spacing w:after="0"/>
              <w:jc w:val="both"/>
            </w:pPr>
          </w:p>
          <w:p w14:paraId="44DC974D" w14:textId="77777777" w:rsidR="009419C9" w:rsidRDefault="009419C9" w:rsidP="00E83D6D">
            <w:pPr>
              <w:spacing w:after="0"/>
              <w:jc w:val="both"/>
            </w:pPr>
            <w:r w:rsidRPr="002847EC">
              <w:t>88921002</w:t>
            </w:r>
          </w:p>
        </w:tc>
      </w:tr>
      <w:tr w:rsidR="009419C9" w:rsidRPr="00723478" w14:paraId="25AEAAB1" w14:textId="77777777" w:rsidTr="00E83D6D">
        <w:trPr>
          <w:trHeight w:val="396"/>
          <w:jc w:val="center"/>
        </w:trPr>
        <w:tc>
          <w:tcPr>
            <w:tcW w:w="692" w:type="dxa"/>
          </w:tcPr>
          <w:p w14:paraId="28A974C0" w14:textId="77777777" w:rsidR="009419C9" w:rsidRDefault="009419C9" w:rsidP="00E83D6D">
            <w:pPr>
              <w:spacing w:after="0"/>
              <w:jc w:val="both"/>
            </w:pPr>
            <w:r>
              <w:t>Programmer</w:t>
            </w:r>
          </w:p>
          <w:p w14:paraId="07F0C1F2" w14:textId="77777777" w:rsidR="009419C9" w:rsidRDefault="009419C9" w:rsidP="00E83D6D">
            <w:pPr>
              <w:spacing w:after="0"/>
              <w:jc w:val="both"/>
            </w:pPr>
            <w:r>
              <w:t>Cyber Security</w:t>
            </w:r>
          </w:p>
        </w:tc>
        <w:tc>
          <w:tcPr>
            <w:tcW w:w="982" w:type="dxa"/>
          </w:tcPr>
          <w:p w14:paraId="3A4D0C60" w14:textId="77777777" w:rsidR="009419C9" w:rsidRPr="001F3FA4" w:rsidRDefault="009419C9" w:rsidP="00E83D6D">
            <w:pPr>
              <w:spacing w:after="0"/>
              <w:jc w:val="both"/>
              <w:rPr>
                <w:b/>
                <w:bCs/>
              </w:rPr>
            </w:pPr>
            <w:r>
              <w:t>Yak</w:t>
            </w:r>
          </w:p>
        </w:tc>
        <w:tc>
          <w:tcPr>
            <w:tcW w:w="1830" w:type="dxa"/>
          </w:tcPr>
          <w:p w14:paraId="38E07FD7" w14:textId="77777777" w:rsidR="009419C9" w:rsidRDefault="009419C9" w:rsidP="00E83D6D">
            <w:pPr>
              <w:spacing w:after="0"/>
              <w:jc w:val="both"/>
            </w:pPr>
            <w:r>
              <w:t>Zhi Ying, Marshall</w:t>
            </w:r>
          </w:p>
        </w:tc>
        <w:tc>
          <w:tcPr>
            <w:tcW w:w="1068" w:type="dxa"/>
          </w:tcPr>
          <w:p w14:paraId="17952117" w14:textId="77777777" w:rsidR="009419C9" w:rsidRDefault="009419C9" w:rsidP="00E83D6D">
            <w:pPr>
              <w:spacing w:after="0"/>
              <w:jc w:val="both"/>
            </w:pPr>
          </w:p>
          <w:p w14:paraId="4F233BDB" w14:textId="77777777" w:rsidR="009419C9" w:rsidRPr="001F3FA4" w:rsidRDefault="009419C9" w:rsidP="00E83D6D">
            <w:pPr>
              <w:spacing w:after="0"/>
              <w:jc w:val="both"/>
            </w:pPr>
            <w:r w:rsidRPr="002847EC">
              <w:t>34636297</w:t>
            </w:r>
          </w:p>
        </w:tc>
        <w:tc>
          <w:tcPr>
            <w:tcW w:w="3224" w:type="dxa"/>
          </w:tcPr>
          <w:p w14:paraId="15BC2BDC" w14:textId="77777777" w:rsidR="009419C9" w:rsidRPr="001F3FA4" w:rsidRDefault="009419C9" w:rsidP="00E83D6D">
            <w:pPr>
              <w:spacing w:after="0"/>
              <w:jc w:val="both"/>
            </w:pPr>
          </w:p>
          <w:p w14:paraId="6EEB4E97" w14:textId="77777777" w:rsidR="009419C9" w:rsidRPr="001F3FA4" w:rsidRDefault="00000000" w:rsidP="00E83D6D">
            <w:pPr>
              <w:spacing w:after="0"/>
              <w:jc w:val="both"/>
            </w:pPr>
            <w:hyperlink r:id="rId15" w:history="1">
              <w:r w:rsidR="009419C9" w:rsidRPr="001F3FA4">
                <w:rPr>
                  <w:rStyle w:val="Hyperlink"/>
                  <w:u w:val="none"/>
                </w:rPr>
                <w:t>marshall.zhiying@gmail.com</w:t>
              </w:r>
            </w:hyperlink>
          </w:p>
          <w:p w14:paraId="5432F57C" w14:textId="77777777" w:rsidR="009419C9" w:rsidRPr="002847EC" w:rsidRDefault="009419C9" w:rsidP="00E83D6D">
            <w:pPr>
              <w:spacing w:after="0"/>
              <w:jc w:val="both"/>
            </w:pPr>
          </w:p>
        </w:tc>
        <w:tc>
          <w:tcPr>
            <w:tcW w:w="1554" w:type="dxa"/>
          </w:tcPr>
          <w:p w14:paraId="42006EFD" w14:textId="77777777" w:rsidR="009419C9" w:rsidRDefault="009419C9" w:rsidP="00E83D6D">
            <w:pPr>
              <w:spacing w:after="0"/>
              <w:jc w:val="both"/>
            </w:pPr>
          </w:p>
        </w:tc>
      </w:tr>
      <w:tr w:rsidR="009419C9" w:rsidRPr="00723478" w14:paraId="18C5273E" w14:textId="77777777" w:rsidTr="00E83D6D">
        <w:trPr>
          <w:trHeight w:val="396"/>
          <w:jc w:val="center"/>
        </w:trPr>
        <w:tc>
          <w:tcPr>
            <w:tcW w:w="692" w:type="dxa"/>
          </w:tcPr>
          <w:p w14:paraId="38D7066B" w14:textId="77777777" w:rsidR="009419C9" w:rsidRDefault="009419C9" w:rsidP="00E83D6D">
            <w:pPr>
              <w:spacing w:after="0"/>
              <w:jc w:val="both"/>
            </w:pPr>
            <w:r>
              <w:t>Programmer</w:t>
            </w:r>
          </w:p>
          <w:p w14:paraId="2C1E009A" w14:textId="77777777" w:rsidR="009419C9" w:rsidRDefault="009419C9" w:rsidP="00E83D6D">
            <w:pPr>
              <w:spacing w:after="0"/>
              <w:jc w:val="both"/>
            </w:pPr>
            <w:r>
              <w:t>Android App Developer</w:t>
            </w:r>
          </w:p>
        </w:tc>
        <w:tc>
          <w:tcPr>
            <w:tcW w:w="982" w:type="dxa"/>
          </w:tcPr>
          <w:p w14:paraId="1609E399" w14:textId="77777777" w:rsidR="009419C9" w:rsidRDefault="009419C9" w:rsidP="00E83D6D">
            <w:pPr>
              <w:spacing w:after="0"/>
              <w:jc w:val="both"/>
            </w:pPr>
            <w:r>
              <w:t>Chen</w:t>
            </w:r>
          </w:p>
        </w:tc>
        <w:tc>
          <w:tcPr>
            <w:tcW w:w="1830" w:type="dxa"/>
          </w:tcPr>
          <w:p w14:paraId="146D1B48" w14:textId="77777777" w:rsidR="009419C9" w:rsidRDefault="009419C9" w:rsidP="00E83D6D">
            <w:pPr>
              <w:spacing w:after="0"/>
              <w:jc w:val="both"/>
            </w:pPr>
            <w:proofErr w:type="spellStart"/>
            <w:r>
              <w:t>Yixiong</w:t>
            </w:r>
            <w:proofErr w:type="spellEnd"/>
            <w:r>
              <w:t>, Eric</w:t>
            </w:r>
          </w:p>
        </w:tc>
        <w:tc>
          <w:tcPr>
            <w:tcW w:w="1068" w:type="dxa"/>
          </w:tcPr>
          <w:p w14:paraId="38BC6390" w14:textId="77777777" w:rsidR="009419C9" w:rsidRDefault="009419C9" w:rsidP="00E83D6D">
            <w:pPr>
              <w:spacing w:after="0"/>
              <w:jc w:val="both"/>
            </w:pPr>
          </w:p>
          <w:p w14:paraId="2E444CF3" w14:textId="77777777" w:rsidR="009419C9" w:rsidRDefault="009419C9" w:rsidP="00E83D6D">
            <w:pPr>
              <w:spacing w:after="0"/>
              <w:jc w:val="both"/>
            </w:pPr>
            <w:r w:rsidRPr="002847EC">
              <w:t>34450954</w:t>
            </w:r>
          </w:p>
        </w:tc>
        <w:tc>
          <w:tcPr>
            <w:tcW w:w="3224" w:type="dxa"/>
          </w:tcPr>
          <w:p w14:paraId="0D48E49E" w14:textId="77777777" w:rsidR="009419C9" w:rsidRPr="002847EC" w:rsidRDefault="009419C9" w:rsidP="00E83D6D">
            <w:pPr>
              <w:spacing w:after="0"/>
              <w:jc w:val="both"/>
            </w:pPr>
          </w:p>
          <w:p w14:paraId="407728D0" w14:textId="77777777" w:rsidR="009419C9" w:rsidRPr="002847EC" w:rsidRDefault="00000000" w:rsidP="00E83D6D">
            <w:pPr>
              <w:spacing w:after="0"/>
              <w:jc w:val="both"/>
            </w:pPr>
            <w:hyperlink r:id="rId16" w:history="1">
              <w:r w:rsidR="009419C9" w:rsidRPr="002847EC">
                <w:rPr>
                  <w:rStyle w:val="Hyperlink"/>
                  <w:u w:val="none"/>
                </w:rPr>
                <w:t>cyixiong@gmail.com</w:t>
              </w:r>
            </w:hyperlink>
          </w:p>
          <w:p w14:paraId="36657BDF" w14:textId="77777777" w:rsidR="009419C9" w:rsidRPr="002847EC" w:rsidRDefault="009419C9" w:rsidP="00E83D6D">
            <w:pPr>
              <w:spacing w:after="0"/>
              <w:jc w:val="both"/>
            </w:pPr>
          </w:p>
        </w:tc>
        <w:tc>
          <w:tcPr>
            <w:tcW w:w="1554" w:type="dxa"/>
          </w:tcPr>
          <w:p w14:paraId="6E4DD859" w14:textId="77777777" w:rsidR="009419C9" w:rsidRDefault="009419C9" w:rsidP="00E83D6D">
            <w:pPr>
              <w:spacing w:after="0"/>
              <w:jc w:val="both"/>
            </w:pPr>
          </w:p>
          <w:p w14:paraId="3B71D355" w14:textId="77777777" w:rsidR="009419C9" w:rsidRDefault="009419C9" w:rsidP="00E83D6D">
            <w:pPr>
              <w:spacing w:after="0"/>
              <w:jc w:val="both"/>
            </w:pPr>
            <w:r w:rsidRPr="002847EC">
              <w:t>81130347</w:t>
            </w:r>
          </w:p>
        </w:tc>
      </w:tr>
      <w:tr w:rsidR="009419C9" w:rsidRPr="00723478" w14:paraId="2A8E9CAA" w14:textId="77777777" w:rsidTr="00E83D6D">
        <w:trPr>
          <w:trHeight w:val="396"/>
          <w:jc w:val="center"/>
        </w:trPr>
        <w:tc>
          <w:tcPr>
            <w:tcW w:w="692" w:type="dxa"/>
          </w:tcPr>
          <w:p w14:paraId="5E7F3450" w14:textId="77777777" w:rsidR="009419C9" w:rsidRDefault="009419C9" w:rsidP="00E83D6D">
            <w:pPr>
              <w:spacing w:after="0"/>
              <w:jc w:val="both"/>
            </w:pPr>
            <w:r>
              <w:t>Programmer</w:t>
            </w:r>
          </w:p>
          <w:p w14:paraId="5106C325" w14:textId="77777777" w:rsidR="009419C9" w:rsidRDefault="009419C9" w:rsidP="00E83D6D">
            <w:pPr>
              <w:spacing w:after="0"/>
              <w:jc w:val="both"/>
            </w:pPr>
            <w:r>
              <w:t xml:space="preserve">Front End </w:t>
            </w:r>
          </w:p>
          <w:p w14:paraId="0B79335E" w14:textId="77777777" w:rsidR="009419C9" w:rsidRDefault="009419C9" w:rsidP="00E83D6D">
            <w:pPr>
              <w:spacing w:after="0"/>
              <w:jc w:val="both"/>
            </w:pPr>
            <w:r>
              <w:t>Web designer</w:t>
            </w:r>
          </w:p>
          <w:p w14:paraId="43B45738" w14:textId="77777777" w:rsidR="009419C9" w:rsidRDefault="009419C9" w:rsidP="00E83D6D">
            <w:pPr>
              <w:spacing w:after="0"/>
              <w:jc w:val="both"/>
            </w:pPr>
            <w:r>
              <w:t>UI Design</w:t>
            </w:r>
          </w:p>
        </w:tc>
        <w:tc>
          <w:tcPr>
            <w:tcW w:w="982" w:type="dxa"/>
          </w:tcPr>
          <w:p w14:paraId="7882D06A" w14:textId="77777777" w:rsidR="009419C9" w:rsidRDefault="009419C9" w:rsidP="00E83D6D">
            <w:pPr>
              <w:spacing w:after="0"/>
              <w:jc w:val="both"/>
            </w:pPr>
            <w:r>
              <w:t xml:space="preserve">Ong </w:t>
            </w:r>
          </w:p>
        </w:tc>
        <w:tc>
          <w:tcPr>
            <w:tcW w:w="1830" w:type="dxa"/>
          </w:tcPr>
          <w:p w14:paraId="4D8260E0" w14:textId="77777777" w:rsidR="009419C9" w:rsidRDefault="009419C9" w:rsidP="00E83D6D">
            <w:pPr>
              <w:spacing w:after="0"/>
              <w:jc w:val="both"/>
            </w:pPr>
            <w:r>
              <w:t>Yan Ling, Elaine</w:t>
            </w:r>
          </w:p>
        </w:tc>
        <w:tc>
          <w:tcPr>
            <w:tcW w:w="1068" w:type="dxa"/>
          </w:tcPr>
          <w:p w14:paraId="1DCB60A5" w14:textId="77777777" w:rsidR="009419C9" w:rsidRDefault="009419C9" w:rsidP="00E83D6D">
            <w:pPr>
              <w:spacing w:after="0"/>
              <w:jc w:val="both"/>
            </w:pPr>
          </w:p>
          <w:p w14:paraId="1E4769AB" w14:textId="77777777" w:rsidR="009419C9" w:rsidRDefault="009419C9" w:rsidP="00E83D6D">
            <w:pPr>
              <w:spacing w:after="0"/>
              <w:jc w:val="both"/>
            </w:pPr>
            <w:r w:rsidRPr="002847EC">
              <w:t>34849502</w:t>
            </w:r>
          </w:p>
        </w:tc>
        <w:tc>
          <w:tcPr>
            <w:tcW w:w="3224" w:type="dxa"/>
          </w:tcPr>
          <w:p w14:paraId="34AD82CA" w14:textId="77777777" w:rsidR="009419C9" w:rsidRPr="002847EC" w:rsidRDefault="009419C9" w:rsidP="00E83D6D">
            <w:pPr>
              <w:spacing w:after="0"/>
              <w:jc w:val="both"/>
            </w:pPr>
          </w:p>
          <w:p w14:paraId="7F7F45A9" w14:textId="77777777" w:rsidR="009419C9" w:rsidRPr="001F3FA4" w:rsidRDefault="00000000" w:rsidP="00E83D6D">
            <w:pPr>
              <w:spacing w:after="0"/>
              <w:jc w:val="both"/>
            </w:pPr>
            <w:hyperlink r:id="rId17" w:history="1">
              <w:r w:rsidR="009419C9" w:rsidRPr="001F3FA4">
                <w:rPr>
                  <w:rStyle w:val="Hyperlink"/>
                  <w:u w:val="none"/>
                </w:rPr>
                <w:t>yanlingelainee@gmail.com</w:t>
              </w:r>
            </w:hyperlink>
          </w:p>
          <w:p w14:paraId="50A07322" w14:textId="77777777" w:rsidR="009419C9" w:rsidRPr="002847EC" w:rsidRDefault="009419C9" w:rsidP="00E83D6D">
            <w:pPr>
              <w:spacing w:after="0"/>
              <w:jc w:val="both"/>
            </w:pPr>
          </w:p>
        </w:tc>
        <w:tc>
          <w:tcPr>
            <w:tcW w:w="1554" w:type="dxa"/>
          </w:tcPr>
          <w:p w14:paraId="366DBA3E" w14:textId="77777777" w:rsidR="009419C9" w:rsidRDefault="009419C9" w:rsidP="00E83D6D">
            <w:pPr>
              <w:spacing w:after="0"/>
              <w:jc w:val="both"/>
            </w:pPr>
          </w:p>
        </w:tc>
      </w:tr>
    </w:tbl>
    <w:p w14:paraId="3C1CEBD1" w14:textId="77777777" w:rsidR="009419C9" w:rsidRDefault="009419C9" w:rsidP="009419C9">
      <w:pPr>
        <w:spacing w:after="0"/>
        <w:jc w:val="both"/>
      </w:pPr>
    </w:p>
    <w:p w14:paraId="6C5634FF" w14:textId="77777777" w:rsidR="009419C9" w:rsidRDefault="009419C9" w:rsidP="002D32BC">
      <w:pPr>
        <w:spacing w:after="0"/>
        <w:jc w:val="both"/>
        <w:rPr>
          <w:b/>
        </w:rPr>
      </w:pPr>
    </w:p>
    <w:p w14:paraId="46D97419" w14:textId="5FFC47AA" w:rsidR="00723478" w:rsidRPr="00723478" w:rsidRDefault="00723478" w:rsidP="002D32BC">
      <w:pPr>
        <w:spacing w:after="0"/>
        <w:jc w:val="both"/>
        <w:rPr>
          <w:b/>
        </w:rPr>
      </w:pPr>
      <w:r w:rsidRPr="00723478">
        <w:rPr>
          <w:b/>
        </w:rPr>
        <w:lastRenderedPageBreak/>
        <w:t>Assignment details</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5"/>
        <w:gridCol w:w="2970"/>
        <w:gridCol w:w="2199"/>
        <w:gridCol w:w="2441"/>
      </w:tblGrid>
      <w:tr w:rsidR="00723478" w:rsidRPr="00723478" w14:paraId="1B544E84" w14:textId="77777777" w:rsidTr="00152231">
        <w:trPr>
          <w:trHeight w:val="390"/>
          <w:jc w:val="center"/>
        </w:trPr>
        <w:tc>
          <w:tcPr>
            <w:tcW w:w="1795" w:type="dxa"/>
          </w:tcPr>
          <w:p w14:paraId="1F47BB20" w14:textId="77777777" w:rsidR="00723478" w:rsidRPr="00723478" w:rsidRDefault="00723478" w:rsidP="002D32BC">
            <w:pPr>
              <w:spacing w:after="0"/>
              <w:jc w:val="both"/>
            </w:pPr>
            <w:r w:rsidRPr="00723478">
              <w:t>Unit name</w:t>
            </w:r>
          </w:p>
        </w:tc>
        <w:tc>
          <w:tcPr>
            <w:tcW w:w="2970" w:type="dxa"/>
          </w:tcPr>
          <w:p w14:paraId="1DE27E83" w14:textId="308B2281" w:rsidR="00723478" w:rsidRPr="00723478" w:rsidRDefault="00152231" w:rsidP="002D32BC">
            <w:pPr>
              <w:spacing w:after="0"/>
              <w:jc w:val="both"/>
            </w:pPr>
            <w:r>
              <w:t>IT Professional Practice Project</w:t>
            </w:r>
          </w:p>
        </w:tc>
        <w:tc>
          <w:tcPr>
            <w:tcW w:w="2199" w:type="dxa"/>
          </w:tcPr>
          <w:p w14:paraId="151C30CC" w14:textId="77777777" w:rsidR="00723478" w:rsidRPr="00723478" w:rsidRDefault="00723478" w:rsidP="002D32BC">
            <w:pPr>
              <w:spacing w:after="0"/>
              <w:jc w:val="both"/>
            </w:pPr>
            <w:r w:rsidRPr="00723478">
              <w:t>Unit Code</w:t>
            </w:r>
          </w:p>
        </w:tc>
        <w:tc>
          <w:tcPr>
            <w:tcW w:w="2441" w:type="dxa"/>
          </w:tcPr>
          <w:p w14:paraId="7588C757" w14:textId="457A5DA1" w:rsidR="00723478" w:rsidRPr="00723478" w:rsidRDefault="00723478" w:rsidP="002D32BC">
            <w:pPr>
              <w:spacing w:after="0"/>
              <w:jc w:val="both"/>
            </w:pPr>
            <w:r w:rsidRPr="00723478">
              <w:t>IC</w:t>
            </w:r>
            <w:r>
              <w:t>T</w:t>
            </w:r>
            <w:r w:rsidR="00152231">
              <w:t>302</w:t>
            </w:r>
          </w:p>
        </w:tc>
      </w:tr>
      <w:tr w:rsidR="00723478" w:rsidRPr="00723478" w14:paraId="117B5FDF" w14:textId="77777777" w:rsidTr="00152231">
        <w:trPr>
          <w:trHeight w:val="410"/>
          <w:jc w:val="center"/>
        </w:trPr>
        <w:tc>
          <w:tcPr>
            <w:tcW w:w="1795" w:type="dxa"/>
          </w:tcPr>
          <w:p w14:paraId="0C54E5D0" w14:textId="77777777" w:rsidR="00723478" w:rsidRPr="00723478" w:rsidRDefault="00723478" w:rsidP="002D32BC">
            <w:pPr>
              <w:spacing w:after="0"/>
              <w:jc w:val="both"/>
            </w:pPr>
            <w:r w:rsidRPr="00723478">
              <w:t>Unit Coordinator</w:t>
            </w:r>
          </w:p>
        </w:tc>
        <w:tc>
          <w:tcPr>
            <w:tcW w:w="2970" w:type="dxa"/>
          </w:tcPr>
          <w:p w14:paraId="30011775" w14:textId="660E274B" w:rsidR="00723478" w:rsidRPr="00723478" w:rsidRDefault="00AB3F79" w:rsidP="002D32BC">
            <w:pPr>
              <w:spacing w:after="0"/>
              <w:jc w:val="both"/>
            </w:pPr>
            <w:r w:rsidRPr="00AB3F79">
              <w:t>Peter Arthur Richard COLE</w:t>
            </w:r>
          </w:p>
        </w:tc>
        <w:tc>
          <w:tcPr>
            <w:tcW w:w="2199" w:type="dxa"/>
          </w:tcPr>
          <w:p w14:paraId="34EDB481" w14:textId="77777777" w:rsidR="00723478" w:rsidRPr="00723478" w:rsidRDefault="00723478" w:rsidP="002D32BC">
            <w:pPr>
              <w:spacing w:after="0"/>
              <w:jc w:val="both"/>
            </w:pPr>
            <w:r w:rsidRPr="00723478">
              <w:t>Tutor/Tutorial time</w:t>
            </w:r>
          </w:p>
        </w:tc>
        <w:tc>
          <w:tcPr>
            <w:tcW w:w="2441" w:type="dxa"/>
          </w:tcPr>
          <w:p w14:paraId="1E3279E7" w14:textId="33AC5F0C" w:rsidR="00723478" w:rsidRPr="00723478" w:rsidRDefault="00AB3F79" w:rsidP="002D32BC">
            <w:pPr>
              <w:spacing w:after="0"/>
              <w:jc w:val="both"/>
            </w:pPr>
            <w:r w:rsidRPr="00AB3F79">
              <w:t>Loo Poh Kok</w:t>
            </w:r>
            <w:r>
              <w:t xml:space="preserve"> / Wed 7 pm</w:t>
            </w:r>
          </w:p>
        </w:tc>
      </w:tr>
      <w:tr w:rsidR="00723478" w:rsidRPr="00723478" w14:paraId="39A528B3" w14:textId="77777777" w:rsidTr="00152231">
        <w:trPr>
          <w:trHeight w:val="390"/>
          <w:jc w:val="center"/>
        </w:trPr>
        <w:tc>
          <w:tcPr>
            <w:tcW w:w="1795" w:type="dxa"/>
          </w:tcPr>
          <w:p w14:paraId="4519B664" w14:textId="77777777" w:rsidR="00723478" w:rsidRPr="00723478" w:rsidRDefault="00723478" w:rsidP="002D32BC">
            <w:pPr>
              <w:spacing w:after="0"/>
              <w:jc w:val="both"/>
            </w:pPr>
            <w:r w:rsidRPr="00723478">
              <w:t>Due date/time</w:t>
            </w:r>
          </w:p>
        </w:tc>
        <w:tc>
          <w:tcPr>
            <w:tcW w:w="2970" w:type="dxa"/>
          </w:tcPr>
          <w:p w14:paraId="70C1CBC8" w14:textId="77777777" w:rsidR="00144FD4" w:rsidRDefault="00144FD4" w:rsidP="002D32BC">
            <w:pPr>
              <w:spacing w:after="0"/>
              <w:jc w:val="both"/>
            </w:pPr>
            <w:r>
              <w:t xml:space="preserve">Friday Week 13 3 pm </w:t>
            </w:r>
          </w:p>
          <w:p w14:paraId="06770601" w14:textId="75E41468" w:rsidR="00723478" w:rsidRPr="00723478" w:rsidRDefault="00144FD4" w:rsidP="002D32BC">
            <w:pPr>
              <w:spacing w:after="0"/>
              <w:jc w:val="both"/>
            </w:pPr>
            <w:r>
              <w:t>2024</w:t>
            </w:r>
            <w:r w:rsidR="002F2F2B">
              <w:t>0802</w:t>
            </w:r>
            <w:r>
              <w:t xml:space="preserve"> 1500</w:t>
            </w:r>
          </w:p>
        </w:tc>
        <w:tc>
          <w:tcPr>
            <w:tcW w:w="2199" w:type="dxa"/>
          </w:tcPr>
          <w:p w14:paraId="1F2E0884" w14:textId="77777777" w:rsidR="00723478" w:rsidRPr="00723478" w:rsidRDefault="00723478" w:rsidP="002D32BC">
            <w:pPr>
              <w:spacing w:after="0"/>
              <w:jc w:val="both"/>
            </w:pPr>
            <w:r w:rsidRPr="00723478">
              <w:t>Submission date</w:t>
            </w:r>
          </w:p>
        </w:tc>
        <w:tc>
          <w:tcPr>
            <w:tcW w:w="2441" w:type="dxa"/>
          </w:tcPr>
          <w:p w14:paraId="4409739D" w14:textId="77777777" w:rsidR="00723478" w:rsidRPr="00723478" w:rsidRDefault="00723478" w:rsidP="002D32BC">
            <w:pPr>
              <w:spacing w:after="0"/>
              <w:jc w:val="both"/>
            </w:pPr>
          </w:p>
        </w:tc>
      </w:tr>
      <w:tr w:rsidR="00723478" w:rsidRPr="00723478" w14:paraId="7F757534" w14:textId="77777777" w:rsidTr="00152231">
        <w:trPr>
          <w:trHeight w:val="390"/>
          <w:jc w:val="center"/>
        </w:trPr>
        <w:tc>
          <w:tcPr>
            <w:tcW w:w="1795" w:type="dxa"/>
          </w:tcPr>
          <w:p w14:paraId="10172CA1" w14:textId="77777777" w:rsidR="00723478" w:rsidRPr="00723478" w:rsidRDefault="00723478" w:rsidP="002D32BC">
            <w:pPr>
              <w:spacing w:after="0"/>
              <w:jc w:val="both"/>
            </w:pPr>
            <w:r w:rsidRPr="00723478">
              <w:t>Assignment title</w:t>
            </w:r>
          </w:p>
        </w:tc>
        <w:tc>
          <w:tcPr>
            <w:tcW w:w="7610" w:type="dxa"/>
            <w:gridSpan w:val="3"/>
          </w:tcPr>
          <w:p w14:paraId="6417C88B" w14:textId="78596E54" w:rsidR="00723478" w:rsidRPr="00723478" w:rsidRDefault="00041037" w:rsidP="002D32BC">
            <w:pPr>
              <w:spacing w:after="0"/>
              <w:jc w:val="both"/>
            </w:pPr>
            <w:r>
              <w:t>ICT302A Final Project</w:t>
            </w:r>
            <w:r w:rsidR="005315F1">
              <w:t xml:space="preserve">: </w:t>
            </w:r>
            <w:r w:rsidR="00482A00">
              <w:rPr>
                <w:rStyle w:val="Strong"/>
                <w:rFonts w:cstheme="minorHAnsi"/>
                <w:i/>
                <w:iCs/>
                <w:color w:val="4472C4" w:themeColor="accent1"/>
                <w:sz w:val="23"/>
                <w:szCs w:val="23"/>
              </w:rPr>
              <w:t xml:space="preserve">BTF Maintenance App </w:t>
            </w:r>
            <w:r w:rsidR="002C2C6D" w:rsidRPr="002C2C6D">
              <w:rPr>
                <w:rStyle w:val="Strong"/>
                <w:rFonts w:cstheme="minorHAnsi"/>
                <w:i/>
                <w:iCs/>
                <w:color w:val="4472C4" w:themeColor="accent1"/>
                <w:sz w:val="23"/>
                <w:szCs w:val="23"/>
              </w:rPr>
              <w:t>Test Plan Test Data Testing Result</w:t>
            </w:r>
          </w:p>
        </w:tc>
      </w:tr>
      <w:tr w:rsidR="00723478" w:rsidRPr="00723478" w14:paraId="7EA3EE8F" w14:textId="77777777" w:rsidTr="00152231">
        <w:trPr>
          <w:trHeight w:val="390"/>
          <w:jc w:val="center"/>
        </w:trPr>
        <w:tc>
          <w:tcPr>
            <w:tcW w:w="1795" w:type="dxa"/>
          </w:tcPr>
          <w:p w14:paraId="581E3DA1" w14:textId="77777777" w:rsidR="00723478" w:rsidRPr="00723478" w:rsidRDefault="00723478" w:rsidP="002D32BC">
            <w:pPr>
              <w:spacing w:after="0"/>
              <w:jc w:val="both"/>
            </w:pPr>
            <w:r w:rsidRPr="00723478">
              <w:t>Other information</w:t>
            </w:r>
          </w:p>
        </w:tc>
        <w:tc>
          <w:tcPr>
            <w:tcW w:w="7610" w:type="dxa"/>
            <w:gridSpan w:val="3"/>
          </w:tcPr>
          <w:p w14:paraId="1B2F3F81" w14:textId="4CA3A277" w:rsidR="00723478" w:rsidRPr="00152231" w:rsidRDefault="00152231" w:rsidP="002D32BC">
            <w:pPr>
              <w:spacing w:after="0"/>
              <w:jc w:val="both"/>
            </w:pPr>
            <w:r w:rsidRPr="008D273A">
              <w:rPr>
                <w:rStyle w:val="Strong"/>
                <w:rFonts w:cstheme="minorHAnsi"/>
                <w:color w:val="495057"/>
                <w:sz w:val="23"/>
                <w:szCs w:val="23"/>
              </w:rPr>
              <w:t>Murdoch login credentials</w:t>
            </w:r>
            <w:r>
              <w:rPr>
                <w:rStyle w:val="Strong"/>
                <w:rFonts w:cstheme="minorHAnsi"/>
                <w:color w:val="495057"/>
                <w:sz w:val="23"/>
                <w:szCs w:val="23"/>
              </w:rPr>
              <w:t>:</w:t>
            </w:r>
          </w:p>
        </w:tc>
      </w:tr>
    </w:tbl>
    <w:p w14:paraId="7203D4B7" w14:textId="77777777" w:rsidR="00723478" w:rsidRPr="00723478" w:rsidRDefault="00723478" w:rsidP="002D32BC">
      <w:pPr>
        <w:spacing w:after="0"/>
        <w:jc w:val="both"/>
      </w:pPr>
    </w:p>
    <w:p w14:paraId="1804588F" w14:textId="77777777" w:rsidR="00723478" w:rsidRPr="00723478" w:rsidRDefault="00723478" w:rsidP="002D32BC">
      <w:pPr>
        <w:spacing w:after="0"/>
        <w:jc w:val="both"/>
        <w:rPr>
          <w:b/>
          <w:i/>
        </w:rPr>
      </w:pPr>
      <w:r w:rsidRPr="00723478">
        <w:rPr>
          <w:b/>
          <w:i/>
        </w:rPr>
        <w:t>All forms of plagiarism, cheating and unauthorized collusion are regarded seriously by the University and could result in penalties including failure in the unit and possible exclusion from the University. If in doubt, please contact the Unit Coordinator.</w:t>
      </w:r>
    </w:p>
    <w:p w14:paraId="79C624F6" w14:textId="77777777" w:rsidR="00723478" w:rsidRPr="00723478" w:rsidRDefault="00723478" w:rsidP="002D32BC">
      <w:pPr>
        <w:spacing w:after="0"/>
        <w:jc w:val="both"/>
        <w:rPr>
          <w:b/>
          <w:i/>
        </w:rPr>
      </w:pPr>
    </w:p>
    <w:p w14:paraId="4184E85B" w14:textId="77777777" w:rsidR="00723478" w:rsidRPr="00723478" w:rsidRDefault="00723478" w:rsidP="002D32BC">
      <w:pPr>
        <w:spacing w:after="0"/>
        <w:jc w:val="both"/>
        <w:rPr>
          <w:b/>
        </w:rPr>
      </w:pPr>
      <w:r w:rsidRPr="00723478">
        <w:rPr>
          <w:b/>
        </w:rPr>
        <w:t>Student’s Declaration</w:t>
      </w:r>
    </w:p>
    <w:p w14:paraId="22D2AF9F" w14:textId="77777777" w:rsidR="00723478" w:rsidRPr="00723478" w:rsidRDefault="00723478" w:rsidP="002D32BC">
      <w:pPr>
        <w:spacing w:after="0"/>
        <w:jc w:val="both"/>
      </w:pPr>
      <w:r w:rsidRPr="00723478">
        <w:t>Please double click on all the check boxes.</w:t>
      </w:r>
    </w:p>
    <w:p w14:paraId="07A821F5" w14:textId="77777777" w:rsidR="00723478" w:rsidRPr="00723478" w:rsidRDefault="00723478" w:rsidP="002D32BC">
      <w:pPr>
        <w:spacing w:after="0"/>
        <w:jc w:val="both"/>
      </w:pPr>
    </w:p>
    <w:p w14:paraId="582B7A83" w14:textId="77777777" w:rsidR="00723478" w:rsidRPr="00723478" w:rsidRDefault="00723478" w:rsidP="002D32BC">
      <w:pPr>
        <w:spacing w:after="0"/>
        <w:jc w:val="both"/>
      </w:pPr>
      <w:r w:rsidRPr="00723478">
        <w:fldChar w:fldCharType="begin">
          <w:ffData>
            <w:name w:val="Check1"/>
            <w:enabled/>
            <w:calcOnExit w:val="0"/>
            <w:checkBox>
              <w:sizeAuto/>
              <w:default w:val="1"/>
            </w:checkBox>
          </w:ffData>
        </w:fldChar>
      </w:r>
      <w:bookmarkStart w:id="0" w:name="Check1"/>
      <w:r w:rsidRPr="00723478">
        <w:instrText xml:space="preserve"> FORMCHECKBOX </w:instrText>
      </w:r>
      <w:r w:rsidR="00000000">
        <w:fldChar w:fldCharType="separate"/>
      </w:r>
      <w:r w:rsidRPr="00723478">
        <w:fldChar w:fldCharType="end"/>
      </w:r>
      <w:bookmarkEnd w:id="0"/>
      <w:r w:rsidRPr="00723478">
        <w:t xml:space="preserve"> Except where I have indicated, the work I am submitting in this assignment is my own work and has not been submitted for assessment in another unit.</w:t>
      </w:r>
    </w:p>
    <w:p w14:paraId="1707CA82" w14:textId="77777777" w:rsidR="00723478" w:rsidRPr="00723478" w:rsidRDefault="00723478" w:rsidP="002D32BC">
      <w:pPr>
        <w:spacing w:after="0"/>
        <w:jc w:val="both"/>
      </w:pPr>
    </w:p>
    <w:p w14:paraId="20F0ABAE" w14:textId="77777777" w:rsidR="00723478" w:rsidRPr="00723478" w:rsidRDefault="00723478" w:rsidP="002D32BC">
      <w:pPr>
        <w:spacing w:after="0"/>
        <w:jc w:val="both"/>
      </w:pPr>
      <w:r w:rsidRPr="00723478">
        <w:fldChar w:fldCharType="begin">
          <w:ffData>
            <w:name w:val="Check4"/>
            <w:enabled/>
            <w:calcOnExit w:val="0"/>
            <w:checkBox>
              <w:sizeAuto/>
              <w:default w:val="1"/>
            </w:checkBox>
          </w:ffData>
        </w:fldChar>
      </w:r>
      <w:bookmarkStart w:id="1" w:name="Check4"/>
      <w:r w:rsidRPr="00723478">
        <w:instrText xml:space="preserve"> FORMCHECKBOX </w:instrText>
      </w:r>
      <w:r w:rsidR="00000000">
        <w:fldChar w:fldCharType="separate"/>
      </w:r>
      <w:r w:rsidRPr="00723478">
        <w:fldChar w:fldCharType="end"/>
      </w:r>
      <w:bookmarkEnd w:id="1"/>
      <w:r w:rsidRPr="00723478">
        <w:t xml:space="preserve"> This submission complies with Murdoch University policies regarding plagiarism, cheating and collusion.</w:t>
      </w:r>
    </w:p>
    <w:p w14:paraId="4BF6EC81" w14:textId="77777777" w:rsidR="00723478" w:rsidRPr="00723478" w:rsidRDefault="00723478" w:rsidP="002D32BC">
      <w:pPr>
        <w:spacing w:after="0"/>
        <w:jc w:val="both"/>
      </w:pPr>
    </w:p>
    <w:p w14:paraId="0612919D" w14:textId="683CDD08" w:rsidR="0011421E" w:rsidRDefault="00723478" w:rsidP="002D32BC">
      <w:pPr>
        <w:spacing w:after="0"/>
        <w:jc w:val="both"/>
      </w:pPr>
      <w:r w:rsidRPr="00723478">
        <w:fldChar w:fldCharType="begin">
          <w:ffData>
            <w:name w:val="Check3"/>
            <w:enabled/>
            <w:calcOnExit w:val="0"/>
            <w:checkBox>
              <w:sizeAuto/>
              <w:default w:val="1"/>
            </w:checkBox>
          </w:ffData>
        </w:fldChar>
      </w:r>
      <w:bookmarkStart w:id="2" w:name="Check3"/>
      <w:r w:rsidRPr="00723478">
        <w:instrText xml:space="preserve"> FORMCHECKBOX </w:instrText>
      </w:r>
      <w:r w:rsidR="00000000">
        <w:fldChar w:fldCharType="separate"/>
      </w:r>
      <w:r w:rsidRPr="00723478">
        <w:fldChar w:fldCharType="end"/>
      </w:r>
      <w:bookmarkEnd w:id="2"/>
      <w:r w:rsidRPr="00723478">
        <w:t xml:space="preserve"> I have retained a copy of this assignment for my own records.</w:t>
      </w:r>
    </w:p>
    <w:p w14:paraId="40D6B820" w14:textId="7EF310B4" w:rsidR="00A320AF" w:rsidRDefault="00A320AF">
      <w:r>
        <w:br w:type="page"/>
      </w:r>
    </w:p>
    <w:p w14:paraId="4DD4D1D6" w14:textId="77777777" w:rsidR="00EB5525" w:rsidRDefault="00EB5525" w:rsidP="002D32BC">
      <w:pPr>
        <w:jc w:val="both"/>
      </w:pPr>
    </w:p>
    <w:sdt>
      <w:sdtPr>
        <w:rPr>
          <w:rFonts w:asciiTheme="minorHAnsi" w:eastAsiaTheme="minorEastAsia" w:hAnsiTheme="minorHAnsi" w:cstheme="minorBidi"/>
          <w:color w:val="auto"/>
          <w:sz w:val="21"/>
          <w:szCs w:val="21"/>
        </w:rPr>
        <w:id w:val="-793913605"/>
        <w:docPartObj>
          <w:docPartGallery w:val="Table of Contents"/>
          <w:docPartUnique/>
        </w:docPartObj>
      </w:sdtPr>
      <w:sdtEndPr>
        <w:rPr>
          <w:b/>
          <w:bCs/>
          <w:noProof/>
        </w:rPr>
      </w:sdtEndPr>
      <w:sdtContent>
        <w:p w14:paraId="11AF951E" w14:textId="0C77BB3E" w:rsidR="00EB5525" w:rsidRPr="00ED70D3" w:rsidRDefault="00EB5525" w:rsidP="002D32BC">
          <w:pPr>
            <w:pStyle w:val="TOCHeading"/>
            <w:jc w:val="both"/>
            <w:rPr>
              <w:b/>
              <w:bCs/>
            </w:rPr>
          </w:pPr>
          <w:r w:rsidRPr="00ED70D3">
            <w:rPr>
              <w:b/>
              <w:bCs/>
            </w:rPr>
            <w:t>Table of Contents</w:t>
          </w:r>
        </w:p>
        <w:p w14:paraId="4CAEC79F" w14:textId="22EBF068" w:rsidR="000A1ACF" w:rsidRDefault="00EB5525">
          <w:pPr>
            <w:pStyle w:val="TOC1"/>
            <w:tabs>
              <w:tab w:val="right" w:leader="dot" w:pos="9350"/>
            </w:tabs>
            <w:rPr>
              <w:noProof/>
              <w:kern w:val="2"/>
              <w:sz w:val="22"/>
              <w:szCs w:val="22"/>
              <w:lang w:val="en-SG"/>
              <w14:ligatures w14:val="standardContextual"/>
            </w:rPr>
          </w:pPr>
          <w:r>
            <w:fldChar w:fldCharType="begin"/>
          </w:r>
          <w:r>
            <w:instrText xml:space="preserve"> TOC \o "1-3" \h \z \u </w:instrText>
          </w:r>
          <w:r>
            <w:fldChar w:fldCharType="separate"/>
          </w:r>
          <w:hyperlink w:anchor="_Toc171158566" w:history="1">
            <w:r w:rsidR="000A1ACF" w:rsidRPr="00F245EE">
              <w:rPr>
                <w:rStyle w:val="Hyperlink"/>
                <w:noProof/>
              </w:rPr>
              <w:t>Project Title</w:t>
            </w:r>
            <w:r w:rsidR="000A1ACF">
              <w:rPr>
                <w:noProof/>
                <w:webHidden/>
              </w:rPr>
              <w:tab/>
            </w:r>
            <w:r w:rsidR="000A1ACF">
              <w:rPr>
                <w:noProof/>
                <w:webHidden/>
              </w:rPr>
              <w:fldChar w:fldCharType="begin"/>
            </w:r>
            <w:r w:rsidR="000A1ACF">
              <w:rPr>
                <w:noProof/>
                <w:webHidden/>
              </w:rPr>
              <w:instrText xml:space="preserve"> PAGEREF _Toc171158566 \h </w:instrText>
            </w:r>
            <w:r w:rsidR="000A1ACF">
              <w:rPr>
                <w:noProof/>
                <w:webHidden/>
              </w:rPr>
            </w:r>
            <w:r w:rsidR="000A1ACF">
              <w:rPr>
                <w:noProof/>
                <w:webHidden/>
              </w:rPr>
              <w:fldChar w:fldCharType="separate"/>
            </w:r>
            <w:r w:rsidR="000A1ACF">
              <w:rPr>
                <w:noProof/>
                <w:webHidden/>
              </w:rPr>
              <w:t>5</w:t>
            </w:r>
            <w:r w:rsidR="000A1ACF">
              <w:rPr>
                <w:noProof/>
                <w:webHidden/>
              </w:rPr>
              <w:fldChar w:fldCharType="end"/>
            </w:r>
          </w:hyperlink>
        </w:p>
        <w:p w14:paraId="682CF514" w14:textId="4722258B" w:rsidR="000A1ACF" w:rsidRDefault="000A1ACF">
          <w:pPr>
            <w:pStyle w:val="TOC1"/>
            <w:tabs>
              <w:tab w:val="right" w:leader="dot" w:pos="9350"/>
            </w:tabs>
            <w:rPr>
              <w:noProof/>
              <w:kern w:val="2"/>
              <w:sz w:val="22"/>
              <w:szCs w:val="22"/>
              <w:lang w:val="en-SG"/>
              <w14:ligatures w14:val="standardContextual"/>
            </w:rPr>
          </w:pPr>
          <w:hyperlink w:anchor="_Toc171158567" w:history="1">
            <w:r w:rsidRPr="00F245EE">
              <w:rPr>
                <w:rStyle w:val="Hyperlink"/>
                <w:noProof/>
              </w:rPr>
              <w:t>Description of Project</w:t>
            </w:r>
            <w:r>
              <w:rPr>
                <w:noProof/>
                <w:webHidden/>
              </w:rPr>
              <w:tab/>
            </w:r>
            <w:r>
              <w:rPr>
                <w:noProof/>
                <w:webHidden/>
              </w:rPr>
              <w:fldChar w:fldCharType="begin"/>
            </w:r>
            <w:r>
              <w:rPr>
                <w:noProof/>
                <w:webHidden/>
              </w:rPr>
              <w:instrText xml:space="preserve"> PAGEREF _Toc171158567 \h </w:instrText>
            </w:r>
            <w:r>
              <w:rPr>
                <w:noProof/>
                <w:webHidden/>
              </w:rPr>
            </w:r>
            <w:r>
              <w:rPr>
                <w:noProof/>
                <w:webHidden/>
              </w:rPr>
              <w:fldChar w:fldCharType="separate"/>
            </w:r>
            <w:r>
              <w:rPr>
                <w:noProof/>
                <w:webHidden/>
              </w:rPr>
              <w:t>5</w:t>
            </w:r>
            <w:r>
              <w:rPr>
                <w:noProof/>
                <w:webHidden/>
              </w:rPr>
              <w:fldChar w:fldCharType="end"/>
            </w:r>
          </w:hyperlink>
        </w:p>
        <w:p w14:paraId="1FC2E3B3" w14:textId="078E1194" w:rsidR="000A1ACF" w:rsidRDefault="000A1ACF">
          <w:pPr>
            <w:pStyle w:val="TOC1"/>
            <w:tabs>
              <w:tab w:val="right" w:leader="dot" w:pos="9350"/>
            </w:tabs>
            <w:rPr>
              <w:noProof/>
              <w:kern w:val="2"/>
              <w:sz w:val="22"/>
              <w:szCs w:val="22"/>
              <w:lang w:val="en-SG"/>
              <w14:ligatures w14:val="standardContextual"/>
            </w:rPr>
          </w:pPr>
          <w:hyperlink w:anchor="_Toc171158568" w:history="1">
            <w:r w:rsidRPr="00F245EE">
              <w:rPr>
                <w:rStyle w:val="Hyperlink"/>
                <w:noProof/>
              </w:rPr>
              <w:t>Test Plan</w:t>
            </w:r>
            <w:r>
              <w:rPr>
                <w:noProof/>
                <w:webHidden/>
              </w:rPr>
              <w:tab/>
            </w:r>
            <w:r>
              <w:rPr>
                <w:noProof/>
                <w:webHidden/>
              </w:rPr>
              <w:fldChar w:fldCharType="begin"/>
            </w:r>
            <w:r>
              <w:rPr>
                <w:noProof/>
                <w:webHidden/>
              </w:rPr>
              <w:instrText xml:space="preserve"> PAGEREF _Toc171158568 \h </w:instrText>
            </w:r>
            <w:r>
              <w:rPr>
                <w:noProof/>
                <w:webHidden/>
              </w:rPr>
            </w:r>
            <w:r>
              <w:rPr>
                <w:noProof/>
                <w:webHidden/>
              </w:rPr>
              <w:fldChar w:fldCharType="separate"/>
            </w:r>
            <w:r>
              <w:rPr>
                <w:noProof/>
                <w:webHidden/>
              </w:rPr>
              <w:t>5</w:t>
            </w:r>
            <w:r>
              <w:rPr>
                <w:noProof/>
                <w:webHidden/>
              </w:rPr>
              <w:fldChar w:fldCharType="end"/>
            </w:r>
          </w:hyperlink>
        </w:p>
        <w:p w14:paraId="12A5FEEE" w14:textId="0E87B986" w:rsidR="000A1ACF" w:rsidRDefault="000A1ACF">
          <w:pPr>
            <w:pStyle w:val="TOC2"/>
            <w:tabs>
              <w:tab w:val="right" w:leader="dot" w:pos="9350"/>
            </w:tabs>
            <w:rPr>
              <w:noProof/>
              <w:kern w:val="2"/>
              <w:sz w:val="22"/>
              <w:szCs w:val="22"/>
              <w:lang w:val="en-SG"/>
              <w14:ligatures w14:val="standardContextual"/>
            </w:rPr>
          </w:pPr>
          <w:hyperlink w:anchor="_Toc171158569" w:history="1">
            <w:r w:rsidRPr="00F245EE">
              <w:rPr>
                <w:rStyle w:val="Hyperlink"/>
                <w:noProof/>
              </w:rPr>
              <w:t>Define test objectives</w:t>
            </w:r>
            <w:r>
              <w:rPr>
                <w:noProof/>
                <w:webHidden/>
              </w:rPr>
              <w:tab/>
            </w:r>
            <w:r>
              <w:rPr>
                <w:noProof/>
                <w:webHidden/>
              </w:rPr>
              <w:fldChar w:fldCharType="begin"/>
            </w:r>
            <w:r>
              <w:rPr>
                <w:noProof/>
                <w:webHidden/>
              </w:rPr>
              <w:instrText xml:space="preserve"> PAGEREF _Toc171158569 \h </w:instrText>
            </w:r>
            <w:r>
              <w:rPr>
                <w:noProof/>
                <w:webHidden/>
              </w:rPr>
            </w:r>
            <w:r>
              <w:rPr>
                <w:noProof/>
                <w:webHidden/>
              </w:rPr>
              <w:fldChar w:fldCharType="separate"/>
            </w:r>
            <w:r>
              <w:rPr>
                <w:noProof/>
                <w:webHidden/>
              </w:rPr>
              <w:t>5</w:t>
            </w:r>
            <w:r>
              <w:rPr>
                <w:noProof/>
                <w:webHidden/>
              </w:rPr>
              <w:fldChar w:fldCharType="end"/>
            </w:r>
          </w:hyperlink>
        </w:p>
        <w:p w14:paraId="0531AD15" w14:textId="519AFAF6" w:rsidR="000A1ACF" w:rsidRDefault="000A1ACF">
          <w:pPr>
            <w:pStyle w:val="TOC2"/>
            <w:tabs>
              <w:tab w:val="right" w:leader="dot" w:pos="9350"/>
            </w:tabs>
            <w:rPr>
              <w:noProof/>
              <w:kern w:val="2"/>
              <w:sz w:val="22"/>
              <w:szCs w:val="22"/>
              <w:lang w:val="en-SG"/>
              <w14:ligatures w14:val="standardContextual"/>
            </w:rPr>
          </w:pPr>
          <w:hyperlink w:anchor="_Toc171158570" w:history="1">
            <w:r w:rsidRPr="00F245EE">
              <w:rPr>
                <w:rStyle w:val="Hyperlink"/>
                <w:noProof/>
              </w:rPr>
              <w:t>Web Application UI Testing / Website Testing</w:t>
            </w:r>
            <w:r>
              <w:rPr>
                <w:noProof/>
                <w:webHidden/>
              </w:rPr>
              <w:tab/>
            </w:r>
            <w:r>
              <w:rPr>
                <w:noProof/>
                <w:webHidden/>
              </w:rPr>
              <w:fldChar w:fldCharType="begin"/>
            </w:r>
            <w:r>
              <w:rPr>
                <w:noProof/>
                <w:webHidden/>
              </w:rPr>
              <w:instrText xml:space="preserve"> PAGEREF _Toc171158570 \h </w:instrText>
            </w:r>
            <w:r>
              <w:rPr>
                <w:noProof/>
                <w:webHidden/>
              </w:rPr>
            </w:r>
            <w:r>
              <w:rPr>
                <w:noProof/>
                <w:webHidden/>
              </w:rPr>
              <w:fldChar w:fldCharType="separate"/>
            </w:r>
            <w:r>
              <w:rPr>
                <w:noProof/>
                <w:webHidden/>
              </w:rPr>
              <w:t>5</w:t>
            </w:r>
            <w:r>
              <w:rPr>
                <w:noProof/>
                <w:webHidden/>
              </w:rPr>
              <w:fldChar w:fldCharType="end"/>
            </w:r>
          </w:hyperlink>
        </w:p>
        <w:p w14:paraId="5DC9B015" w14:textId="4EE963CE" w:rsidR="000A1ACF" w:rsidRDefault="000A1ACF">
          <w:pPr>
            <w:pStyle w:val="TOC2"/>
            <w:tabs>
              <w:tab w:val="right" w:leader="dot" w:pos="9350"/>
            </w:tabs>
            <w:rPr>
              <w:noProof/>
              <w:kern w:val="2"/>
              <w:sz w:val="22"/>
              <w:szCs w:val="22"/>
              <w:lang w:val="en-SG"/>
              <w14:ligatures w14:val="standardContextual"/>
            </w:rPr>
          </w:pPr>
          <w:hyperlink w:anchor="_Toc171158571" w:history="1">
            <w:r w:rsidRPr="00F245EE">
              <w:rPr>
                <w:rStyle w:val="Hyperlink"/>
                <w:noProof/>
              </w:rPr>
              <w:t>Analyze the product.</w:t>
            </w:r>
            <w:r>
              <w:rPr>
                <w:noProof/>
                <w:webHidden/>
              </w:rPr>
              <w:tab/>
            </w:r>
            <w:r>
              <w:rPr>
                <w:noProof/>
                <w:webHidden/>
              </w:rPr>
              <w:fldChar w:fldCharType="begin"/>
            </w:r>
            <w:r>
              <w:rPr>
                <w:noProof/>
                <w:webHidden/>
              </w:rPr>
              <w:instrText xml:space="preserve"> PAGEREF _Toc171158571 \h </w:instrText>
            </w:r>
            <w:r>
              <w:rPr>
                <w:noProof/>
                <w:webHidden/>
              </w:rPr>
            </w:r>
            <w:r>
              <w:rPr>
                <w:noProof/>
                <w:webHidden/>
              </w:rPr>
              <w:fldChar w:fldCharType="separate"/>
            </w:r>
            <w:r>
              <w:rPr>
                <w:noProof/>
                <w:webHidden/>
              </w:rPr>
              <w:t>6</w:t>
            </w:r>
            <w:r>
              <w:rPr>
                <w:noProof/>
                <w:webHidden/>
              </w:rPr>
              <w:fldChar w:fldCharType="end"/>
            </w:r>
          </w:hyperlink>
        </w:p>
        <w:p w14:paraId="1D74EAFA" w14:textId="1B8C3839" w:rsidR="000A1ACF" w:rsidRDefault="000A1ACF">
          <w:pPr>
            <w:pStyle w:val="TOC2"/>
            <w:tabs>
              <w:tab w:val="right" w:leader="dot" w:pos="9350"/>
            </w:tabs>
            <w:rPr>
              <w:noProof/>
              <w:kern w:val="2"/>
              <w:sz w:val="22"/>
              <w:szCs w:val="22"/>
              <w:lang w:val="en-SG"/>
              <w14:ligatures w14:val="standardContextual"/>
            </w:rPr>
          </w:pPr>
          <w:hyperlink w:anchor="_Toc171158572" w:history="1">
            <w:r w:rsidRPr="00F245EE">
              <w:rPr>
                <w:rStyle w:val="Hyperlink"/>
                <w:noProof/>
              </w:rPr>
              <w:t>Develop a test strategy</w:t>
            </w:r>
            <w:r>
              <w:rPr>
                <w:noProof/>
                <w:webHidden/>
              </w:rPr>
              <w:tab/>
            </w:r>
            <w:r>
              <w:rPr>
                <w:noProof/>
                <w:webHidden/>
              </w:rPr>
              <w:fldChar w:fldCharType="begin"/>
            </w:r>
            <w:r>
              <w:rPr>
                <w:noProof/>
                <w:webHidden/>
              </w:rPr>
              <w:instrText xml:space="preserve"> PAGEREF _Toc171158572 \h </w:instrText>
            </w:r>
            <w:r>
              <w:rPr>
                <w:noProof/>
                <w:webHidden/>
              </w:rPr>
            </w:r>
            <w:r>
              <w:rPr>
                <w:noProof/>
                <w:webHidden/>
              </w:rPr>
              <w:fldChar w:fldCharType="separate"/>
            </w:r>
            <w:r>
              <w:rPr>
                <w:noProof/>
                <w:webHidden/>
              </w:rPr>
              <w:t>6</w:t>
            </w:r>
            <w:r>
              <w:rPr>
                <w:noProof/>
                <w:webHidden/>
              </w:rPr>
              <w:fldChar w:fldCharType="end"/>
            </w:r>
          </w:hyperlink>
        </w:p>
        <w:p w14:paraId="29672807" w14:textId="3C84E74E" w:rsidR="000A1ACF" w:rsidRDefault="000A1ACF">
          <w:pPr>
            <w:pStyle w:val="TOC3"/>
            <w:tabs>
              <w:tab w:val="right" w:leader="dot" w:pos="9350"/>
            </w:tabs>
            <w:rPr>
              <w:noProof/>
              <w:kern w:val="2"/>
              <w:sz w:val="22"/>
              <w:szCs w:val="22"/>
              <w:lang w:val="en-SG"/>
              <w14:ligatures w14:val="standardContextual"/>
            </w:rPr>
          </w:pPr>
          <w:hyperlink w:anchor="_Toc171158573" w:history="1">
            <w:r w:rsidRPr="00F245EE">
              <w:rPr>
                <w:rStyle w:val="Hyperlink"/>
                <w:noProof/>
              </w:rPr>
              <w:t>Test Sequence</w:t>
            </w:r>
            <w:r>
              <w:rPr>
                <w:noProof/>
                <w:webHidden/>
              </w:rPr>
              <w:tab/>
            </w:r>
            <w:r>
              <w:rPr>
                <w:noProof/>
                <w:webHidden/>
              </w:rPr>
              <w:fldChar w:fldCharType="begin"/>
            </w:r>
            <w:r>
              <w:rPr>
                <w:noProof/>
                <w:webHidden/>
              </w:rPr>
              <w:instrText xml:space="preserve"> PAGEREF _Toc171158573 \h </w:instrText>
            </w:r>
            <w:r>
              <w:rPr>
                <w:noProof/>
                <w:webHidden/>
              </w:rPr>
            </w:r>
            <w:r>
              <w:rPr>
                <w:noProof/>
                <w:webHidden/>
              </w:rPr>
              <w:fldChar w:fldCharType="separate"/>
            </w:r>
            <w:r>
              <w:rPr>
                <w:noProof/>
                <w:webHidden/>
              </w:rPr>
              <w:t>6</w:t>
            </w:r>
            <w:r>
              <w:rPr>
                <w:noProof/>
                <w:webHidden/>
              </w:rPr>
              <w:fldChar w:fldCharType="end"/>
            </w:r>
          </w:hyperlink>
        </w:p>
        <w:p w14:paraId="757758A6" w14:textId="63AC1FD0" w:rsidR="000A1ACF" w:rsidRDefault="000A1ACF">
          <w:pPr>
            <w:pStyle w:val="TOC2"/>
            <w:tabs>
              <w:tab w:val="right" w:leader="dot" w:pos="9350"/>
            </w:tabs>
            <w:rPr>
              <w:noProof/>
              <w:kern w:val="2"/>
              <w:sz w:val="22"/>
              <w:szCs w:val="22"/>
              <w:lang w:val="en-SG"/>
              <w14:ligatures w14:val="standardContextual"/>
            </w:rPr>
          </w:pPr>
          <w:hyperlink w:anchor="_Toc171158574" w:history="1">
            <w:r w:rsidRPr="00F245EE">
              <w:rPr>
                <w:rStyle w:val="Hyperlink"/>
                <w:noProof/>
              </w:rPr>
              <w:t>Test Items</w:t>
            </w:r>
            <w:r>
              <w:rPr>
                <w:noProof/>
                <w:webHidden/>
              </w:rPr>
              <w:tab/>
            </w:r>
            <w:r>
              <w:rPr>
                <w:noProof/>
                <w:webHidden/>
              </w:rPr>
              <w:fldChar w:fldCharType="begin"/>
            </w:r>
            <w:r>
              <w:rPr>
                <w:noProof/>
                <w:webHidden/>
              </w:rPr>
              <w:instrText xml:space="preserve"> PAGEREF _Toc171158574 \h </w:instrText>
            </w:r>
            <w:r>
              <w:rPr>
                <w:noProof/>
                <w:webHidden/>
              </w:rPr>
            </w:r>
            <w:r>
              <w:rPr>
                <w:noProof/>
                <w:webHidden/>
              </w:rPr>
              <w:fldChar w:fldCharType="separate"/>
            </w:r>
            <w:r>
              <w:rPr>
                <w:noProof/>
                <w:webHidden/>
              </w:rPr>
              <w:t>6</w:t>
            </w:r>
            <w:r>
              <w:rPr>
                <w:noProof/>
                <w:webHidden/>
              </w:rPr>
              <w:fldChar w:fldCharType="end"/>
            </w:r>
          </w:hyperlink>
        </w:p>
        <w:p w14:paraId="7E90DCC6" w14:textId="629EDBC0" w:rsidR="000A1ACF" w:rsidRDefault="000A1ACF">
          <w:pPr>
            <w:pStyle w:val="TOC3"/>
            <w:tabs>
              <w:tab w:val="right" w:leader="dot" w:pos="9350"/>
            </w:tabs>
            <w:rPr>
              <w:noProof/>
              <w:kern w:val="2"/>
              <w:sz w:val="22"/>
              <w:szCs w:val="22"/>
              <w:lang w:val="en-SG"/>
              <w14:ligatures w14:val="standardContextual"/>
            </w:rPr>
          </w:pPr>
          <w:hyperlink w:anchor="_Toc171158575" w:history="1">
            <w:r w:rsidRPr="00F245EE">
              <w:rPr>
                <w:rStyle w:val="Hyperlink"/>
                <w:noProof/>
              </w:rPr>
              <w:t>Current Status / Area to be tested / Checklist and remarks</w:t>
            </w:r>
            <w:r>
              <w:rPr>
                <w:noProof/>
                <w:webHidden/>
              </w:rPr>
              <w:tab/>
            </w:r>
            <w:r>
              <w:rPr>
                <w:noProof/>
                <w:webHidden/>
              </w:rPr>
              <w:fldChar w:fldCharType="begin"/>
            </w:r>
            <w:r>
              <w:rPr>
                <w:noProof/>
                <w:webHidden/>
              </w:rPr>
              <w:instrText xml:space="preserve"> PAGEREF _Toc171158575 \h </w:instrText>
            </w:r>
            <w:r>
              <w:rPr>
                <w:noProof/>
                <w:webHidden/>
              </w:rPr>
            </w:r>
            <w:r>
              <w:rPr>
                <w:noProof/>
                <w:webHidden/>
              </w:rPr>
              <w:fldChar w:fldCharType="separate"/>
            </w:r>
            <w:r>
              <w:rPr>
                <w:noProof/>
                <w:webHidden/>
              </w:rPr>
              <w:t>6</w:t>
            </w:r>
            <w:r>
              <w:rPr>
                <w:noProof/>
                <w:webHidden/>
              </w:rPr>
              <w:fldChar w:fldCharType="end"/>
            </w:r>
          </w:hyperlink>
        </w:p>
        <w:p w14:paraId="16729D88" w14:textId="170E384A" w:rsidR="000A1ACF" w:rsidRDefault="000A1ACF">
          <w:pPr>
            <w:pStyle w:val="TOC3"/>
            <w:tabs>
              <w:tab w:val="right" w:leader="dot" w:pos="9350"/>
            </w:tabs>
            <w:rPr>
              <w:noProof/>
              <w:kern w:val="2"/>
              <w:sz w:val="22"/>
              <w:szCs w:val="22"/>
              <w:lang w:val="en-SG"/>
              <w14:ligatures w14:val="standardContextual"/>
            </w:rPr>
          </w:pPr>
          <w:hyperlink w:anchor="_Toc171158576" w:history="1">
            <w:r w:rsidRPr="00F245EE">
              <w:rPr>
                <w:rStyle w:val="Hyperlink"/>
                <w:noProof/>
              </w:rPr>
              <w:t>FORMS</w:t>
            </w:r>
            <w:r>
              <w:rPr>
                <w:noProof/>
                <w:webHidden/>
              </w:rPr>
              <w:tab/>
            </w:r>
            <w:r>
              <w:rPr>
                <w:noProof/>
                <w:webHidden/>
              </w:rPr>
              <w:fldChar w:fldCharType="begin"/>
            </w:r>
            <w:r>
              <w:rPr>
                <w:noProof/>
                <w:webHidden/>
              </w:rPr>
              <w:instrText xml:space="preserve"> PAGEREF _Toc171158576 \h </w:instrText>
            </w:r>
            <w:r>
              <w:rPr>
                <w:noProof/>
                <w:webHidden/>
              </w:rPr>
            </w:r>
            <w:r>
              <w:rPr>
                <w:noProof/>
                <w:webHidden/>
              </w:rPr>
              <w:fldChar w:fldCharType="separate"/>
            </w:r>
            <w:r>
              <w:rPr>
                <w:noProof/>
                <w:webHidden/>
              </w:rPr>
              <w:t>9</w:t>
            </w:r>
            <w:r>
              <w:rPr>
                <w:noProof/>
                <w:webHidden/>
              </w:rPr>
              <w:fldChar w:fldCharType="end"/>
            </w:r>
          </w:hyperlink>
        </w:p>
        <w:p w14:paraId="461218C9" w14:textId="039DD14C" w:rsidR="000A1ACF" w:rsidRDefault="000A1ACF">
          <w:pPr>
            <w:pStyle w:val="TOC3"/>
            <w:tabs>
              <w:tab w:val="right" w:leader="dot" w:pos="9350"/>
            </w:tabs>
            <w:rPr>
              <w:noProof/>
              <w:kern w:val="2"/>
              <w:sz w:val="22"/>
              <w:szCs w:val="22"/>
              <w:lang w:val="en-SG"/>
              <w14:ligatures w14:val="standardContextual"/>
            </w:rPr>
          </w:pPr>
          <w:hyperlink w:anchor="_Toc171158577" w:history="1">
            <w:r w:rsidRPr="00F245EE">
              <w:rPr>
                <w:rStyle w:val="Hyperlink"/>
                <w:noProof/>
              </w:rPr>
              <w:t>DATABASES</w:t>
            </w:r>
            <w:r>
              <w:rPr>
                <w:noProof/>
                <w:webHidden/>
              </w:rPr>
              <w:tab/>
            </w:r>
            <w:r>
              <w:rPr>
                <w:noProof/>
                <w:webHidden/>
              </w:rPr>
              <w:fldChar w:fldCharType="begin"/>
            </w:r>
            <w:r>
              <w:rPr>
                <w:noProof/>
                <w:webHidden/>
              </w:rPr>
              <w:instrText xml:space="preserve"> PAGEREF _Toc171158577 \h </w:instrText>
            </w:r>
            <w:r>
              <w:rPr>
                <w:noProof/>
                <w:webHidden/>
              </w:rPr>
            </w:r>
            <w:r>
              <w:rPr>
                <w:noProof/>
                <w:webHidden/>
              </w:rPr>
              <w:fldChar w:fldCharType="separate"/>
            </w:r>
            <w:r>
              <w:rPr>
                <w:noProof/>
                <w:webHidden/>
              </w:rPr>
              <w:t>9</w:t>
            </w:r>
            <w:r>
              <w:rPr>
                <w:noProof/>
                <w:webHidden/>
              </w:rPr>
              <w:fldChar w:fldCharType="end"/>
            </w:r>
          </w:hyperlink>
        </w:p>
        <w:p w14:paraId="3F4DC191" w14:textId="03A761F4" w:rsidR="000A1ACF" w:rsidRDefault="000A1ACF">
          <w:pPr>
            <w:pStyle w:val="TOC3"/>
            <w:tabs>
              <w:tab w:val="right" w:leader="dot" w:pos="9350"/>
            </w:tabs>
            <w:rPr>
              <w:noProof/>
              <w:kern w:val="2"/>
              <w:sz w:val="22"/>
              <w:szCs w:val="22"/>
              <w:lang w:val="en-SG"/>
              <w14:ligatures w14:val="standardContextual"/>
            </w:rPr>
          </w:pPr>
          <w:hyperlink w:anchor="_Toc171158578" w:history="1">
            <w:r w:rsidRPr="00F245EE">
              <w:rPr>
                <w:rStyle w:val="Hyperlink"/>
                <w:noProof/>
              </w:rPr>
              <w:t>CODING PROGRAMMING</w:t>
            </w:r>
            <w:r>
              <w:rPr>
                <w:noProof/>
                <w:webHidden/>
              </w:rPr>
              <w:tab/>
            </w:r>
            <w:r>
              <w:rPr>
                <w:noProof/>
                <w:webHidden/>
              </w:rPr>
              <w:fldChar w:fldCharType="begin"/>
            </w:r>
            <w:r>
              <w:rPr>
                <w:noProof/>
                <w:webHidden/>
              </w:rPr>
              <w:instrText xml:space="preserve"> PAGEREF _Toc171158578 \h </w:instrText>
            </w:r>
            <w:r>
              <w:rPr>
                <w:noProof/>
                <w:webHidden/>
              </w:rPr>
            </w:r>
            <w:r>
              <w:rPr>
                <w:noProof/>
                <w:webHidden/>
              </w:rPr>
              <w:fldChar w:fldCharType="separate"/>
            </w:r>
            <w:r>
              <w:rPr>
                <w:noProof/>
                <w:webHidden/>
              </w:rPr>
              <w:t>9</w:t>
            </w:r>
            <w:r>
              <w:rPr>
                <w:noProof/>
                <w:webHidden/>
              </w:rPr>
              <w:fldChar w:fldCharType="end"/>
            </w:r>
          </w:hyperlink>
        </w:p>
        <w:p w14:paraId="2507BCC2" w14:textId="55853773" w:rsidR="000A1ACF" w:rsidRDefault="000A1ACF">
          <w:pPr>
            <w:pStyle w:val="TOC2"/>
            <w:tabs>
              <w:tab w:val="right" w:leader="dot" w:pos="9350"/>
            </w:tabs>
            <w:rPr>
              <w:noProof/>
              <w:kern w:val="2"/>
              <w:sz w:val="22"/>
              <w:szCs w:val="22"/>
              <w:lang w:val="en-SG"/>
              <w14:ligatures w14:val="standardContextual"/>
            </w:rPr>
          </w:pPr>
          <w:hyperlink w:anchor="_Toc171158579" w:history="1">
            <w:r w:rsidRPr="00F245EE">
              <w:rPr>
                <w:rStyle w:val="Hyperlink"/>
                <w:noProof/>
              </w:rPr>
              <w:t>Define test criteria</w:t>
            </w:r>
            <w:r>
              <w:rPr>
                <w:noProof/>
                <w:webHidden/>
              </w:rPr>
              <w:tab/>
            </w:r>
            <w:r>
              <w:rPr>
                <w:noProof/>
                <w:webHidden/>
              </w:rPr>
              <w:fldChar w:fldCharType="begin"/>
            </w:r>
            <w:r>
              <w:rPr>
                <w:noProof/>
                <w:webHidden/>
              </w:rPr>
              <w:instrText xml:space="preserve"> PAGEREF _Toc171158579 \h </w:instrText>
            </w:r>
            <w:r>
              <w:rPr>
                <w:noProof/>
                <w:webHidden/>
              </w:rPr>
            </w:r>
            <w:r>
              <w:rPr>
                <w:noProof/>
                <w:webHidden/>
              </w:rPr>
              <w:fldChar w:fldCharType="separate"/>
            </w:r>
            <w:r>
              <w:rPr>
                <w:noProof/>
                <w:webHidden/>
              </w:rPr>
              <w:t>10</w:t>
            </w:r>
            <w:r>
              <w:rPr>
                <w:noProof/>
                <w:webHidden/>
              </w:rPr>
              <w:fldChar w:fldCharType="end"/>
            </w:r>
          </w:hyperlink>
        </w:p>
        <w:p w14:paraId="34E1133A" w14:textId="39D50DF9" w:rsidR="000A1ACF" w:rsidRDefault="000A1ACF">
          <w:pPr>
            <w:pStyle w:val="TOC2"/>
            <w:tabs>
              <w:tab w:val="right" w:leader="dot" w:pos="9350"/>
            </w:tabs>
            <w:rPr>
              <w:noProof/>
              <w:kern w:val="2"/>
              <w:sz w:val="22"/>
              <w:szCs w:val="22"/>
              <w:lang w:val="en-SG"/>
              <w14:ligatures w14:val="standardContextual"/>
            </w:rPr>
          </w:pPr>
          <w:hyperlink w:anchor="_Toc171158580" w:history="1">
            <w:r w:rsidRPr="00F245EE">
              <w:rPr>
                <w:rStyle w:val="Hyperlink"/>
                <w:noProof/>
              </w:rPr>
              <w:t>Resources planning</w:t>
            </w:r>
            <w:r>
              <w:rPr>
                <w:noProof/>
                <w:webHidden/>
              </w:rPr>
              <w:tab/>
            </w:r>
            <w:r>
              <w:rPr>
                <w:noProof/>
                <w:webHidden/>
              </w:rPr>
              <w:fldChar w:fldCharType="begin"/>
            </w:r>
            <w:r>
              <w:rPr>
                <w:noProof/>
                <w:webHidden/>
              </w:rPr>
              <w:instrText xml:space="preserve"> PAGEREF _Toc171158580 \h </w:instrText>
            </w:r>
            <w:r>
              <w:rPr>
                <w:noProof/>
                <w:webHidden/>
              </w:rPr>
            </w:r>
            <w:r>
              <w:rPr>
                <w:noProof/>
                <w:webHidden/>
              </w:rPr>
              <w:fldChar w:fldCharType="separate"/>
            </w:r>
            <w:r>
              <w:rPr>
                <w:noProof/>
                <w:webHidden/>
              </w:rPr>
              <w:t>10</w:t>
            </w:r>
            <w:r>
              <w:rPr>
                <w:noProof/>
                <w:webHidden/>
              </w:rPr>
              <w:fldChar w:fldCharType="end"/>
            </w:r>
          </w:hyperlink>
        </w:p>
        <w:p w14:paraId="39AB6D1D" w14:textId="0E771F8D" w:rsidR="000A1ACF" w:rsidRDefault="000A1ACF">
          <w:pPr>
            <w:pStyle w:val="TOC2"/>
            <w:tabs>
              <w:tab w:val="right" w:leader="dot" w:pos="9350"/>
            </w:tabs>
            <w:rPr>
              <w:noProof/>
              <w:kern w:val="2"/>
              <w:sz w:val="22"/>
              <w:szCs w:val="22"/>
              <w:lang w:val="en-SG"/>
              <w14:ligatures w14:val="standardContextual"/>
            </w:rPr>
          </w:pPr>
          <w:hyperlink w:anchor="_Toc171158581" w:history="1">
            <w:r w:rsidRPr="00F245EE">
              <w:rPr>
                <w:rStyle w:val="Hyperlink"/>
                <w:noProof/>
              </w:rPr>
              <w:t>Plan test environment</w:t>
            </w:r>
            <w:r>
              <w:rPr>
                <w:noProof/>
                <w:webHidden/>
              </w:rPr>
              <w:tab/>
            </w:r>
            <w:r>
              <w:rPr>
                <w:noProof/>
                <w:webHidden/>
              </w:rPr>
              <w:fldChar w:fldCharType="begin"/>
            </w:r>
            <w:r>
              <w:rPr>
                <w:noProof/>
                <w:webHidden/>
              </w:rPr>
              <w:instrText xml:space="preserve"> PAGEREF _Toc171158581 \h </w:instrText>
            </w:r>
            <w:r>
              <w:rPr>
                <w:noProof/>
                <w:webHidden/>
              </w:rPr>
            </w:r>
            <w:r>
              <w:rPr>
                <w:noProof/>
                <w:webHidden/>
              </w:rPr>
              <w:fldChar w:fldCharType="separate"/>
            </w:r>
            <w:r>
              <w:rPr>
                <w:noProof/>
                <w:webHidden/>
              </w:rPr>
              <w:t>10</w:t>
            </w:r>
            <w:r>
              <w:rPr>
                <w:noProof/>
                <w:webHidden/>
              </w:rPr>
              <w:fldChar w:fldCharType="end"/>
            </w:r>
          </w:hyperlink>
        </w:p>
        <w:p w14:paraId="0085D199" w14:textId="6EE3325D" w:rsidR="000A1ACF" w:rsidRDefault="000A1ACF">
          <w:pPr>
            <w:pStyle w:val="TOC2"/>
            <w:tabs>
              <w:tab w:val="right" w:leader="dot" w:pos="9350"/>
            </w:tabs>
            <w:rPr>
              <w:noProof/>
              <w:kern w:val="2"/>
              <w:sz w:val="22"/>
              <w:szCs w:val="22"/>
              <w:lang w:val="en-SG"/>
              <w14:ligatures w14:val="standardContextual"/>
            </w:rPr>
          </w:pPr>
          <w:hyperlink w:anchor="_Toc171158582" w:history="1">
            <w:r w:rsidRPr="00F245EE">
              <w:rPr>
                <w:rStyle w:val="Hyperlink"/>
                <w:noProof/>
              </w:rPr>
              <w:t>Schedule and estimation.</w:t>
            </w:r>
            <w:r>
              <w:rPr>
                <w:noProof/>
                <w:webHidden/>
              </w:rPr>
              <w:tab/>
            </w:r>
            <w:r>
              <w:rPr>
                <w:noProof/>
                <w:webHidden/>
              </w:rPr>
              <w:fldChar w:fldCharType="begin"/>
            </w:r>
            <w:r>
              <w:rPr>
                <w:noProof/>
                <w:webHidden/>
              </w:rPr>
              <w:instrText xml:space="preserve"> PAGEREF _Toc171158582 \h </w:instrText>
            </w:r>
            <w:r>
              <w:rPr>
                <w:noProof/>
                <w:webHidden/>
              </w:rPr>
            </w:r>
            <w:r>
              <w:rPr>
                <w:noProof/>
                <w:webHidden/>
              </w:rPr>
              <w:fldChar w:fldCharType="separate"/>
            </w:r>
            <w:r>
              <w:rPr>
                <w:noProof/>
                <w:webHidden/>
              </w:rPr>
              <w:t>11</w:t>
            </w:r>
            <w:r>
              <w:rPr>
                <w:noProof/>
                <w:webHidden/>
              </w:rPr>
              <w:fldChar w:fldCharType="end"/>
            </w:r>
          </w:hyperlink>
        </w:p>
        <w:p w14:paraId="28C688D1" w14:textId="5075B717" w:rsidR="000A1ACF" w:rsidRDefault="000A1ACF">
          <w:pPr>
            <w:pStyle w:val="TOC1"/>
            <w:tabs>
              <w:tab w:val="right" w:leader="dot" w:pos="9350"/>
            </w:tabs>
            <w:rPr>
              <w:noProof/>
              <w:kern w:val="2"/>
              <w:sz w:val="22"/>
              <w:szCs w:val="22"/>
              <w:lang w:val="en-SG"/>
              <w14:ligatures w14:val="standardContextual"/>
            </w:rPr>
          </w:pPr>
          <w:hyperlink w:anchor="_Toc171158583" w:history="1">
            <w:r w:rsidRPr="00F245EE">
              <w:rPr>
                <w:rStyle w:val="Hyperlink"/>
                <w:noProof/>
              </w:rPr>
              <w:t>Test Data</w:t>
            </w:r>
            <w:r>
              <w:rPr>
                <w:noProof/>
                <w:webHidden/>
              </w:rPr>
              <w:tab/>
            </w:r>
            <w:r>
              <w:rPr>
                <w:noProof/>
                <w:webHidden/>
              </w:rPr>
              <w:fldChar w:fldCharType="begin"/>
            </w:r>
            <w:r>
              <w:rPr>
                <w:noProof/>
                <w:webHidden/>
              </w:rPr>
              <w:instrText xml:space="preserve"> PAGEREF _Toc171158583 \h </w:instrText>
            </w:r>
            <w:r>
              <w:rPr>
                <w:noProof/>
                <w:webHidden/>
              </w:rPr>
            </w:r>
            <w:r>
              <w:rPr>
                <w:noProof/>
                <w:webHidden/>
              </w:rPr>
              <w:fldChar w:fldCharType="separate"/>
            </w:r>
            <w:r>
              <w:rPr>
                <w:noProof/>
                <w:webHidden/>
              </w:rPr>
              <w:t>12</w:t>
            </w:r>
            <w:r>
              <w:rPr>
                <w:noProof/>
                <w:webHidden/>
              </w:rPr>
              <w:fldChar w:fldCharType="end"/>
            </w:r>
          </w:hyperlink>
        </w:p>
        <w:p w14:paraId="637B702C" w14:textId="4EF768B4" w:rsidR="000A1ACF" w:rsidRDefault="000A1ACF">
          <w:pPr>
            <w:pStyle w:val="TOC2"/>
            <w:tabs>
              <w:tab w:val="right" w:leader="dot" w:pos="9350"/>
            </w:tabs>
            <w:rPr>
              <w:noProof/>
              <w:kern w:val="2"/>
              <w:sz w:val="22"/>
              <w:szCs w:val="22"/>
              <w:lang w:val="en-SG"/>
              <w14:ligatures w14:val="standardContextual"/>
            </w:rPr>
          </w:pPr>
          <w:hyperlink w:anchor="_Toc171158584" w:history="1">
            <w:r w:rsidRPr="00F245EE">
              <w:rPr>
                <w:rStyle w:val="Hyperlink"/>
                <w:noProof/>
              </w:rPr>
              <w:t>Login</w:t>
            </w:r>
            <w:r>
              <w:rPr>
                <w:noProof/>
                <w:webHidden/>
              </w:rPr>
              <w:tab/>
            </w:r>
            <w:r>
              <w:rPr>
                <w:noProof/>
                <w:webHidden/>
              </w:rPr>
              <w:fldChar w:fldCharType="begin"/>
            </w:r>
            <w:r>
              <w:rPr>
                <w:noProof/>
                <w:webHidden/>
              </w:rPr>
              <w:instrText xml:space="preserve"> PAGEREF _Toc171158584 \h </w:instrText>
            </w:r>
            <w:r>
              <w:rPr>
                <w:noProof/>
                <w:webHidden/>
              </w:rPr>
            </w:r>
            <w:r>
              <w:rPr>
                <w:noProof/>
                <w:webHidden/>
              </w:rPr>
              <w:fldChar w:fldCharType="separate"/>
            </w:r>
            <w:r>
              <w:rPr>
                <w:noProof/>
                <w:webHidden/>
              </w:rPr>
              <w:t>12</w:t>
            </w:r>
            <w:r>
              <w:rPr>
                <w:noProof/>
                <w:webHidden/>
              </w:rPr>
              <w:fldChar w:fldCharType="end"/>
            </w:r>
          </w:hyperlink>
        </w:p>
        <w:p w14:paraId="118B40CF" w14:textId="68B473DB" w:rsidR="000A1ACF" w:rsidRDefault="000A1ACF">
          <w:pPr>
            <w:pStyle w:val="TOC3"/>
            <w:tabs>
              <w:tab w:val="right" w:leader="dot" w:pos="9350"/>
            </w:tabs>
            <w:rPr>
              <w:noProof/>
              <w:kern w:val="2"/>
              <w:sz w:val="22"/>
              <w:szCs w:val="22"/>
              <w:lang w:val="en-SG"/>
              <w14:ligatures w14:val="standardContextual"/>
            </w:rPr>
          </w:pPr>
          <w:hyperlink w:anchor="_Toc171158585" w:history="1">
            <w:r w:rsidRPr="00F245EE">
              <w:rPr>
                <w:rStyle w:val="Hyperlink"/>
                <w:noProof/>
              </w:rPr>
              <w:t>Login Manual Validation Test</w:t>
            </w:r>
            <w:r>
              <w:rPr>
                <w:noProof/>
                <w:webHidden/>
              </w:rPr>
              <w:tab/>
            </w:r>
            <w:r>
              <w:rPr>
                <w:noProof/>
                <w:webHidden/>
              </w:rPr>
              <w:fldChar w:fldCharType="begin"/>
            </w:r>
            <w:r>
              <w:rPr>
                <w:noProof/>
                <w:webHidden/>
              </w:rPr>
              <w:instrText xml:space="preserve"> PAGEREF _Toc171158585 \h </w:instrText>
            </w:r>
            <w:r>
              <w:rPr>
                <w:noProof/>
                <w:webHidden/>
              </w:rPr>
            </w:r>
            <w:r>
              <w:rPr>
                <w:noProof/>
                <w:webHidden/>
              </w:rPr>
              <w:fldChar w:fldCharType="separate"/>
            </w:r>
            <w:r>
              <w:rPr>
                <w:noProof/>
                <w:webHidden/>
              </w:rPr>
              <w:t>12</w:t>
            </w:r>
            <w:r>
              <w:rPr>
                <w:noProof/>
                <w:webHidden/>
              </w:rPr>
              <w:fldChar w:fldCharType="end"/>
            </w:r>
          </w:hyperlink>
        </w:p>
        <w:p w14:paraId="264207E3" w14:textId="10D8E14A" w:rsidR="000A1ACF" w:rsidRDefault="000A1ACF">
          <w:pPr>
            <w:pStyle w:val="TOC2"/>
            <w:tabs>
              <w:tab w:val="right" w:leader="dot" w:pos="9350"/>
            </w:tabs>
            <w:rPr>
              <w:noProof/>
              <w:kern w:val="2"/>
              <w:sz w:val="22"/>
              <w:szCs w:val="22"/>
              <w:lang w:val="en-SG"/>
              <w14:ligatures w14:val="standardContextual"/>
            </w:rPr>
          </w:pPr>
          <w:hyperlink w:anchor="_Toc171158586" w:history="1">
            <w:r w:rsidRPr="00F245EE">
              <w:rPr>
                <w:rStyle w:val="Hyperlink"/>
                <w:noProof/>
              </w:rPr>
              <w:t>Registration</w:t>
            </w:r>
            <w:r>
              <w:rPr>
                <w:noProof/>
                <w:webHidden/>
              </w:rPr>
              <w:tab/>
            </w:r>
            <w:r>
              <w:rPr>
                <w:noProof/>
                <w:webHidden/>
              </w:rPr>
              <w:fldChar w:fldCharType="begin"/>
            </w:r>
            <w:r>
              <w:rPr>
                <w:noProof/>
                <w:webHidden/>
              </w:rPr>
              <w:instrText xml:space="preserve"> PAGEREF _Toc171158586 \h </w:instrText>
            </w:r>
            <w:r>
              <w:rPr>
                <w:noProof/>
                <w:webHidden/>
              </w:rPr>
            </w:r>
            <w:r>
              <w:rPr>
                <w:noProof/>
                <w:webHidden/>
              </w:rPr>
              <w:fldChar w:fldCharType="separate"/>
            </w:r>
            <w:r>
              <w:rPr>
                <w:noProof/>
                <w:webHidden/>
              </w:rPr>
              <w:t>13</w:t>
            </w:r>
            <w:r>
              <w:rPr>
                <w:noProof/>
                <w:webHidden/>
              </w:rPr>
              <w:fldChar w:fldCharType="end"/>
            </w:r>
          </w:hyperlink>
        </w:p>
        <w:p w14:paraId="4E355C44" w14:textId="40657884" w:rsidR="000A1ACF" w:rsidRDefault="000A1ACF">
          <w:pPr>
            <w:pStyle w:val="TOC3"/>
            <w:tabs>
              <w:tab w:val="right" w:leader="dot" w:pos="9350"/>
            </w:tabs>
            <w:rPr>
              <w:noProof/>
              <w:kern w:val="2"/>
              <w:sz w:val="22"/>
              <w:szCs w:val="22"/>
              <w:lang w:val="en-SG"/>
              <w14:ligatures w14:val="standardContextual"/>
            </w:rPr>
          </w:pPr>
          <w:hyperlink w:anchor="_Toc171158587" w:history="1">
            <w:r w:rsidRPr="00F245EE">
              <w:rPr>
                <w:rStyle w:val="Hyperlink"/>
                <w:noProof/>
              </w:rPr>
              <w:t>Test data:  http://localhost:3000/html/registration.html</w:t>
            </w:r>
            <w:r>
              <w:rPr>
                <w:noProof/>
                <w:webHidden/>
              </w:rPr>
              <w:tab/>
            </w:r>
            <w:r>
              <w:rPr>
                <w:noProof/>
                <w:webHidden/>
              </w:rPr>
              <w:fldChar w:fldCharType="begin"/>
            </w:r>
            <w:r>
              <w:rPr>
                <w:noProof/>
                <w:webHidden/>
              </w:rPr>
              <w:instrText xml:space="preserve"> PAGEREF _Toc171158587 \h </w:instrText>
            </w:r>
            <w:r>
              <w:rPr>
                <w:noProof/>
                <w:webHidden/>
              </w:rPr>
            </w:r>
            <w:r>
              <w:rPr>
                <w:noProof/>
                <w:webHidden/>
              </w:rPr>
              <w:fldChar w:fldCharType="separate"/>
            </w:r>
            <w:r>
              <w:rPr>
                <w:noProof/>
                <w:webHidden/>
              </w:rPr>
              <w:t>14</w:t>
            </w:r>
            <w:r>
              <w:rPr>
                <w:noProof/>
                <w:webHidden/>
              </w:rPr>
              <w:fldChar w:fldCharType="end"/>
            </w:r>
          </w:hyperlink>
        </w:p>
        <w:p w14:paraId="70217D82" w14:textId="35E7DB6D" w:rsidR="000A1ACF" w:rsidRDefault="000A1ACF">
          <w:pPr>
            <w:pStyle w:val="TOC3"/>
            <w:tabs>
              <w:tab w:val="right" w:leader="dot" w:pos="9350"/>
            </w:tabs>
            <w:rPr>
              <w:noProof/>
              <w:kern w:val="2"/>
              <w:sz w:val="22"/>
              <w:szCs w:val="22"/>
              <w:lang w:val="en-SG"/>
              <w14:ligatures w14:val="standardContextual"/>
            </w:rPr>
          </w:pPr>
          <w:hyperlink w:anchor="_Toc171158588" w:history="1">
            <w:r w:rsidRPr="00F245EE">
              <w:rPr>
                <w:rStyle w:val="Hyperlink"/>
                <w:noProof/>
              </w:rPr>
              <w:t>TESTFORM: Test Data Registration</w:t>
            </w:r>
            <w:r>
              <w:rPr>
                <w:noProof/>
                <w:webHidden/>
              </w:rPr>
              <w:tab/>
            </w:r>
            <w:r>
              <w:rPr>
                <w:noProof/>
                <w:webHidden/>
              </w:rPr>
              <w:fldChar w:fldCharType="begin"/>
            </w:r>
            <w:r>
              <w:rPr>
                <w:noProof/>
                <w:webHidden/>
              </w:rPr>
              <w:instrText xml:space="preserve"> PAGEREF _Toc171158588 \h </w:instrText>
            </w:r>
            <w:r>
              <w:rPr>
                <w:noProof/>
                <w:webHidden/>
              </w:rPr>
            </w:r>
            <w:r>
              <w:rPr>
                <w:noProof/>
                <w:webHidden/>
              </w:rPr>
              <w:fldChar w:fldCharType="separate"/>
            </w:r>
            <w:r>
              <w:rPr>
                <w:noProof/>
                <w:webHidden/>
              </w:rPr>
              <w:t>15</w:t>
            </w:r>
            <w:r>
              <w:rPr>
                <w:noProof/>
                <w:webHidden/>
              </w:rPr>
              <w:fldChar w:fldCharType="end"/>
            </w:r>
          </w:hyperlink>
        </w:p>
        <w:p w14:paraId="4FD8D824" w14:textId="210E81A1" w:rsidR="000A1ACF" w:rsidRDefault="000A1ACF">
          <w:pPr>
            <w:pStyle w:val="TOC3"/>
            <w:tabs>
              <w:tab w:val="right" w:leader="dot" w:pos="9350"/>
            </w:tabs>
            <w:rPr>
              <w:noProof/>
              <w:kern w:val="2"/>
              <w:sz w:val="22"/>
              <w:szCs w:val="22"/>
              <w:lang w:val="en-SG"/>
              <w14:ligatures w14:val="standardContextual"/>
            </w:rPr>
          </w:pPr>
          <w:hyperlink w:anchor="_Toc171158589" w:history="1">
            <w:r w:rsidRPr="00F245EE">
              <w:rPr>
                <w:rStyle w:val="Hyperlink"/>
                <w:noProof/>
              </w:rPr>
              <w:t>Registration Manual Validation Test</w:t>
            </w:r>
            <w:r>
              <w:rPr>
                <w:noProof/>
                <w:webHidden/>
              </w:rPr>
              <w:tab/>
            </w:r>
            <w:r>
              <w:rPr>
                <w:noProof/>
                <w:webHidden/>
              </w:rPr>
              <w:fldChar w:fldCharType="begin"/>
            </w:r>
            <w:r>
              <w:rPr>
                <w:noProof/>
                <w:webHidden/>
              </w:rPr>
              <w:instrText xml:space="preserve"> PAGEREF _Toc171158589 \h </w:instrText>
            </w:r>
            <w:r>
              <w:rPr>
                <w:noProof/>
                <w:webHidden/>
              </w:rPr>
            </w:r>
            <w:r>
              <w:rPr>
                <w:noProof/>
                <w:webHidden/>
              </w:rPr>
              <w:fldChar w:fldCharType="separate"/>
            </w:r>
            <w:r>
              <w:rPr>
                <w:noProof/>
                <w:webHidden/>
              </w:rPr>
              <w:t>16</w:t>
            </w:r>
            <w:r>
              <w:rPr>
                <w:noProof/>
                <w:webHidden/>
              </w:rPr>
              <w:fldChar w:fldCharType="end"/>
            </w:r>
          </w:hyperlink>
        </w:p>
        <w:p w14:paraId="4CE8B6EB" w14:textId="427976D5" w:rsidR="000A1ACF" w:rsidRDefault="000A1ACF">
          <w:pPr>
            <w:pStyle w:val="TOC3"/>
            <w:tabs>
              <w:tab w:val="right" w:leader="dot" w:pos="9350"/>
            </w:tabs>
            <w:rPr>
              <w:noProof/>
              <w:kern w:val="2"/>
              <w:sz w:val="22"/>
              <w:szCs w:val="22"/>
              <w:lang w:val="en-SG"/>
              <w14:ligatures w14:val="standardContextual"/>
            </w:rPr>
          </w:pPr>
          <w:hyperlink w:anchor="_Toc171158590" w:history="1">
            <w:r w:rsidRPr="00F245EE">
              <w:rPr>
                <w:rStyle w:val="Hyperlink"/>
                <w:noProof/>
              </w:rPr>
              <w:t>Registration input captured in the MySQL databases</w:t>
            </w:r>
            <w:r>
              <w:rPr>
                <w:noProof/>
                <w:webHidden/>
              </w:rPr>
              <w:tab/>
            </w:r>
            <w:r>
              <w:rPr>
                <w:noProof/>
                <w:webHidden/>
              </w:rPr>
              <w:fldChar w:fldCharType="begin"/>
            </w:r>
            <w:r>
              <w:rPr>
                <w:noProof/>
                <w:webHidden/>
              </w:rPr>
              <w:instrText xml:space="preserve"> PAGEREF _Toc171158590 \h </w:instrText>
            </w:r>
            <w:r>
              <w:rPr>
                <w:noProof/>
                <w:webHidden/>
              </w:rPr>
            </w:r>
            <w:r>
              <w:rPr>
                <w:noProof/>
                <w:webHidden/>
              </w:rPr>
              <w:fldChar w:fldCharType="separate"/>
            </w:r>
            <w:r>
              <w:rPr>
                <w:noProof/>
                <w:webHidden/>
              </w:rPr>
              <w:t>17</w:t>
            </w:r>
            <w:r>
              <w:rPr>
                <w:noProof/>
                <w:webHidden/>
              </w:rPr>
              <w:fldChar w:fldCharType="end"/>
            </w:r>
          </w:hyperlink>
        </w:p>
        <w:p w14:paraId="16BE270C" w14:textId="4D156FE1" w:rsidR="000A1ACF" w:rsidRDefault="000A1ACF">
          <w:pPr>
            <w:pStyle w:val="TOC3"/>
            <w:tabs>
              <w:tab w:val="right" w:leader="dot" w:pos="9350"/>
            </w:tabs>
            <w:rPr>
              <w:noProof/>
              <w:kern w:val="2"/>
              <w:sz w:val="22"/>
              <w:szCs w:val="22"/>
              <w:lang w:val="en-SG"/>
              <w14:ligatures w14:val="standardContextual"/>
            </w:rPr>
          </w:pPr>
          <w:hyperlink w:anchor="_Toc171158591" w:history="1">
            <w:r w:rsidRPr="00F245EE">
              <w:rPr>
                <w:rStyle w:val="Hyperlink"/>
                <w:noProof/>
              </w:rPr>
              <w:t>Returned with hashed password</w:t>
            </w:r>
            <w:r>
              <w:rPr>
                <w:noProof/>
                <w:webHidden/>
              </w:rPr>
              <w:tab/>
            </w:r>
            <w:r>
              <w:rPr>
                <w:noProof/>
                <w:webHidden/>
              </w:rPr>
              <w:fldChar w:fldCharType="begin"/>
            </w:r>
            <w:r>
              <w:rPr>
                <w:noProof/>
                <w:webHidden/>
              </w:rPr>
              <w:instrText xml:space="preserve"> PAGEREF _Toc171158591 \h </w:instrText>
            </w:r>
            <w:r>
              <w:rPr>
                <w:noProof/>
                <w:webHidden/>
              </w:rPr>
            </w:r>
            <w:r>
              <w:rPr>
                <w:noProof/>
                <w:webHidden/>
              </w:rPr>
              <w:fldChar w:fldCharType="separate"/>
            </w:r>
            <w:r>
              <w:rPr>
                <w:noProof/>
                <w:webHidden/>
              </w:rPr>
              <w:t>17</w:t>
            </w:r>
            <w:r>
              <w:rPr>
                <w:noProof/>
                <w:webHidden/>
              </w:rPr>
              <w:fldChar w:fldCharType="end"/>
            </w:r>
          </w:hyperlink>
        </w:p>
        <w:p w14:paraId="17ECAA63" w14:textId="70C25830" w:rsidR="000A1ACF" w:rsidRDefault="000A1ACF">
          <w:pPr>
            <w:pStyle w:val="TOC2"/>
            <w:tabs>
              <w:tab w:val="right" w:leader="dot" w:pos="9350"/>
            </w:tabs>
            <w:rPr>
              <w:noProof/>
              <w:kern w:val="2"/>
              <w:sz w:val="22"/>
              <w:szCs w:val="22"/>
              <w:lang w:val="en-SG"/>
              <w14:ligatures w14:val="standardContextual"/>
            </w:rPr>
          </w:pPr>
          <w:hyperlink w:anchor="_Toc171158592" w:history="1">
            <w:r w:rsidRPr="00F245EE">
              <w:rPr>
                <w:rStyle w:val="Hyperlink"/>
                <w:noProof/>
              </w:rPr>
              <w:t>Campsite Report</w:t>
            </w:r>
            <w:r>
              <w:rPr>
                <w:noProof/>
                <w:webHidden/>
              </w:rPr>
              <w:tab/>
            </w:r>
            <w:r>
              <w:rPr>
                <w:noProof/>
                <w:webHidden/>
              </w:rPr>
              <w:fldChar w:fldCharType="begin"/>
            </w:r>
            <w:r>
              <w:rPr>
                <w:noProof/>
                <w:webHidden/>
              </w:rPr>
              <w:instrText xml:space="preserve"> PAGEREF _Toc171158592 \h </w:instrText>
            </w:r>
            <w:r>
              <w:rPr>
                <w:noProof/>
                <w:webHidden/>
              </w:rPr>
            </w:r>
            <w:r>
              <w:rPr>
                <w:noProof/>
                <w:webHidden/>
              </w:rPr>
              <w:fldChar w:fldCharType="separate"/>
            </w:r>
            <w:r>
              <w:rPr>
                <w:noProof/>
                <w:webHidden/>
              </w:rPr>
              <w:t>17</w:t>
            </w:r>
            <w:r>
              <w:rPr>
                <w:noProof/>
                <w:webHidden/>
              </w:rPr>
              <w:fldChar w:fldCharType="end"/>
            </w:r>
          </w:hyperlink>
        </w:p>
        <w:p w14:paraId="6D516630" w14:textId="2E6E9900" w:rsidR="000A1ACF" w:rsidRDefault="000A1ACF">
          <w:pPr>
            <w:pStyle w:val="TOC1"/>
            <w:tabs>
              <w:tab w:val="right" w:leader="dot" w:pos="9350"/>
            </w:tabs>
            <w:rPr>
              <w:noProof/>
              <w:kern w:val="2"/>
              <w:sz w:val="22"/>
              <w:szCs w:val="22"/>
              <w:lang w:val="en-SG"/>
              <w14:ligatures w14:val="standardContextual"/>
            </w:rPr>
          </w:pPr>
          <w:hyperlink w:anchor="_Toc171158593" w:history="1">
            <w:r w:rsidRPr="00F245EE">
              <w:rPr>
                <w:rStyle w:val="Hyperlink"/>
                <w:noProof/>
              </w:rPr>
              <w:t>Testing Result</w:t>
            </w:r>
            <w:r>
              <w:rPr>
                <w:noProof/>
                <w:webHidden/>
              </w:rPr>
              <w:tab/>
            </w:r>
            <w:r>
              <w:rPr>
                <w:noProof/>
                <w:webHidden/>
              </w:rPr>
              <w:fldChar w:fldCharType="begin"/>
            </w:r>
            <w:r>
              <w:rPr>
                <w:noProof/>
                <w:webHidden/>
              </w:rPr>
              <w:instrText xml:space="preserve"> PAGEREF _Toc171158593 \h </w:instrText>
            </w:r>
            <w:r>
              <w:rPr>
                <w:noProof/>
                <w:webHidden/>
              </w:rPr>
            </w:r>
            <w:r>
              <w:rPr>
                <w:noProof/>
                <w:webHidden/>
              </w:rPr>
              <w:fldChar w:fldCharType="separate"/>
            </w:r>
            <w:r>
              <w:rPr>
                <w:noProof/>
                <w:webHidden/>
              </w:rPr>
              <w:t>20</w:t>
            </w:r>
            <w:r>
              <w:rPr>
                <w:noProof/>
                <w:webHidden/>
              </w:rPr>
              <w:fldChar w:fldCharType="end"/>
            </w:r>
          </w:hyperlink>
        </w:p>
        <w:p w14:paraId="66CA318D" w14:textId="4179CA23" w:rsidR="000A1ACF" w:rsidRDefault="000A1ACF">
          <w:pPr>
            <w:pStyle w:val="TOC2"/>
            <w:tabs>
              <w:tab w:val="right" w:leader="dot" w:pos="9350"/>
            </w:tabs>
            <w:rPr>
              <w:noProof/>
              <w:kern w:val="2"/>
              <w:sz w:val="22"/>
              <w:szCs w:val="22"/>
              <w:lang w:val="en-SG"/>
              <w14:ligatures w14:val="standardContextual"/>
            </w:rPr>
          </w:pPr>
          <w:hyperlink w:anchor="_Toc171158594" w:history="1">
            <w:r w:rsidRPr="00F245EE">
              <w:rPr>
                <w:rStyle w:val="Hyperlink"/>
                <w:noProof/>
              </w:rPr>
              <w:t>Testing On:</w:t>
            </w:r>
            <w:r>
              <w:rPr>
                <w:noProof/>
                <w:webHidden/>
              </w:rPr>
              <w:tab/>
            </w:r>
            <w:r>
              <w:rPr>
                <w:noProof/>
                <w:webHidden/>
              </w:rPr>
              <w:fldChar w:fldCharType="begin"/>
            </w:r>
            <w:r>
              <w:rPr>
                <w:noProof/>
                <w:webHidden/>
              </w:rPr>
              <w:instrText xml:space="preserve"> PAGEREF _Toc171158594 \h </w:instrText>
            </w:r>
            <w:r>
              <w:rPr>
                <w:noProof/>
                <w:webHidden/>
              </w:rPr>
            </w:r>
            <w:r>
              <w:rPr>
                <w:noProof/>
                <w:webHidden/>
              </w:rPr>
              <w:fldChar w:fldCharType="separate"/>
            </w:r>
            <w:r>
              <w:rPr>
                <w:noProof/>
                <w:webHidden/>
              </w:rPr>
              <w:t>20</w:t>
            </w:r>
            <w:r>
              <w:rPr>
                <w:noProof/>
                <w:webHidden/>
              </w:rPr>
              <w:fldChar w:fldCharType="end"/>
            </w:r>
          </w:hyperlink>
        </w:p>
        <w:p w14:paraId="75DBE0A3" w14:textId="241D08BB" w:rsidR="000A1ACF" w:rsidRDefault="000A1ACF">
          <w:pPr>
            <w:pStyle w:val="TOC3"/>
            <w:tabs>
              <w:tab w:val="right" w:leader="dot" w:pos="9350"/>
            </w:tabs>
            <w:rPr>
              <w:noProof/>
              <w:kern w:val="2"/>
              <w:sz w:val="22"/>
              <w:szCs w:val="22"/>
              <w:lang w:val="en-SG"/>
              <w14:ligatures w14:val="standardContextual"/>
            </w:rPr>
          </w:pPr>
          <w:hyperlink w:anchor="_Toc171158595" w:history="1">
            <w:r w:rsidRPr="00F245EE">
              <w:rPr>
                <w:rStyle w:val="Hyperlink"/>
                <w:noProof/>
              </w:rPr>
              <w:t>The Linking from Baack-end to Front-end</w:t>
            </w:r>
            <w:r>
              <w:rPr>
                <w:noProof/>
                <w:webHidden/>
              </w:rPr>
              <w:tab/>
            </w:r>
            <w:r>
              <w:rPr>
                <w:noProof/>
                <w:webHidden/>
              </w:rPr>
              <w:fldChar w:fldCharType="begin"/>
            </w:r>
            <w:r>
              <w:rPr>
                <w:noProof/>
                <w:webHidden/>
              </w:rPr>
              <w:instrText xml:space="preserve"> PAGEREF _Toc171158595 \h </w:instrText>
            </w:r>
            <w:r>
              <w:rPr>
                <w:noProof/>
                <w:webHidden/>
              </w:rPr>
            </w:r>
            <w:r>
              <w:rPr>
                <w:noProof/>
                <w:webHidden/>
              </w:rPr>
              <w:fldChar w:fldCharType="separate"/>
            </w:r>
            <w:r>
              <w:rPr>
                <w:noProof/>
                <w:webHidden/>
              </w:rPr>
              <w:t>20</w:t>
            </w:r>
            <w:r>
              <w:rPr>
                <w:noProof/>
                <w:webHidden/>
              </w:rPr>
              <w:fldChar w:fldCharType="end"/>
            </w:r>
          </w:hyperlink>
        </w:p>
        <w:p w14:paraId="0F45B512" w14:textId="6D539D95" w:rsidR="000A1ACF" w:rsidRDefault="000A1ACF">
          <w:pPr>
            <w:pStyle w:val="TOC3"/>
            <w:tabs>
              <w:tab w:val="right" w:leader="dot" w:pos="9350"/>
            </w:tabs>
            <w:rPr>
              <w:noProof/>
              <w:kern w:val="2"/>
              <w:sz w:val="22"/>
              <w:szCs w:val="22"/>
              <w:lang w:val="en-SG"/>
              <w14:ligatures w14:val="standardContextual"/>
            </w:rPr>
          </w:pPr>
          <w:hyperlink w:anchor="_Toc171158596" w:history="1">
            <w:r w:rsidRPr="00F245EE">
              <w:rPr>
                <w:rStyle w:val="Hyperlink"/>
                <w:noProof/>
              </w:rPr>
              <w:t>UI input, MySQL Databases capture, correctness</w:t>
            </w:r>
            <w:r>
              <w:rPr>
                <w:noProof/>
                <w:webHidden/>
              </w:rPr>
              <w:tab/>
            </w:r>
            <w:r>
              <w:rPr>
                <w:noProof/>
                <w:webHidden/>
              </w:rPr>
              <w:fldChar w:fldCharType="begin"/>
            </w:r>
            <w:r>
              <w:rPr>
                <w:noProof/>
                <w:webHidden/>
              </w:rPr>
              <w:instrText xml:space="preserve"> PAGEREF _Toc171158596 \h </w:instrText>
            </w:r>
            <w:r>
              <w:rPr>
                <w:noProof/>
                <w:webHidden/>
              </w:rPr>
            </w:r>
            <w:r>
              <w:rPr>
                <w:noProof/>
                <w:webHidden/>
              </w:rPr>
              <w:fldChar w:fldCharType="separate"/>
            </w:r>
            <w:r>
              <w:rPr>
                <w:noProof/>
                <w:webHidden/>
              </w:rPr>
              <w:t>21</w:t>
            </w:r>
            <w:r>
              <w:rPr>
                <w:noProof/>
                <w:webHidden/>
              </w:rPr>
              <w:fldChar w:fldCharType="end"/>
            </w:r>
          </w:hyperlink>
        </w:p>
        <w:p w14:paraId="00401DBA" w14:textId="097CA1C2" w:rsidR="000A1ACF" w:rsidRDefault="000A1ACF">
          <w:pPr>
            <w:pStyle w:val="TOC3"/>
            <w:tabs>
              <w:tab w:val="right" w:leader="dot" w:pos="9350"/>
            </w:tabs>
            <w:rPr>
              <w:noProof/>
              <w:kern w:val="2"/>
              <w:sz w:val="22"/>
              <w:szCs w:val="22"/>
              <w:lang w:val="en-SG"/>
              <w14:ligatures w14:val="standardContextual"/>
            </w:rPr>
          </w:pPr>
          <w:hyperlink w:anchor="_Toc171158597" w:history="1">
            <w:r w:rsidRPr="00F245EE">
              <w:rPr>
                <w:rStyle w:val="Hyperlink"/>
                <w:noProof/>
              </w:rPr>
              <w:t>Programming Debug</w:t>
            </w:r>
            <w:r>
              <w:rPr>
                <w:noProof/>
                <w:webHidden/>
              </w:rPr>
              <w:tab/>
            </w:r>
            <w:r>
              <w:rPr>
                <w:noProof/>
                <w:webHidden/>
              </w:rPr>
              <w:fldChar w:fldCharType="begin"/>
            </w:r>
            <w:r>
              <w:rPr>
                <w:noProof/>
                <w:webHidden/>
              </w:rPr>
              <w:instrText xml:space="preserve"> PAGEREF _Toc171158597 \h </w:instrText>
            </w:r>
            <w:r>
              <w:rPr>
                <w:noProof/>
                <w:webHidden/>
              </w:rPr>
            </w:r>
            <w:r>
              <w:rPr>
                <w:noProof/>
                <w:webHidden/>
              </w:rPr>
              <w:fldChar w:fldCharType="separate"/>
            </w:r>
            <w:r>
              <w:rPr>
                <w:noProof/>
                <w:webHidden/>
              </w:rPr>
              <w:t>21</w:t>
            </w:r>
            <w:r>
              <w:rPr>
                <w:noProof/>
                <w:webHidden/>
              </w:rPr>
              <w:fldChar w:fldCharType="end"/>
            </w:r>
          </w:hyperlink>
        </w:p>
        <w:p w14:paraId="36C1262A" w14:textId="41729AD6" w:rsidR="000A1ACF" w:rsidRDefault="000A1ACF">
          <w:pPr>
            <w:pStyle w:val="TOC2"/>
            <w:tabs>
              <w:tab w:val="right" w:leader="dot" w:pos="9350"/>
            </w:tabs>
            <w:rPr>
              <w:noProof/>
              <w:kern w:val="2"/>
              <w:sz w:val="22"/>
              <w:szCs w:val="22"/>
              <w:lang w:val="en-SG"/>
              <w14:ligatures w14:val="standardContextual"/>
            </w:rPr>
          </w:pPr>
          <w:hyperlink w:anchor="_Toc171158598" w:history="1">
            <w:r w:rsidRPr="00F245EE">
              <w:rPr>
                <w:rStyle w:val="Hyperlink"/>
                <w:noProof/>
              </w:rPr>
              <w:t>Testing On Accumulated Volunteer Hours - Completed</w:t>
            </w:r>
            <w:r>
              <w:rPr>
                <w:noProof/>
                <w:webHidden/>
              </w:rPr>
              <w:tab/>
            </w:r>
            <w:r>
              <w:rPr>
                <w:noProof/>
                <w:webHidden/>
              </w:rPr>
              <w:fldChar w:fldCharType="begin"/>
            </w:r>
            <w:r>
              <w:rPr>
                <w:noProof/>
                <w:webHidden/>
              </w:rPr>
              <w:instrText xml:space="preserve"> PAGEREF _Toc171158598 \h </w:instrText>
            </w:r>
            <w:r>
              <w:rPr>
                <w:noProof/>
                <w:webHidden/>
              </w:rPr>
            </w:r>
            <w:r>
              <w:rPr>
                <w:noProof/>
                <w:webHidden/>
              </w:rPr>
              <w:fldChar w:fldCharType="separate"/>
            </w:r>
            <w:r>
              <w:rPr>
                <w:noProof/>
                <w:webHidden/>
              </w:rPr>
              <w:t>21</w:t>
            </w:r>
            <w:r>
              <w:rPr>
                <w:noProof/>
                <w:webHidden/>
              </w:rPr>
              <w:fldChar w:fldCharType="end"/>
            </w:r>
          </w:hyperlink>
        </w:p>
        <w:p w14:paraId="2AE1D893" w14:textId="1B8394B0" w:rsidR="000A1ACF" w:rsidRDefault="000A1ACF">
          <w:pPr>
            <w:pStyle w:val="TOC3"/>
            <w:tabs>
              <w:tab w:val="right" w:leader="dot" w:pos="9350"/>
            </w:tabs>
            <w:rPr>
              <w:noProof/>
              <w:kern w:val="2"/>
              <w:sz w:val="22"/>
              <w:szCs w:val="22"/>
              <w:lang w:val="en-SG"/>
              <w14:ligatures w14:val="standardContextual"/>
            </w:rPr>
          </w:pPr>
          <w:hyperlink w:anchor="_Toc171158599" w:history="1">
            <w:r w:rsidRPr="00F245EE">
              <w:rPr>
                <w:rStyle w:val="Hyperlink"/>
                <w:noProof/>
              </w:rPr>
              <w:t>Test Result Outcome: Input validation - success</w:t>
            </w:r>
            <w:r>
              <w:rPr>
                <w:noProof/>
                <w:webHidden/>
              </w:rPr>
              <w:tab/>
            </w:r>
            <w:r>
              <w:rPr>
                <w:noProof/>
                <w:webHidden/>
              </w:rPr>
              <w:fldChar w:fldCharType="begin"/>
            </w:r>
            <w:r>
              <w:rPr>
                <w:noProof/>
                <w:webHidden/>
              </w:rPr>
              <w:instrText xml:space="preserve"> PAGEREF _Toc171158599 \h </w:instrText>
            </w:r>
            <w:r>
              <w:rPr>
                <w:noProof/>
                <w:webHidden/>
              </w:rPr>
            </w:r>
            <w:r>
              <w:rPr>
                <w:noProof/>
                <w:webHidden/>
              </w:rPr>
              <w:fldChar w:fldCharType="separate"/>
            </w:r>
            <w:r>
              <w:rPr>
                <w:noProof/>
                <w:webHidden/>
              </w:rPr>
              <w:t>21</w:t>
            </w:r>
            <w:r>
              <w:rPr>
                <w:noProof/>
                <w:webHidden/>
              </w:rPr>
              <w:fldChar w:fldCharType="end"/>
            </w:r>
          </w:hyperlink>
        </w:p>
        <w:p w14:paraId="353E53EC" w14:textId="7AFEA435" w:rsidR="000A1ACF" w:rsidRDefault="000A1ACF">
          <w:pPr>
            <w:pStyle w:val="TOC3"/>
            <w:tabs>
              <w:tab w:val="right" w:leader="dot" w:pos="9350"/>
            </w:tabs>
            <w:rPr>
              <w:noProof/>
              <w:kern w:val="2"/>
              <w:sz w:val="22"/>
              <w:szCs w:val="22"/>
              <w:lang w:val="en-SG"/>
              <w14:ligatures w14:val="standardContextual"/>
            </w:rPr>
          </w:pPr>
          <w:hyperlink w:anchor="_Toc171158600" w:history="1">
            <w:r w:rsidRPr="00F245EE">
              <w:rPr>
                <w:rStyle w:val="Hyperlink"/>
                <w:noProof/>
              </w:rPr>
              <w:t>Test Result Outcome: input, compute and save in DB correctly - success</w:t>
            </w:r>
            <w:r>
              <w:rPr>
                <w:noProof/>
                <w:webHidden/>
              </w:rPr>
              <w:tab/>
            </w:r>
            <w:r>
              <w:rPr>
                <w:noProof/>
                <w:webHidden/>
              </w:rPr>
              <w:fldChar w:fldCharType="begin"/>
            </w:r>
            <w:r>
              <w:rPr>
                <w:noProof/>
                <w:webHidden/>
              </w:rPr>
              <w:instrText xml:space="preserve"> PAGEREF _Toc171158600 \h </w:instrText>
            </w:r>
            <w:r>
              <w:rPr>
                <w:noProof/>
                <w:webHidden/>
              </w:rPr>
            </w:r>
            <w:r>
              <w:rPr>
                <w:noProof/>
                <w:webHidden/>
              </w:rPr>
              <w:fldChar w:fldCharType="separate"/>
            </w:r>
            <w:r>
              <w:rPr>
                <w:noProof/>
                <w:webHidden/>
              </w:rPr>
              <w:t>23</w:t>
            </w:r>
            <w:r>
              <w:rPr>
                <w:noProof/>
                <w:webHidden/>
              </w:rPr>
              <w:fldChar w:fldCharType="end"/>
            </w:r>
          </w:hyperlink>
        </w:p>
        <w:p w14:paraId="33265A61" w14:textId="7E9F42E7" w:rsidR="000A1ACF" w:rsidRDefault="000A1ACF">
          <w:pPr>
            <w:pStyle w:val="TOC3"/>
            <w:tabs>
              <w:tab w:val="right" w:leader="dot" w:pos="9350"/>
            </w:tabs>
            <w:rPr>
              <w:noProof/>
              <w:kern w:val="2"/>
              <w:sz w:val="22"/>
              <w:szCs w:val="22"/>
              <w:lang w:val="en-SG"/>
              <w14:ligatures w14:val="standardContextual"/>
            </w:rPr>
          </w:pPr>
          <w:hyperlink w:anchor="_Toc171158601" w:history="1">
            <w:r w:rsidRPr="00F245EE">
              <w:rPr>
                <w:rStyle w:val="Hyperlink"/>
                <w:noProof/>
              </w:rPr>
              <w:t>Testing Method: Using MySQL WorkBench</w:t>
            </w:r>
            <w:r>
              <w:rPr>
                <w:noProof/>
                <w:webHidden/>
              </w:rPr>
              <w:tab/>
            </w:r>
            <w:r>
              <w:rPr>
                <w:noProof/>
                <w:webHidden/>
              </w:rPr>
              <w:fldChar w:fldCharType="begin"/>
            </w:r>
            <w:r>
              <w:rPr>
                <w:noProof/>
                <w:webHidden/>
              </w:rPr>
              <w:instrText xml:space="preserve"> PAGEREF _Toc171158601 \h </w:instrText>
            </w:r>
            <w:r>
              <w:rPr>
                <w:noProof/>
                <w:webHidden/>
              </w:rPr>
            </w:r>
            <w:r>
              <w:rPr>
                <w:noProof/>
                <w:webHidden/>
              </w:rPr>
              <w:fldChar w:fldCharType="separate"/>
            </w:r>
            <w:r>
              <w:rPr>
                <w:noProof/>
                <w:webHidden/>
              </w:rPr>
              <w:t>23</w:t>
            </w:r>
            <w:r>
              <w:rPr>
                <w:noProof/>
                <w:webHidden/>
              </w:rPr>
              <w:fldChar w:fldCharType="end"/>
            </w:r>
          </w:hyperlink>
        </w:p>
        <w:p w14:paraId="61660651" w14:textId="3E473467" w:rsidR="000A1ACF" w:rsidRDefault="000A1ACF">
          <w:pPr>
            <w:pStyle w:val="TOC3"/>
            <w:tabs>
              <w:tab w:val="right" w:leader="dot" w:pos="9350"/>
            </w:tabs>
            <w:rPr>
              <w:noProof/>
              <w:kern w:val="2"/>
              <w:sz w:val="22"/>
              <w:szCs w:val="22"/>
              <w:lang w:val="en-SG"/>
              <w14:ligatures w14:val="standardContextual"/>
            </w:rPr>
          </w:pPr>
          <w:hyperlink w:anchor="_Toc171158602" w:history="1">
            <w:r w:rsidRPr="00F245EE">
              <w:rPr>
                <w:rStyle w:val="Hyperlink"/>
                <w:noProof/>
              </w:rPr>
              <w:t>Testing Method: RUN CMD as administrator Using system32</w:t>
            </w:r>
            <w:r>
              <w:rPr>
                <w:noProof/>
                <w:webHidden/>
              </w:rPr>
              <w:tab/>
            </w:r>
            <w:r>
              <w:rPr>
                <w:noProof/>
                <w:webHidden/>
              </w:rPr>
              <w:fldChar w:fldCharType="begin"/>
            </w:r>
            <w:r>
              <w:rPr>
                <w:noProof/>
                <w:webHidden/>
              </w:rPr>
              <w:instrText xml:space="preserve"> PAGEREF _Toc171158602 \h </w:instrText>
            </w:r>
            <w:r>
              <w:rPr>
                <w:noProof/>
                <w:webHidden/>
              </w:rPr>
            </w:r>
            <w:r>
              <w:rPr>
                <w:noProof/>
                <w:webHidden/>
              </w:rPr>
              <w:fldChar w:fldCharType="separate"/>
            </w:r>
            <w:r>
              <w:rPr>
                <w:noProof/>
                <w:webHidden/>
              </w:rPr>
              <w:t>25</w:t>
            </w:r>
            <w:r>
              <w:rPr>
                <w:noProof/>
                <w:webHidden/>
              </w:rPr>
              <w:fldChar w:fldCharType="end"/>
            </w:r>
          </w:hyperlink>
        </w:p>
        <w:p w14:paraId="220D2B6B" w14:textId="5457703B" w:rsidR="000A1ACF" w:rsidRDefault="000A1ACF">
          <w:pPr>
            <w:pStyle w:val="TOC2"/>
            <w:tabs>
              <w:tab w:val="right" w:leader="dot" w:pos="9350"/>
            </w:tabs>
            <w:rPr>
              <w:noProof/>
              <w:kern w:val="2"/>
              <w:sz w:val="22"/>
              <w:szCs w:val="22"/>
              <w:lang w:val="en-SG"/>
              <w14:ligatures w14:val="standardContextual"/>
            </w:rPr>
          </w:pPr>
          <w:hyperlink w:anchor="_Toc171158603" w:history="1">
            <w:r w:rsidRPr="00F245EE">
              <w:rPr>
                <w:rStyle w:val="Hyperlink"/>
                <w:noProof/>
              </w:rPr>
              <w:t>Testing On Form Contact Us - completed</w:t>
            </w:r>
            <w:r>
              <w:rPr>
                <w:noProof/>
                <w:webHidden/>
              </w:rPr>
              <w:tab/>
            </w:r>
            <w:r>
              <w:rPr>
                <w:noProof/>
                <w:webHidden/>
              </w:rPr>
              <w:fldChar w:fldCharType="begin"/>
            </w:r>
            <w:r>
              <w:rPr>
                <w:noProof/>
                <w:webHidden/>
              </w:rPr>
              <w:instrText xml:space="preserve"> PAGEREF _Toc171158603 \h </w:instrText>
            </w:r>
            <w:r>
              <w:rPr>
                <w:noProof/>
                <w:webHidden/>
              </w:rPr>
            </w:r>
            <w:r>
              <w:rPr>
                <w:noProof/>
                <w:webHidden/>
              </w:rPr>
              <w:fldChar w:fldCharType="separate"/>
            </w:r>
            <w:r>
              <w:rPr>
                <w:noProof/>
                <w:webHidden/>
              </w:rPr>
              <w:t>26</w:t>
            </w:r>
            <w:r>
              <w:rPr>
                <w:noProof/>
                <w:webHidden/>
              </w:rPr>
              <w:fldChar w:fldCharType="end"/>
            </w:r>
          </w:hyperlink>
        </w:p>
        <w:p w14:paraId="6E47611D" w14:textId="01C94259" w:rsidR="000A1ACF" w:rsidRDefault="000A1ACF">
          <w:pPr>
            <w:pStyle w:val="TOC3"/>
            <w:tabs>
              <w:tab w:val="right" w:leader="dot" w:pos="9350"/>
            </w:tabs>
            <w:rPr>
              <w:noProof/>
              <w:kern w:val="2"/>
              <w:sz w:val="22"/>
              <w:szCs w:val="22"/>
              <w:lang w:val="en-SG"/>
              <w14:ligatures w14:val="standardContextual"/>
            </w:rPr>
          </w:pPr>
          <w:hyperlink w:anchor="_Toc171158604" w:history="1">
            <w:r w:rsidRPr="00F245EE">
              <w:rPr>
                <w:rStyle w:val="Hyperlink"/>
                <w:noProof/>
              </w:rPr>
              <w:t>Test Result Outcome: success</w:t>
            </w:r>
            <w:r>
              <w:rPr>
                <w:noProof/>
                <w:webHidden/>
              </w:rPr>
              <w:tab/>
            </w:r>
            <w:r>
              <w:rPr>
                <w:noProof/>
                <w:webHidden/>
              </w:rPr>
              <w:fldChar w:fldCharType="begin"/>
            </w:r>
            <w:r>
              <w:rPr>
                <w:noProof/>
                <w:webHidden/>
              </w:rPr>
              <w:instrText xml:space="preserve"> PAGEREF _Toc171158604 \h </w:instrText>
            </w:r>
            <w:r>
              <w:rPr>
                <w:noProof/>
                <w:webHidden/>
              </w:rPr>
            </w:r>
            <w:r>
              <w:rPr>
                <w:noProof/>
                <w:webHidden/>
              </w:rPr>
              <w:fldChar w:fldCharType="separate"/>
            </w:r>
            <w:r>
              <w:rPr>
                <w:noProof/>
                <w:webHidden/>
              </w:rPr>
              <w:t>26</w:t>
            </w:r>
            <w:r>
              <w:rPr>
                <w:noProof/>
                <w:webHidden/>
              </w:rPr>
              <w:fldChar w:fldCharType="end"/>
            </w:r>
          </w:hyperlink>
        </w:p>
        <w:p w14:paraId="43658D0C" w14:textId="76AB4024" w:rsidR="000A1ACF" w:rsidRDefault="000A1ACF">
          <w:pPr>
            <w:pStyle w:val="TOC3"/>
            <w:tabs>
              <w:tab w:val="right" w:leader="dot" w:pos="9350"/>
            </w:tabs>
            <w:rPr>
              <w:noProof/>
              <w:kern w:val="2"/>
              <w:sz w:val="22"/>
              <w:szCs w:val="22"/>
              <w:lang w:val="en-SG"/>
              <w14:ligatures w14:val="standardContextual"/>
            </w:rPr>
          </w:pPr>
          <w:hyperlink w:anchor="_Toc171158605" w:history="1">
            <w:r w:rsidRPr="00F245EE">
              <w:rPr>
                <w:rStyle w:val="Hyperlink"/>
                <w:noProof/>
              </w:rPr>
              <w:t>Testing Method: Using MySQL WorkBench</w:t>
            </w:r>
            <w:r>
              <w:rPr>
                <w:noProof/>
                <w:webHidden/>
              </w:rPr>
              <w:tab/>
            </w:r>
            <w:r>
              <w:rPr>
                <w:noProof/>
                <w:webHidden/>
              </w:rPr>
              <w:fldChar w:fldCharType="begin"/>
            </w:r>
            <w:r>
              <w:rPr>
                <w:noProof/>
                <w:webHidden/>
              </w:rPr>
              <w:instrText xml:space="preserve"> PAGEREF _Toc171158605 \h </w:instrText>
            </w:r>
            <w:r>
              <w:rPr>
                <w:noProof/>
                <w:webHidden/>
              </w:rPr>
            </w:r>
            <w:r>
              <w:rPr>
                <w:noProof/>
                <w:webHidden/>
              </w:rPr>
              <w:fldChar w:fldCharType="separate"/>
            </w:r>
            <w:r>
              <w:rPr>
                <w:noProof/>
                <w:webHidden/>
              </w:rPr>
              <w:t>26</w:t>
            </w:r>
            <w:r>
              <w:rPr>
                <w:noProof/>
                <w:webHidden/>
              </w:rPr>
              <w:fldChar w:fldCharType="end"/>
            </w:r>
          </w:hyperlink>
        </w:p>
        <w:p w14:paraId="29E0D469" w14:textId="23F2BDB0" w:rsidR="000A1ACF" w:rsidRDefault="000A1ACF">
          <w:pPr>
            <w:pStyle w:val="TOC3"/>
            <w:tabs>
              <w:tab w:val="right" w:leader="dot" w:pos="9350"/>
            </w:tabs>
            <w:rPr>
              <w:noProof/>
              <w:kern w:val="2"/>
              <w:sz w:val="22"/>
              <w:szCs w:val="22"/>
              <w:lang w:val="en-SG"/>
              <w14:ligatures w14:val="standardContextual"/>
            </w:rPr>
          </w:pPr>
          <w:hyperlink w:anchor="_Toc171158606" w:history="1">
            <w:r w:rsidRPr="00F245EE">
              <w:rPr>
                <w:rStyle w:val="Hyperlink"/>
                <w:noProof/>
              </w:rPr>
              <w:t>Testing Method: RUN CMD as administrator Using system32</w:t>
            </w:r>
            <w:r>
              <w:rPr>
                <w:noProof/>
                <w:webHidden/>
              </w:rPr>
              <w:tab/>
            </w:r>
            <w:r>
              <w:rPr>
                <w:noProof/>
                <w:webHidden/>
              </w:rPr>
              <w:fldChar w:fldCharType="begin"/>
            </w:r>
            <w:r>
              <w:rPr>
                <w:noProof/>
                <w:webHidden/>
              </w:rPr>
              <w:instrText xml:space="preserve"> PAGEREF _Toc171158606 \h </w:instrText>
            </w:r>
            <w:r>
              <w:rPr>
                <w:noProof/>
                <w:webHidden/>
              </w:rPr>
            </w:r>
            <w:r>
              <w:rPr>
                <w:noProof/>
                <w:webHidden/>
              </w:rPr>
              <w:fldChar w:fldCharType="separate"/>
            </w:r>
            <w:r>
              <w:rPr>
                <w:noProof/>
                <w:webHidden/>
              </w:rPr>
              <w:t>26</w:t>
            </w:r>
            <w:r>
              <w:rPr>
                <w:noProof/>
                <w:webHidden/>
              </w:rPr>
              <w:fldChar w:fldCharType="end"/>
            </w:r>
          </w:hyperlink>
        </w:p>
        <w:p w14:paraId="31418BD3" w14:textId="5FFE0AD4" w:rsidR="000A1ACF" w:rsidRDefault="000A1ACF">
          <w:pPr>
            <w:pStyle w:val="TOC1"/>
            <w:tabs>
              <w:tab w:val="right" w:leader="dot" w:pos="9350"/>
            </w:tabs>
            <w:rPr>
              <w:noProof/>
              <w:kern w:val="2"/>
              <w:sz w:val="22"/>
              <w:szCs w:val="22"/>
              <w:lang w:val="en-SG"/>
              <w14:ligatures w14:val="standardContextual"/>
            </w:rPr>
          </w:pPr>
          <w:hyperlink w:anchor="_Toc171158607" w:history="1">
            <w:r w:rsidRPr="00F245EE">
              <w:rPr>
                <w:rStyle w:val="Hyperlink"/>
                <w:noProof/>
              </w:rPr>
              <w:t>Conclusion</w:t>
            </w:r>
            <w:r>
              <w:rPr>
                <w:noProof/>
                <w:webHidden/>
              </w:rPr>
              <w:tab/>
            </w:r>
            <w:r>
              <w:rPr>
                <w:noProof/>
                <w:webHidden/>
              </w:rPr>
              <w:fldChar w:fldCharType="begin"/>
            </w:r>
            <w:r>
              <w:rPr>
                <w:noProof/>
                <w:webHidden/>
              </w:rPr>
              <w:instrText xml:space="preserve"> PAGEREF _Toc171158607 \h </w:instrText>
            </w:r>
            <w:r>
              <w:rPr>
                <w:noProof/>
                <w:webHidden/>
              </w:rPr>
            </w:r>
            <w:r>
              <w:rPr>
                <w:noProof/>
                <w:webHidden/>
              </w:rPr>
              <w:fldChar w:fldCharType="separate"/>
            </w:r>
            <w:r>
              <w:rPr>
                <w:noProof/>
                <w:webHidden/>
              </w:rPr>
              <w:t>28</w:t>
            </w:r>
            <w:r>
              <w:rPr>
                <w:noProof/>
                <w:webHidden/>
              </w:rPr>
              <w:fldChar w:fldCharType="end"/>
            </w:r>
          </w:hyperlink>
        </w:p>
        <w:p w14:paraId="3A9DE2A9" w14:textId="1E59FA62" w:rsidR="000A1ACF" w:rsidRDefault="000A1ACF">
          <w:pPr>
            <w:pStyle w:val="TOC1"/>
            <w:tabs>
              <w:tab w:val="right" w:leader="dot" w:pos="9350"/>
            </w:tabs>
            <w:rPr>
              <w:noProof/>
              <w:kern w:val="2"/>
              <w:sz w:val="22"/>
              <w:szCs w:val="22"/>
              <w:lang w:val="en-SG"/>
              <w14:ligatures w14:val="standardContextual"/>
            </w:rPr>
          </w:pPr>
          <w:hyperlink w:anchor="_Toc171158608" w:history="1">
            <w:r w:rsidRPr="00F245EE">
              <w:rPr>
                <w:rStyle w:val="Hyperlink"/>
                <w:noProof/>
              </w:rPr>
              <w:t>References</w:t>
            </w:r>
            <w:r>
              <w:rPr>
                <w:noProof/>
                <w:webHidden/>
              </w:rPr>
              <w:tab/>
            </w:r>
            <w:r>
              <w:rPr>
                <w:noProof/>
                <w:webHidden/>
              </w:rPr>
              <w:fldChar w:fldCharType="begin"/>
            </w:r>
            <w:r>
              <w:rPr>
                <w:noProof/>
                <w:webHidden/>
              </w:rPr>
              <w:instrText xml:space="preserve"> PAGEREF _Toc171158608 \h </w:instrText>
            </w:r>
            <w:r>
              <w:rPr>
                <w:noProof/>
                <w:webHidden/>
              </w:rPr>
            </w:r>
            <w:r>
              <w:rPr>
                <w:noProof/>
                <w:webHidden/>
              </w:rPr>
              <w:fldChar w:fldCharType="separate"/>
            </w:r>
            <w:r>
              <w:rPr>
                <w:noProof/>
                <w:webHidden/>
              </w:rPr>
              <w:t>28</w:t>
            </w:r>
            <w:r>
              <w:rPr>
                <w:noProof/>
                <w:webHidden/>
              </w:rPr>
              <w:fldChar w:fldCharType="end"/>
            </w:r>
          </w:hyperlink>
        </w:p>
        <w:p w14:paraId="560D5266" w14:textId="54606D6B" w:rsidR="000A1ACF" w:rsidRDefault="000A1ACF">
          <w:pPr>
            <w:pStyle w:val="TOC1"/>
            <w:tabs>
              <w:tab w:val="right" w:leader="dot" w:pos="9350"/>
            </w:tabs>
            <w:rPr>
              <w:noProof/>
              <w:kern w:val="2"/>
              <w:sz w:val="22"/>
              <w:szCs w:val="22"/>
              <w:lang w:val="en-SG"/>
              <w14:ligatures w14:val="standardContextual"/>
            </w:rPr>
          </w:pPr>
          <w:hyperlink w:anchor="_Toc171158609" w:history="1">
            <w:r w:rsidRPr="00F245EE">
              <w:rPr>
                <w:rStyle w:val="Hyperlink"/>
                <w:noProof/>
              </w:rPr>
              <w:t>Appendices</w:t>
            </w:r>
            <w:r>
              <w:rPr>
                <w:noProof/>
                <w:webHidden/>
              </w:rPr>
              <w:tab/>
            </w:r>
            <w:r>
              <w:rPr>
                <w:noProof/>
                <w:webHidden/>
              </w:rPr>
              <w:fldChar w:fldCharType="begin"/>
            </w:r>
            <w:r>
              <w:rPr>
                <w:noProof/>
                <w:webHidden/>
              </w:rPr>
              <w:instrText xml:space="preserve"> PAGEREF _Toc171158609 \h </w:instrText>
            </w:r>
            <w:r>
              <w:rPr>
                <w:noProof/>
                <w:webHidden/>
              </w:rPr>
            </w:r>
            <w:r>
              <w:rPr>
                <w:noProof/>
                <w:webHidden/>
              </w:rPr>
              <w:fldChar w:fldCharType="separate"/>
            </w:r>
            <w:r>
              <w:rPr>
                <w:noProof/>
                <w:webHidden/>
              </w:rPr>
              <w:t>30</w:t>
            </w:r>
            <w:r>
              <w:rPr>
                <w:noProof/>
                <w:webHidden/>
              </w:rPr>
              <w:fldChar w:fldCharType="end"/>
            </w:r>
          </w:hyperlink>
        </w:p>
        <w:p w14:paraId="17F851CE" w14:textId="581EE733" w:rsidR="00EB5525" w:rsidRDefault="00EB5525" w:rsidP="002D32BC">
          <w:pPr>
            <w:jc w:val="both"/>
          </w:pPr>
          <w:r>
            <w:rPr>
              <w:b/>
              <w:bCs/>
              <w:noProof/>
            </w:rPr>
            <w:fldChar w:fldCharType="end"/>
          </w:r>
        </w:p>
      </w:sdtContent>
    </w:sdt>
    <w:p w14:paraId="65BBD875" w14:textId="6435F91B" w:rsidR="00AC6704" w:rsidRDefault="00AC6704" w:rsidP="002D32BC">
      <w:pPr>
        <w:jc w:val="both"/>
      </w:pPr>
      <w:r>
        <w:br w:type="page"/>
      </w:r>
    </w:p>
    <w:p w14:paraId="1DF38C72" w14:textId="77777777" w:rsidR="009C6E51" w:rsidRDefault="009C6E51"/>
    <w:tbl>
      <w:tblPr>
        <w:tblStyle w:val="TableGrid"/>
        <w:tblW w:w="0" w:type="auto"/>
        <w:tblLook w:val="04A0" w:firstRow="1" w:lastRow="0" w:firstColumn="1" w:lastColumn="0" w:noHBand="0" w:noVBand="1"/>
      </w:tblPr>
      <w:tblGrid>
        <w:gridCol w:w="9350"/>
      </w:tblGrid>
      <w:tr w:rsidR="000617D6" w14:paraId="1663E2D0" w14:textId="77777777" w:rsidTr="00110707">
        <w:tc>
          <w:tcPr>
            <w:tcW w:w="9350" w:type="dxa"/>
          </w:tcPr>
          <w:p w14:paraId="14676D47" w14:textId="664815CA" w:rsidR="000617D6" w:rsidRPr="003D298C" w:rsidRDefault="00D7013F" w:rsidP="00110707">
            <w:pPr>
              <w:pStyle w:val="Heading1"/>
              <w:jc w:val="both"/>
            </w:pPr>
            <w:bookmarkStart w:id="3" w:name="_Toc171158566"/>
            <w:r>
              <w:t>Project Title</w:t>
            </w:r>
            <w:bookmarkEnd w:id="3"/>
          </w:p>
          <w:p w14:paraId="30338B49" w14:textId="77777777" w:rsidR="003D31BF" w:rsidRDefault="003D31BF" w:rsidP="00110707">
            <w:pPr>
              <w:jc w:val="both"/>
              <w:rPr>
                <w:color w:val="538135" w:themeColor="accent6" w:themeShade="BF"/>
              </w:rPr>
            </w:pPr>
          </w:p>
          <w:p w14:paraId="544EE6D4" w14:textId="67176829" w:rsidR="000617D6" w:rsidRPr="0035258D" w:rsidRDefault="0035258D" w:rsidP="0035258D">
            <w:pPr>
              <w:jc w:val="both"/>
              <w:rPr>
                <w:color w:val="ED7D31" w:themeColor="accent2"/>
              </w:rPr>
            </w:pPr>
            <w:r w:rsidRPr="0035258D">
              <w:rPr>
                <w:color w:val="ED7D31" w:themeColor="accent2"/>
              </w:rPr>
              <w:t>BTF Maintenance App</w:t>
            </w:r>
          </w:p>
          <w:p w14:paraId="132F3A19" w14:textId="77777777" w:rsidR="000617D6" w:rsidRDefault="000617D6" w:rsidP="00110707">
            <w:pPr>
              <w:jc w:val="both"/>
            </w:pPr>
          </w:p>
          <w:p w14:paraId="15D48E4D" w14:textId="77777777" w:rsidR="000617D6" w:rsidRDefault="000617D6" w:rsidP="00EF2424">
            <w:pPr>
              <w:jc w:val="both"/>
            </w:pPr>
          </w:p>
        </w:tc>
      </w:tr>
    </w:tbl>
    <w:p w14:paraId="06D131EE" w14:textId="77777777" w:rsidR="0035258D" w:rsidRDefault="0035258D" w:rsidP="0035258D"/>
    <w:p w14:paraId="227538A7" w14:textId="77777777" w:rsidR="0035258D" w:rsidRDefault="0035258D" w:rsidP="0035258D"/>
    <w:tbl>
      <w:tblPr>
        <w:tblStyle w:val="TableGrid"/>
        <w:tblW w:w="0" w:type="auto"/>
        <w:tblLook w:val="04A0" w:firstRow="1" w:lastRow="0" w:firstColumn="1" w:lastColumn="0" w:noHBand="0" w:noVBand="1"/>
      </w:tblPr>
      <w:tblGrid>
        <w:gridCol w:w="9350"/>
      </w:tblGrid>
      <w:tr w:rsidR="0035258D" w14:paraId="40FB3584" w14:textId="77777777" w:rsidTr="00E83D6D">
        <w:tc>
          <w:tcPr>
            <w:tcW w:w="9350" w:type="dxa"/>
          </w:tcPr>
          <w:p w14:paraId="060B1332" w14:textId="77777777" w:rsidR="0035258D" w:rsidRDefault="0035258D" w:rsidP="00E83D6D">
            <w:pPr>
              <w:jc w:val="both"/>
            </w:pPr>
          </w:p>
          <w:p w14:paraId="71EC254D" w14:textId="77777777" w:rsidR="0035258D" w:rsidRDefault="0035258D" w:rsidP="00E83D6D">
            <w:pPr>
              <w:pStyle w:val="Heading1"/>
            </w:pPr>
            <w:bookmarkStart w:id="4" w:name="_Toc166657340"/>
            <w:bookmarkStart w:id="5" w:name="_Toc171158567"/>
            <w:r>
              <w:t>Description of Project</w:t>
            </w:r>
            <w:bookmarkEnd w:id="4"/>
            <w:bookmarkEnd w:id="5"/>
          </w:p>
          <w:p w14:paraId="0B5FE766" w14:textId="77777777" w:rsidR="0035258D" w:rsidRDefault="0035258D" w:rsidP="00E83D6D"/>
          <w:p w14:paraId="793CE13C" w14:textId="0748C20D" w:rsidR="0035258D" w:rsidRPr="00710F73" w:rsidRDefault="0035258D" w:rsidP="0035258D">
            <w:pPr>
              <w:jc w:val="both"/>
            </w:pPr>
            <w:r>
              <w:rPr>
                <w:rFonts w:ascii="Arial" w:hAnsi="Arial" w:cs="Arial"/>
                <w:color w:val="FF9900"/>
              </w:rPr>
              <w:t xml:space="preserve">Developing a BTF Maintenance App with GPS and Digital Camera Data Features to assist the Bibbulmun Track Foundation (BTF) in the maintenance and delivery of the foundation’s current programs and services.  The Foundation’s Volunteer programs activities include </w:t>
            </w:r>
            <w:r w:rsidR="00FD3DAE">
              <w:rPr>
                <w:rFonts w:ascii="Arial" w:hAnsi="Arial" w:cs="Arial"/>
                <w:color w:val="FF9900"/>
              </w:rPr>
              <w:t>volunteers’</w:t>
            </w:r>
            <w:r>
              <w:rPr>
                <w:rFonts w:ascii="Arial" w:hAnsi="Arial" w:cs="Arial"/>
                <w:color w:val="FF9900"/>
              </w:rPr>
              <w:t xml:space="preserve"> management, reports to carry out the usual maintenance of the tracks, shelters, accommodations, removal of fallen trees, handling the erosion of a dune, or salvation from storm damages to a shelter.</w:t>
            </w:r>
          </w:p>
          <w:p w14:paraId="34F2FFFD" w14:textId="77777777" w:rsidR="0035258D" w:rsidRDefault="0035258D" w:rsidP="00E83D6D">
            <w:pPr>
              <w:jc w:val="both"/>
            </w:pPr>
          </w:p>
          <w:p w14:paraId="69536FF7" w14:textId="77777777" w:rsidR="0035258D" w:rsidRDefault="0035258D" w:rsidP="00E83D6D">
            <w:pPr>
              <w:jc w:val="both"/>
            </w:pPr>
          </w:p>
        </w:tc>
      </w:tr>
    </w:tbl>
    <w:p w14:paraId="1A8A5029" w14:textId="77777777" w:rsidR="00EB3869" w:rsidRDefault="00EB3869"/>
    <w:p w14:paraId="2CBA742C" w14:textId="77777777" w:rsidR="002C2C6D" w:rsidRDefault="002C2C6D"/>
    <w:p w14:paraId="0D64B43F" w14:textId="77777777" w:rsidR="002C2C6D" w:rsidRDefault="002C2C6D" w:rsidP="002C2C6D"/>
    <w:p w14:paraId="6B637B06" w14:textId="77777777" w:rsidR="002C2C6D" w:rsidRDefault="002C2C6D" w:rsidP="002C2C6D"/>
    <w:tbl>
      <w:tblPr>
        <w:tblStyle w:val="TableGrid"/>
        <w:tblW w:w="0" w:type="auto"/>
        <w:tblLook w:val="04A0" w:firstRow="1" w:lastRow="0" w:firstColumn="1" w:lastColumn="0" w:noHBand="0" w:noVBand="1"/>
      </w:tblPr>
      <w:tblGrid>
        <w:gridCol w:w="9350"/>
      </w:tblGrid>
      <w:tr w:rsidR="002C2C6D" w14:paraId="42C8D3B9" w14:textId="77777777" w:rsidTr="00E83D6D">
        <w:tc>
          <w:tcPr>
            <w:tcW w:w="9350" w:type="dxa"/>
          </w:tcPr>
          <w:p w14:paraId="6273807A" w14:textId="77777777" w:rsidR="002C2C6D" w:rsidRDefault="002C2C6D" w:rsidP="00E83D6D">
            <w:pPr>
              <w:jc w:val="both"/>
            </w:pPr>
          </w:p>
          <w:p w14:paraId="0414A65C" w14:textId="0F9B7923" w:rsidR="002C2C6D" w:rsidRDefault="002C2C6D" w:rsidP="00E83D6D">
            <w:pPr>
              <w:pStyle w:val="Heading1"/>
            </w:pPr>
            <w:bookmarkStart w:id="6" w:name="_Toc171158568"/>
            <w:r w:rsidRPr="002C2C6D">
              <w:t>Test Plan</w:t>
            </w:r>
            <w:bookmarkEnd w:id="6"/>
            <w:r w:rsidRPr="002C2C6D">
              <w:t xml:space="preserve"> </w:t>
            </w:r>
          </w:p>
          <w:p w14:paraId="1519EE4C" w14:textId="77777777" w:rsidR="00983A15" w:rsidRDefault="00983A15" w:rsidP="000840B9"/>
          <w:p w14:paraId="1ED79DF2" w14:textId="77777777" w:rsidR="00983A15" w:rsidRDefault="00983A15" w:rsidP="00983A15">
            <w:pPr>
              <w:pStyle w:val="Heading2"/>
            </w:pPr>
            <w:bookmarkStart w:id="7" w:name="_Toc171158569"/>
            <w:r>
              <w:t>Define test objectives</w:t>
            </w:r>
            <w:bookmarkEnd w:id="7"/>
          </w:p>
          <w:p w14:paraId="50D31991" w14:textId="77777777" w:rsidR="00983A15" w:rsidRDefault="00983A15" w:rsidP="00983A15">
            <w:pPr>
              <w:ind w:left="720"/>
              <w:jc w:val="both"/>
            </w:pPr>
          </w:p>
          <w:p w14:paraId="4D88A28C" w14:textId="77777777" w:rsidR="00983A15" w:rsidRDefault="00983A15" w:rsidP="00983A15">
            <w:pPr>
              <w:ind w:left="720"/>
              <w:jc w:val="both"/>
            </w:pPr>
            <w:r>
              <w:t>The purpose of this testing, aims to ensure the developed web and mobile app meets all client’s requirements and is free of defects.</w:t>
            </w:r>
          </w:p>
          <w:p w14:paraId="276AE7E7" w14:textId="3ABC6AA8" w:rsidR="00B15953" w:rsidRDefault="00B15953" w:rsidP="000840B9">
            <w:pPr>
              <w:pStyle w:val="Heading2"/>
            </w:pPr>
            <w:bookmarkStart w:id="8" w:name="_Toc171158570"/>
            <w:r>
              <w:t>Web Application UI Testing / Website Testing</w:t>
            </w:r>
            <w:bookmarkEnd w:id="8"/>
            <w:r>
              <w:t xml:space="preserve"> </w:t>
            </w:r>
          </w:p>
          <w:p w14:paraId="44E837D6" w14:textId="77777777" w:rsidR="004A4A8F" w:rsidRDefault="004A4A8F" w:rsidP="00B15953">
            <w:pPr>
              <w:ind w:left="720"/>
              <w:jc w:val="both"/>
            </w:pPr>
          </w:p>
          <w:p w14:paraId="37E8E373" w14:textId="5BB1A39A" w:rsidR="004A4A8F" w:rsidRDefault="004A4A8F" w:rsidP="00B15953">
            <w:pPr>
              <w:ind w:left="720"/>
              <w:jc w:val="both"/>
            </w:pPr>
            <w:r>
              <w:t xml:space="preserve">We perform manual testing </w:t>
            </w:r>
            <w:r w:rsidR="00791FF9">
              <w:t xml:space="preserve">and automatic testing </w:t>
            </w:r>
            <w:r>
              <w:t>to test all the functionalities of this web mobile application.</w:t>
            </w:r>
          </w:p>
          <w:p w14:paraId="72AFD15B" w14:textId="77777777" w:rsidR="004A4A8F" w:rsidRDefault="004A4A8F" w:rsidP="00B15953">
            <w:pPr>
              <w:ind w:left="720"/>
              <w:jc w:val="both"/>
            </w:pPr>
          </w:p>
          <w:p w14:paraId="3B2E5075" w14:textId="09FE0FC6" w:rsidR="00B15953" w:rsidRDefault="00B15953" w:rsidP="00B15953">
            <w:pPr>
              <w:ind w:left="720"/>
              <w:jc w:val="both"/>
            </w:pPr>
            <w:r>
              <w:t>A thorough</w:t>
            </w:r>
            <w:r w:rsidR="004A4A8F">
              <w:t xml:space="preserve"> effective</w:t>
            </w:r>
            <w:r>
              <w:t xml:space="preserve"> test plan well-organized with systematic Testing Method, review and improve and fix functionalities on each component on this website.</w:t>
            </w:r>
          </w:p>
          <w:p w14:paraId="0E49F848" w14:textId="77777777" w:rsidR="00791FF9" w:rsidRDefault="00791FF9" w:rsidP="00B15953">
            <w:pPr>
              <w:ind w:left="720"/>
              <w:jc w:val="both"/>
            </w:pPr>
          </w:p>
          <w:p w14:paraId="498A0EFE" w14:textId="77777777" w:rsidR="00791FF9" w:rsidRDefault="00791FF9" w:rsidP="00791FF9">
            <w:pPr>
              <w:jc w:val="center"/>
            </w:pPr>
          </w:p>
          <w:p w14:paraId="49E1278A" w14:textId="77777777" w:rsidR="004A4A8F" w:rsidRDefault="004A4A8F" w:rsidP="00B15953">
            <w:pPr>
              <w:ind w:left="720"/>
              <w:jc w:val="both"/>
            </w:pPr>
          </w:p>
          <w:p w14:paraId="2978F52E" w14:textId="42B1D332" w:rsidR="004A4A8F" w:rsidRDefault="004A4A8F" w:rsidP="004A4A8F">
            <w:pPr>
              <w:pStyle w:val="Heading2"/>
            </w:pPr>
            <w:bookmarkStart w:id="9" w:name="_Toc171158571"/>
            <w:r>
              <w:t>Analyze the product.</w:t>
            </w:r>
            <w:bookmarkEnd w:id="9"/>
            <w:r>
              <w:t xml:space="preserve"> </w:t>
            </w:r>
          </w:p>
          <w:p w14:paraId="0B9E7E41" w14:textId="77777777" w:rsidR="004A4A8F" w:rsidRDefault="004A4A8F" w:rsidP="004A4A8F">
            <w:pPr>
              <w:ind w:left="720"/>
              <w:jc w:val="both"/>
            </w:pPr>
          </w:p>
          <w:p w14:paraId="6D45EA13" w14:textId="0012106A" w:rsidR="004A4A8F" w:rsidRDefault="004A4A8F" w:rsidP="004A4A8F">
            <w:pPr>
              <w:ind w:left="1440"/>
              <w:jc w:val="both"/>
            </w:pPr>
            <w:r>
              <w:t>We first check that this website has basically cover all the functional requirements listed in the RNA and PMP.</w:t>
            </w:r>
          </w:p>
          <w:p w14:paraId="5FE5E671" w14:textId="77777777" w:rsidR="004A4A8F" w:rsidRDefault="004A4A8F" w:rsidP="004A4A8F">
            <w:pPr>
              <w:ind w:left="720"/>
              <w:jc w:val="both"/>
            </w:pPr>
          </w:p>
          <w:p w14:paraId="2D8E866E" w14:textId="016F7A79" w:rsidR="00D30F28" w:rsidRDefault="004A4A8F" w:rsidP="00F90E8E">
            <w:pPr>
              <w:pStyle w:val="Heading2"/>
            </w:pPr>
            <w:bookmarkStart w:id="10" w:name="_Toc171158572"/>
            <w:r>
              <w:t>Develop a test strategy</w:t>
            </w:r>
            <w:bookmarkEnd w:id="10"/>
          </w:p>
          <w:p w14:paraId="2435A0D7" w14:textId="77777777" w:rsidR="00D30F28" w:rsidRDefault="00D30F28" w:rsidP="00D30F28">
            <w:pPr>
              <w:jc w:val="both"/>
            </w:pPr>
          </w:p>
          <w:p w14:paraId="31FC8E05" w14:textId="77777777" w:rsidR="004A4A8F" w:rsidRDefault="004A4A8F" w:rsidP="004A4A8F">
            <w:pPr>
              <w:pStyle w:val="Heading3"/>
              <w:ind w:left="720"/>
            </w:pPr>
            <w:bookmarkStart w:id="11" w:name="_Toc171158573"/>
            <w:r>
              <w:t>Test Sequence</w:t>
            </w:r>
            <w:bookmarkEnd w:id="11"/>
            <w:r>
              <w:t xml:space="preserve"> </w:t>
            </w:r>
          </w:p>
          <w:p w14:paraId="3C086B32" w14:textId="77777777" w:rsidR="00F90E8E" w:rsidRDefault="00F90E8E" w:rsidP="00D30F28">
            <w:pPr>
              <w:ind w:left="1440"/>
              <w:jc w:val="both"/>
            </w:pPr>
          </w:p>
          <w:p w14:paraId="0DE86E3F" w14:textId="5F1CA552" w:rsidR="004A4A8F" w:rsidRDefault="00D30F28" w:rsidP="00D30F28">
            <w:pPr>
              <w:ind w:left="1440"/>
              <w:jc w:val="both"/>
            </w:pPr>
            <w:r>
              <w:t>Develop with a method</w:t>
            </w:r>
            <w:r w:rsidR="00F90E8E">
              <w:t>, procedure</w:t>
            </w:r>
            <w:r>
              <w:t xml:space="preserve"> and sequence to ensure none of the component is being missed out. </w:t>
            </w:r>
            <w:r w:rsidR="00F90E8E">
              <w:t xml:space="preserve"> Thorough t</w:t>
            </w:r>
            <w:r w:rsidR="004A4A8F">
              <w:t>est on all forms right from first page, Right to Left, top to bottom.</w:t>
            </w:r>
          </w:p>
          <w:p w14:paraId="466547A3" w14:textId="77777777" w:rsidR="004A4A8F" w:rsidRDefault="004A4A8F" w:rsidP="004A4A8F">
            <w:pPr>
              <w:ind w:left="2160"/>
              <w:jc w:val="both"/>
            </w:pPr>
          </w:p>
          <w:p w14:paraId="143CE771" w14:textId="77777777" w:rsidR="004A4A8F" w:rsidRDefault="004A4A8F" w:rsidP="0099386F">
            <w:pPr>
              <w:pStyle w:val="Heading2"/>
            </w:pPr>
            <w:bookmarkStart w:id="12" w:name="_Toc171158574"/>
            <w:r>
              <w:t>Test Items</w:t>
            </w:r>
            <w:bookmarkEnd w:id="12"/>
          </w:p>
          <w:p w14:paraId="3F1B78B3" w14:textId="68DF0447" w:rsidR="00BC54C3" w:rsidRDefault="00BE7905" w:rsidP="00BE7905">
            <w:pPr>
              <w:pStyle w:val="Heading3"/>
              <w:ind w:left="720"/>
            </w:pPr>
            <w:bookmarkStart w:id="13" w:name="_Toc171158575"/>
            <w:r>
              <w:t>Current Status / Area to be tested / Checklist and remarks</w:t>
            </w:r>
            <w:bookmarkEnd w:id="13"/>
          </w:p>
          <w:p w14:paraId="445792F7" w14:textId="77777777" w:rsidR="00791FF9" w:rsidRDefault="00791FF9" w:rsidP="00791FF9">
            <w:pPr>
              <w:jc w:val="both"/>
            </w:pPr>
          </w:p>
          <w:tbl>
            <w:tblPr>
              <w:tblStyle w:val="TableGrid"/>
              <w:tblW w:w="0" w:type="auto"/>
              <w:tblLook w:val="04A0" w:firstRow="1" w:lastRow="0" w:firstColumn="1" w:lastColumn="0" w:noHBand="0" w:noVBand="1"/>
            </w:tblPr>
            <w:tblGrid>
              <w:gridCol w:w="1520"/>
              <w:gridCol w:w="1520"/>
              <w:gridCol w:w="1521"/>
              <w:gridCol w:w="1521"/>
              <w:gridCol w:w="1521"/>
              <w:gridCol w:w="1521"/>
            </w:tblGrid>
            <w:tr w:rsidR="00791FF9" w14:paraId="1A0B5051" w14:textId="77777777" w:rsidTr="0053637A">
              <w:tc>
                <w:tcPr>
                  <w:tcW w:w="9124" w:type="dxa"/>
                  <w:gridSpan w:val="6"/>
                  <w:shd w:val="clear" w:color="auto" w:fill="ACB9CA" w:themeFill="text2" w:themeFillTint="66"/>
                </w:tcPr>
                <w:p w14:paraId="6359FD7A" w14:textId="77777777" w:rsidR="00791FF9" w:rsidRDefault="00791FF9" w:rsidP="00791FF9">
                  <w:pPr>
                    <w:jc w:val="center"/>
                  </w:pPr>
                </w:p>
                <w:p w14:paraId="0E5E2876" w14:textId="77777777" w:rsidR="00791FF9" w:rsidRDefault="00791FF9" w:rsidP="00791FF9">
                  <w:pPr>
                    <w:jc w:val="center"/>
                  </w:pPr>
                  <w:r w:rsidRPr="00B81DB8">
                    <w:rPr>
                      <w:b/>
                      <w:bCs/>
                    </w:rPr>
                    <w:t xml:space="preserve">A list of all the items that are to be tested ensure </w:t>
                  </w:r>
                  <w:r>
                    <w:rPr>
                      <w:b/>
                      <w:bCs/>
                    </w:rPr>
                    <w:t>the app complies with the specification.</w:t>
                  </w:r>
                </w:p>
                <w:p w14:paraId="4D42E300" w14:textId="77777777" w:rsidR="00791FF9" w:rsidRDefault="00791FF9" w:rsidP="00791FF9">
                  <w:pPr>
                    <w:jc w:val="center"/>
                  </w:pPr>
                </w:p>
              </w:tc>
            </w:tr>
            <w:tr w:rsidR="006940CC" w14:paraId="79458E2F" w14:textId="77777777" w:rsidTr="00941C67">
              <w:tc>
                <w:tcPr>
                  <w:tcW w:w="1520" w:type="dxa"/>
                  <w:vMerge w:val="restart"/>
                  <w:shd w:val="clear" w:color="auto" w:fill="D5DCE4" w:themeFill="text2" w:themeFillTint="33"/>
                </w:tcPr>
                <w:p w14:paraId="30A90708" w14:textId="77777777" w:rsidR="00B44AED" w:rsidRDefault="00B44AED" w:rsidP="00B705EF">
                  <w:pPr>
                    <w:jc w:val="center"/>
                    <w:rPr>
                      <w:b/>
                      <w:bCs/>
                    </w:rPr>
                  </w:pPr>
                  <w:r w:rsidRPr="00B81DB8">
                    <w:rPr>
                      <w:b/>
                      <w:bCs/>
                    </w:rPr>
                    <w:t>Test</w:t>
                  </w:r>
                  <w:r>
                    <w:rPr>
                      <w:b/>
                      <w:bCs/>
                    </w:rPr>
                    <w:t xml:space="preserve"> Items</w:t>
                  </w:r>
                </w:p>
                <w:p w14:paraId="0891FFD7" w14:textId="2521D107" w:rsidR="00B705EF" w:rsidRPr="00B81DB8" w:rsidRDefault="00B705EF" w:rsidP="00791FF9">
                  <w:pPr>
                    <w:jc w:val="center"/>
                    <w:rPr>
                      <w:b/>
                      <w:bCs/>
                    </w:rPr>
                  </w:pPr>
                  <w:r>
                    <w:rPr>
                      <w:b/>
                      <w:bCs/>
                    </w:rPr>
                    <w:t>Form Fields</w:t>
                  </w:r>
                </w:p>
              </w:tc>
              <w:tc>
                <w:tcPr>
                  <w:tcW w:w="7604" w:type="dxa"/>
                  <w:gridSpan w:val="5"/>
                  <w:shd w:val="clear" w:color="auto" w:fill="D5DCE4" w:themeFill="text2" w:themeFillTint="33"/>
                </w:tcPr>
                <w:p w14:paraId="21E214D2" w14:textId="1E1139AF" w:rsidR="00B44AED" w:rsidRPr="00B81DB8" w:rsidRDefault="00B44AED" w:rsidP="00791FF9">
                  <w:pPr>
                    <w:jc w:val="center"/>
                    <w:rPr>
                      <w:b/>
                      <w:bCs/>
                    </w:rPr>
                  </w:pPr>
                  <w:r>
                    <w:rPr>
                      <w:b/>
                      <w:bCs/>
                    </w:rPr>
                    <w:t>TEST FORMS</w:t>
                  </w:r>
                </w:p>
              </w:tc>
            </w:tr>
            <w:tr w:rsidR="006940CC" w14:paraId="47E54D74" w14:textId="77777777" w:rsidTr="0053637A">
              <w:tc>
                <w:tcPr>
                  <w:tcW w:w="1520" w:type="dxa"/>
                  <w:vMerge/>
                  <w:shd w:val="clear" w:color="auto" w:fill="D5DCE4" w:themeFill="text2" w:themeFillTint="33"/>
                </w:tcPr>
                <w:p w14:paraId="3F14FAAF" w14:textId="7AFB0DCD" w:rsidR="00B44AED" w:rsidRPr="00B81DB8" w:rsidRDefault="00B44AED" w:rsidP="00791FF9">
                  <w:pPr>
                    <w:jc w:val="center"/>
                    <w:rPr>
                      <w:b/>
                      <w:bCs/>
                    </w:rPr>
                  </w:pPr>
                </w:p>
              </w:tc>
              <w:tc>
                <w:tcPr>
                  <w:tcW w:w="1520" w:type="dxa"/>
                  <w:shd w:val="clear" w:color="auto" w:fill="D5DCE4" w:themeFill="text2" w:themeFillTint="33"/>
                </w:tcPr>
                <w:p w14:paraId="22E1DB73" w14:textId="77777777" w:rsidR="00B44AED" w:rsidRPr="00B81DB8" w:rsidRDefault="00B44AED" w:rsidP="00791FF9">
                  <w:pPr>
                    <w:jc w:val="center"/>
                    <w:rPr>
                      <w:b/>
                      <w:bCs/>
                    </w:rPr>
                  </w:pPr>
                  <w:r w:rsidRPr="00B81DB8">
                    <w:rPr>
                      <w:b/>
                      <w:bCs/>
                    </w:rPr>
                    <w:t>Register</w:t>
                  </w:r>
                </w:p>
              </w:tc>
              <w:tc>
                <w:tcPr>
                  <w:tcW w:w="1521" w:type="dxa"/>
                  <w:shd w:val="clear" w:color="auto" w:fill="D5DCE4" w:themeFill="text2" w:themeFillTint="33"/>
                </w:tcPr>
                <w:p w14:paraId="4DAC9661" w14:textId="77777777" w:rsidR="00B44AED" w:rsidRPr="00B81DB8" w:rsidRDefault="00B44AED" w:rsidP="00791FF9">
                  <w:pPr>
                    <w:jc w:val="center"/>
                    <w:rPr>
                      <w:b/>
                      <w:bCs/>
                    </w:rPr>
                  </w:pPr>
                  <w:r w:rsidRPr="00B81DB8">
                    <w:rPr>
                      <w:b/>
                      <w:bCs/>
                    </w:rPr>
                    <w:t>Login</w:t>
                  </w:r>
                </w:p>
              </w:tc>
              <w:tc>
                <w:tcPr>
                  <w:tcW w:w="1521" w:type="dxa"/>
                  <w:shd w:val="clear" w:color="auto" w:fill="D5DCE4" w:themeFill="text2" w:themeFillTint="33"/>
                </w:tcPr>
                <w:p w14:paraId="7111EBA4" w14:textId="7143A082" w:rsidR="00B44AED" w:rsidRPr="00B81DB8" w:rsidRDefault="00B44AED" w:rsidP="00791FF9">
                  <w:pPr>
                    <w:jc w:val="center"/>
                    <w:rPr>
                      <w:b/>
                      <w:bCs/>
                    </w:rPr>
                  </w:pPr>
                  <w:r w:rsidRPr="00B81DB8">
                    <w:rPr>
                      <w:b/>
                      <w:bCs/>
                    </w:rPr>
                    <w:t>Attendance</w:t>
                  </w:r>
                </w:p>
              </w:tc>
              <w:tc>
                <w:tcPr>
                  <w:tcW w:w="1521" w:type="dxa"/>
                  <w:shd w:val="clear" w:color="auto" w:fill="D5DCE4" w:themeFill="text2" w:themeFillTint="33"/>
                </w:tcPr>
                <w:p w14:paraId="5789DBB4" w14:textId="77777777" w:rsidR="00B44AED" w:rsidRPr="00B81DB8" w:rsidRDefault="00B44AED" w:rsidP="00791FF9">
                  <w:pPr>
                    <w:jc w:val="center"/>
                    <w:rPr>
                      <w:b/>
                      <w:bCs/>
                    </w:rPr>
                  </w:pPr>
                  <w:r w:rsidRPr="00B81DB8">
                    <w:rPr>
                      <w:b/>
                      <w:bCs/>
                    </w:rPr>
                    <w:t>Contact Us</w:t>
                  </w:r>
                </w:p>
              </w:tc>
              <w:tc>
                <w:tcPr>
                  <w:tcW w:w="1521" w:type="dxa"/>
                  <w:shd w:val="clear" w:color="auto" w:fill="D5DCE4" w:themeFill="text2" w:themeFillTint="33"/>
                </w:tcPr>
                <w:p w14:paraId="5EBE5C3C" w14:textId="77777777" w:rsidR="00B44AED" w:rsidRPr="00B81DB8" w:rsidRDefault="00B44AED" w:rsidP="00791FF9">
                  <w:pPr>
                    <w:jc w:val="center"/>
                    <w:rPr>
                      <w:b/>
                      <w:bCs/>
                    </w:rPr>
                  </w:pPr>
                  <w:r w:rsidRPr="00B81DB8">
                    <w:rPr>
                      <w:b/>
                      <w:bCs/>
                    </w:rPr>
                    <w:t>Case Report</w:t>
                  </w:r>
                </w:p>
              </w:tc>
            </w:tr>
            <w:tr w:rsidR="006940CC" w14:paraId="7F57C64D" w14:textId="77777777" w:rsidTr="0053637A">
              <w:tc>
                <w:tcPr>
                  <w:tcW w:w="1520" w:type="dxa"/>
                </w:tcPr>
                <w:p w14:paraId="42D924F2" w14:textId="77777777" w:rsidR="00791FF9" w:rsidRPr="00BE7905" w:rsidRDefault="00791FF9" w:rsidP="00791FF9">
                  <w:pPr>
                    <w:jc w:val="center"/>
                    <w:rPr>
                      <w:b/>
                      <w:bCs/>
                      <w:sz w:val="16"/>
                      <w:szCs w:val="16"/>
                    </w:rPr>
                  </w:pPr>
                </w:p>
                <w:p w14:paraId="02E5511D" w14:textId="4DD5365F" w:rsidR="00791FF9" w:rsidRPr="00BE7905" w:rsidRDefault="00BE7905" w:rsidP="00BE7905">
                  <w:pPr>
                    <w:jc w:val="center"/>
                    <w:rPr>
                      <w:b/>
                      <w:bCs/>
                      <w:sz w:val="16"/>
                      <w:szCs w:val="16"/>
                    </w:rPr>
                  </w:pPr>
                  <w:r w:rsidRPr="00BE7905">
                    <w:rPr>
                      <w:b/>
                      <w:bCs/>
                      <w:sz w:val="16"/>
                      <w:szCs w:val="16"/>
                    </w:rPr>
                    <w:t xml:space="preserve">UI all form fields tested </w:t>
                  </w:r>
                </w:p>
              </w:tc>
              <w:tc>
                <w:tcPr>
                  <w:tcW w:w="1520" w:type="dxa"/>
                </w:tcPr>
                <w:p w14:paraId="326583CD" w14:textId="77777777" w:rsidR="00791FF9" w:rsidRDefault="00791FF9" w:rsidP="00791FF9">
                  <w:pPr>
                    <w:jc w:val="center"/>
                    <w:rPr>
                      <w:sz w:val="16"/>
                      <w:szCs w:val="16"/>
                    </w:rPr>
                  </w:pPr>
                </w:p>
                <w:p w14:paraId="7B494152" w14:textId="3079F98B" w:rsidR="00BE7905" w:rsidRDefault="00000000" w:rsidP="00791FF9">
                  <w:pPr>
                    <w:jc w:val="center"/>
                    <w:rPr>
                      <w:sz w:val="16"/>
                      <w:szCs w:val="16"/>
                    </w:rPr>
                  </w:pPr>
                  <w:hyperlink w:anchor="_TESTFORM:_Registration" w:history="1">
                    <w:r w:rsidR="00F0004F">
                      <w:rPr>
                        <w:rStyle w:val="Hyperlink"/>
                        <w:sz w:val="16"/>
                        <w:szCs w:val="16"/>
                      </w:rPr>
                      <w:t>Link to T</w:t>
                    </w:r>
                    <w:r w:rsidR="00C04020" w:rsidRPr="00C04020">
                      <w:rPr>
                        <w:rStyle w:val="Hyperlink"/>
                        <w:sz w:val="16"/>
                        <w:szCs w:val="16"/>
                      </w:rPr>
                      <w:t>est</w:t>
                    </w:r>
                    <w:r w:rsidR="00F0004F">
                      <w:rPr>
                        <w:rStyle w:val="Hyperlink"/>
                        <w:sz w:val="16"/>
                        <w:szCs w:val="16"/>
                      </w:rPr>
                      <w:t xml:space="preserve"> D</w:t>
                    </w:r>
                    <w:r w:rsidR="00C04020" w:rsidRPr="00C04020">
                      <w:rPr>
                        <w:rStyle w:val="Hyperlink"/>
                        <w:sz w:val="16"/>
                        <w:szCs w:val="16"/>
                      </w:rPr>
                      <w:t>ata</w:t>
                    </w:r>
                  </w:hyperlink>
                </w:p>
                <w:p w14:paraId="4449AFBD" w14:textId="77777777" w:rsidR="008337E4" w:rsidRPr="00BE7905" w:rsidRDefault="008337E4" w:rsidP="00791FF9">
                  <w:pPr>
                    <w:jc w:val="center"/>
                    <w:rPr>
                      <w:sz w:val="16"/>
                      <w:szCs w:val="16"/>
                    </w:rPr>
                  </w:pPr>
                </w:p>
                <w:p w14:paraId="7B7E2723" w14:textId="77777777" w:rsidR="00791FF9" w:rsidRPr="00BE7905" w:rsidRDefault="00791FF9" w:rsidP="00791FF9">
                  <w:pPr>
                    <w:jc w:val="center"/>
                    <w:rPr>
                      <w:sz w:val="16"/>
                      <w:szCs w:val="16"/>
                    </w:rPr>
                  </w:pPr>
                  <w:r w:rsidRPr="00BE7905">
                    <w:rPr>
                      <w:sz w:val="16"/>
                      <w:szCs w:val="16"/>
                    </w:rPr>
                    <w:t>20240605</w:t>
                  </w:r>
                </w:p>
                <w:p w14:paraId="31B06E7D" w14:textId="77777777" w:rsidR="00791FF9" w:rsidRPr="00BE7905" w:rsidRDefault="00791FF9" w:rsidP="00791FF9">
                  <w:pPr>
                    <w:jc w:val="center"/>
                    <w:rPr>
                      <w:sz w:val="16"/>
                      <w:szCs w:val="16"/>
                    </w:rPr>
                  </w:pPr>
                  <w:r w:rsidRPr="00BE7905">
                    <w:rPr>
                      <w:sz w:val="16"/>
                      <w:szCs w:val="16"/>
                    </w:rPr>
                    <w:t>Success</w:t>
                  </w:r>
                </w:p>
                <w:p w14:paraId="588B8627" w14:textId="77777777" w:rsidR="00791FF9" w:rsidRPr="00BE7905" w:rsidRDefault="00791FF9" w:rsidP="00791FF9">
                  <w:pPr>
                    <w:jc w:val="center"/>
                    <w:rPr>
                      <w:sz w:val="16"/>
                      <w:szCs w:val="16"/>
                    </w:rPr>
                  </w:pPr>
                  <w:r w:rsidRPr="00BE7905">
                    <w:rPr>
                      <w:sz w:val="16"/>
                      <w:szCs w:val="16"/>
                    </w:rPr>
                    <w:t>Overall setup</w:t>
                  </w:r>
                </w:p>
                <w:p w14:paraId="7BA670B6" w14:textId="77777777" w:rsidR="00791FF9" w:rsidRPr="00BE7905" w:rsidRDefault="00791FF9" w:rsidP="00791FF9">
                  <w:pPr>
                    <w:jc w:val="center"/>
                    <w:rPr>
                      <w:sz w:val="16"/>
                      <w:szCs w:val="16"/>
                    </w:rPr>
                  </w:pPr>
                </w:p>
                <w:p w14:paraId="3B3F018F" w14:textId="77777777" w:rsidR="00791FF9" w:rsidRPr="00BE7905" w:rsidRDefault="00791FF9" w:rsidP="00791FF9">
                  <w:pPr>
                    <w:jc w:val="center"/>
                    <w:rPr>
                      <w:sz w:val="16"/>
                      <w:szCs w:val="16"/>
                    </w:rPr>
                  </w:pPr>
                  <w:r w:rsidRPr="00BE7905">
                    <w:rPr>
                      <w:sz w:val="16"/>
                      <w:szCs w:val="16"/>
                    </w:rPr>
                    <w:t>Complied</w:t>
                  </w:r>
                </w:p>
                <w:p w14:paraId="6077819E" w14:textId="77777777" w:rsidR="00791FF9" w:rsidRDefault="00791FF9" w:rsidP="00791FF9">
                  <w:pPr>
                    <w:jc w:val="center"/>
                    <w:rPr>
                      <w:sz w:val="16"/>
                      <w:szCs w:val="16"/>
                    </w:rPr>
                  </w:pPr>
                </w:p>
                <w:p w14:paraId="63B471B9" w14:textId="77777777" w:rsidR="00BE7905" w:rsidRDefault="00BE7905" w:rsidP="00BE7905">
                  <w:pPr>
                    <w:jc w:val="center"/>
                    <w:rPr>
                      <w:sz w:val="16"/>
                      <w:szCs w:val="16"/>
                    </w:rPr>
                  </w:pPr>
                </w:p>
                <w:p w14:paraId="1C7BB28E" w14:textId="77777777" w:rsidR="00BE7905" w:rsidRDefault="00BE7905" w:rsidP="00BE7905">
                  <w:pPr>
                    <w:jc w:val="center"/>
                    <w:rPr>
                      <w:sz w:val="16"/>
                      <w:szCs w:val="16"/>
                    </w:rPr>
                  </w:pPr>
                  <w:r>
                    <w:rPr>
                      <w:sz w:val="16"/>
                      <w:szCs w:val="16"/>
                    </w:rPr>
                    <w:t>Trying on the auto testing mode</w:t>
                  </w:r>
                </w:p>
                <w:p w14:paraId="7B2BA622" w14:textId="77777777" w:rsidR="00BE7905" w:rsidRPr="00BE7905" w:rsidRDefault="00BE7905" w:rsidP="00791FF9">
                  <w:pPr>
                    <w:jc w:val="center"/>
                    <w:rPr>
                      <w:sz w:val="16"/>
                      <w:szCs w:val="16"/>
                    </w:rPr>
                  </w:pPr>
                </w:p>
              </w:tc>
              <w:tc>
                <w:tcPr>
                  <w:tcW w:w="1521" w:type="dxa"/>
                </w:tcPr>
                <w:p w14:paraId="549168BA" w14:textId="77777777" w:rsidR="00791FF9" w:rsidRDefault="00791FF9" w:rsidP="00791FF9">
                  <w:pPr>
                    <w:jc w:val="center"/>
                    <w:rPr>
                      <w:sz w:val="16"/>
                      <w:szCs w:val="16"/>
                    </w:rPr>
                  </w:pPr>
                </w:p>
                <w:p w14:paraId="433D5A94" w14:textId="77777777" w:rsidR="00BE7905" w:rsidRDefault="00BE7905" w:rsidP="00BE7905">
                  <w:pPr>
                    <w:jc w:val="center"/>
                    <w:rPr>
                      <w:sz w:val="16"/>
                      <w:szCs w:val="16"/>
                    </w:rPr>
                  </w:pPr>
                  <w:r>
                    <w:rPr>
                      <w:sz w:val="16"/>
                      <w:szCs w:val="16"/>
                    </w:rPr>
                    <w:t>passed</w:t>
                  </w:r>
                </w:p>
                <w:p w14:paraId="62D93E71" w14:textId="77777777" w:rsidR="00BE7905" w:rsidRPr="00BE7905" w:rsidRDefault="00BE7905" w:rsidP="00791FF9">
                  <w:pPr>
                    <w:jc w:val="center"/>
                    <w:rPr>
                      <w:sz w:val="16"/>
                      <w:szCs w:val="16"/>
                    </w:rPr>
                  </w:pPr>
                </w:p>
                <w:p w14:paraId="696B8381" w14:textId="77777777" w:rsidR="00791FF9" w:rsidRPr="00BE7905" w:rsidRDefault="00791FF9" w:rsidP="00791FF9">
                  <w:pPr>
                    <w:jc w:val="center"/>
                    <w:rPr>
                      <w:sz w:val="16"/>
                      <w:szCs w:val="16"/>
                    </w:rPr>
                  </w:pPr>
                  <w:r w:rsidRPr="00BE7905">
                    <w:rPr>
                      <w:sz w:val="16"/>
                      <w:szCs w:val="16"/>
                    </w:rPr>
                    <w:t>20240610</w:t>
                  </w:r>
                </w:p>
                <w:p w14:paraId="5CA0E732" w14:textId="77777777" w:rsidR="00791FF9" w:rsidRPr="00BE7905" w:rsidRDefault="00791FF9" w:rsidP="00791FF9">
                  <w:pPr>
                    <w:jc w:val="center"/>
                    <w:rPr>
                      <w:sz w:val="16"/>
                      <w:szCs w:val="16"/>
                    </w:rPr>
                  </w:pPr>
                  <w:r w:rsidRPr="00BE7905">
                    <w:rPr>
                      <w:sz w:val="16"/>
                      <w:szCs w:val="16"/>
                    </w:rPr>
                    <w:t>Success</w:t>
                  </w:r>
                </w:p>
                <w:p w14:paraId="23D24241" w14:textId="77777777" w:rsidR="00791FF9" w:rsidRPr="00BE7905" w:rsidRDefault="00791FF9" w:rsidP="00791FF9">
                  <w:pPr>
                    <w:jc w:val="center"/>
                    <w:rPr>
                      <w:sz w:val="16"/>
                      <w:szCs w:val="16"/>
                    </w:rPr>
                  </w:pPr>
                </w:p>
                <w:p w14:paraId="54449054" w14:textId="77777777" w:rsidR="00791FF9" w:rsidRPr="00BE7905" w:rsidRDefault="00791FF9" w:rsidP="00791FF9">
                  <w:pPr>
                    <w:jc w:val="center"/>
                    <w:rPr>
                      <w:sz w:val="16"/>
                      <w:szCs w:val="16"/>
                    </w:rPr>
                  </w:pPr>
                  <w:r w:rsidRPr="00BE7905">
                    <w:rPr>
                      <w:sz w:val="16"/>
                      <w:szCs w:val="16"/>
                    </w:rPr>
                    <w:t>Complied</w:t>
                  </w:r>
                </w:p>
                <w:p w14:paraId="6561C2C0" w14:textId="77777777" w:rsidR="00791FF9" w:rsidRPr="00BE7905" w:rsidRDefault="00791FF9" w:rsidP="00791FF9">
                  <w:pPr>
                    <w:jc w:val="center"/>
                    <w:rPr>
                      <w:sz w:val="16"/>
                      <w:szCs w:val="16"/>
                    </w:rPr>
                  </w:pPr>
                </w:p>
                <w:p w14:paraId="72793097" w14:textId="77777777" w:rsidR="00791FF9" w:rsidRPr="00BE7905" w:rsidRDefault="00791FF9" w:rsidP="00791FF9">
                  <w:pPr>
                    <w:jc w:val="center"/>
                    <w:rPr>
                      <w:sz w:val="16"/>
                      <w:szCs w:val="16"/>
                    </w:rPr>
                  </w:pPr>
                  <w:r w:rsidRPr="00BE7905">
                    <w:rPr>
                      <w:sz w:val="16"/>
                      <w:szCs w:val="16"/>
                    </w:rPr>
                    <w:t>with hard code login</w:t>
                  </w:r>
                </w:p>
                <w:p w14:paraId="2E49FFD3" w14:textId="77777777" w:rsidR="00791FF9" w:rsidRPr="00BE7905" w:rsidRDefault="00791FF9" w:rsidP="00791FF9">
                  <w:pPr>
                    <w:jc w:val="center"/>
                    <w:rPr>
                      <w:sz w:val="16"/>
                      <w:szCs w:val="16"/>
                    </w:rPr>
                  </w:pPr>
                </w:p>
                <w:p w14:paraId="67E81BF0" w14:textId="77777777" w:rsidR="00791FF9" w:rsidRPr="00BE7905" w:rsidRDefault="00791FF9" w:rsidP="00791FF9">
                  <w:pPr>
                    <w:jc w:val="center"/>
                    <w:rPr>
                      <w:sz w:val="16"/>
                      <w:szCs w:val="16"/>
                    </w:rPr>
                  </w:pPr>
                </w:p>
              </w:tc>
              <w:tc>
                <w:tcPr>
                  <w:tcW w:w="1521" w:type="dxa"/>
                </w:tcPr>
                <w:p w14:paraId="3B06AA08" w14:textId="77777777" w:rsidR="003F3C9C" w:rsidRDefault="003F3C9C" w:rsidP="003F3C9C">
                  <w:pPr>
                    <w:rPr>
                      <w:sz w:val="16"/>
                      <w:szCs w:val="16"/>
                    </w:rPr>
                  </w:pPr>
                </w:p>
                <w:p w14:paraId="3A4B6BA0" w14:textId="77777777" w:rsidR="00BE7905" w:rsidRDefault="00BE7905" w:rsidP="00BE7905">
                  <w:pPr>
                    <w:jc w:val="center"/>
                    <w:rPr>
                      <w:sz w:val="16"/>
                      <w:szCs w:val="16"/>
                    </w:rPr>
                  </w:pPr>
                  <w:r>
                    <w:rPr>
                      <w:sz w:val="16"/>
                      <w:szCs w:val="16"/>
                    </w:rPr>
                    <w:t>passed</w:t>
                  </w:r>
                </w:p>
                <w:p w14:paraId="7A6CBF06" w14:textId="77777777" w:rsidR="00BE7905" w:rsidRPr="007E5C3A" w:rsidRDefault="00BE7905" w:rsidP="00BE7905">
                  <w:pPr>
                    <w:jc w:val="center"/>
                    <w:rPr>
                      <w:sz w:val="16"/>
                      <w:szCs w:val="16"/>
                    </w:rPr>
                  </w:pPr>
                  <w:proofErr w:type="spellStart"/>
                  <w:r w:rsidRPr="007E5C3A">
                    <w:rPr>
                      <w:sz w:val="16"/>
                      <w:szCs w:val="16"/>
                    </w:rPr>
                    <w:t>ChkInDTS</w:t>
                  </w:r>
                  <w:proofErr w:type="spellEnd"/>
                </w:p>
                <w:p w14:paraId="38E94A95" w14:textId="77777777" w:rsidR="00BE7905" w:rsidRDefault="00BE7905" w:rsidP="00BE7905">
                  <w:pPr>
                    <w:jc w:val="center"/>
                    <w:rPr>
                      <w:sz w:val="16"/>
                      <w:szCs w:val="16"/>
                    </w:rPr>
                  </w:pPr>
                  <w:proofErr w:type="spellStart"/>
                  <w:r w:rsidRPr="007E5C3A">
                    <w:rPr>
                      <w:sz w:val="16"/>
                      <w:szCs w:val="16"/>
                    </w:rPr>
                    <w:t>CHKOutDTS</w:t>
                  </w:r>
                  <w:proofErr w:type="spellEnd"/>
                </w:p>
                <w:p w14:paraId="4DA12669" w14:textId="77777777" w:rsidR="00BE7905" w:rsidRPr="00BE7905" w:rsidRDefault="00BE7905" w:rsidP="00791FF9">
                  <w:pPr>
                    <w:jc w:val="center"/>
                    <w:rPr>
                      <w:sz w:val="16"/>
                      <w:szCs w:val="16"/>
                    </w:rPr>
                  </w:pPr>
                </w:p>
                <w:p w14:paraId="5606A425" w14:textId="77777777" w:rsidR="00791FF9" w:rsidRPr="00BE7905" w:rsidRDefault="00791FF9" w:rsidP="00791FF9">
                  <w:pPr>
                    <w:jc w:val="center"/>
                    <w:rPr>
                      <w:sz w:val="16"/>
                      <w:szCs w:val="16"/>
                    </w:rPr>
                  </w:pPr>
                  <w:r w:rsidRPr="00BE7905">
                    <w:rPr>
                      <w:sz w:val="16"/>
                      <w:szCs w:val="16"/>
                    </w:rPr>
                    <w:t>20240702</w:t>
                  </w:r>
                </w:p>
                <w:p w14:paraId="57D41647" w14:textId="77777777" w:rsidR="00791FF9" w:rsidRPr="00BE7905" w:rsidRDefault="00791FF9" w:rsidP="00791FF9">
                  <w:pPr>
                    <w:jc w:val="center"/>
                    <w:rPr>
                      <w:sz w:val="16"/>
                      <w:szCs w:val="16"/>
                    </w:rPr>
                  </w:pPr>
                  <w:r w:rsidRPr="00BE7905">
                    <w:rPr>
                      <w:sz w:val="16"/>
                      <w:szCs w:val="16"/>
                    </w:rPr>
                    <w:t>Success</w:t>
                  </w:r>
                </w:p>
                <w:p w14:paraId="7E677EC7" w14:textId="77777777" w:rsidR="00791FF9" w:rsidRPr="00BE7905" w:rsidRDefault="00791FF9" w:rsidP="00791FF9">
                  <w:pPr>
                    <w:jc w:val="center"/>
                    <w:rPr>
                      <w:sz w:val="16"/>
                      <w:szCs w:val="16"/>
                    </w:rPr>
                  </w:pPr>
                </w:p>
                <w:p w14:paraId="63778217" w14:textId="77777777" w:rsidR="00791FF9" w:rsidRPr="00BE7905" w:rsidRDefault="00791FF9" w:rsidP="00791FF9">
                  <w:pPr>
                    <w:jc w:val="center"/>
                    <w:rPr>
                      <w:sz w:val="16"/>
                      <w:szCs w:val="16"/>
                    </w:rPr>
                  </w:pPr>
                  <w:r w:rsidRPr="00BE7905">
                    <w:rPr>
                      <w:sz w:val="16"/>
                      <w:szCs w:val="16"/>
                    </w:rPr>
                    <w:t>Complied</w:t>
                  </w:r>
                </w:p>
                <w:p w14:paraId="4456337D" w14:textId="77777777" w:rsidR="00791FF9" w:rsidRDefault="00791FF9" w:rsidP="00791FF9">
                  <w:pPr>
                    <w:jc w:val="center"/>
                    <w:rPr>
                      <w:sz w:val="16"/>
                      <w:szCs w:val="16"/>
                    </w:rPr>
                  </w:pPr>
                </w:p>
                <w:p w14:paraId="1C4B23C5" w14:textId="05465113" w:rsidR="003F3C9C" w:rsidRDefault="003F3C9C" w:rsidP="00791FF9">
                  <w:pPr>
                    <w:jc w:val="center"/>
                    <w:rPr>
                      <w:sz w:val="16"/>
                      <w:szCs w:val="16"/>
                    </w:rPr>
                  </w:pPr>
                  <w:r>
                    <w:rPr>
                      <w:sz w:val="16"/>
                      <w:szCs w:val="16"/>
                    </w:rPr>
                    <w:t>Need to complete registration form before testing on the attendance form.</w:t>
                  </w:r>
                </w:p>
                <w:p w14:paraId="7AC69879" w14:textId="77777777" w:rsidR="00BE7905" w:rsidRPr="00BE7905" w:rsidRDefault="00BE7905" w:rsidP="00BE7905">
                  <w:pPr>
                    <w:jc w:val="center"/>
                    <w:rPr>
                      <w:sz w:val="16"/>
                      <w:szCs w:val="16"/>
                    </w:rPr>
                  </w:pPr>
                </w:p>
              </w:tc>
              <w:tc>
                <w:tcPr>
                  <w:tcW w:w="1521" w:type="dxa"/>
                </w:tcPr>
                <w:p w14:paraId="2FD45E48" w14:textId="77777777" w:rsidR="00791FF9" w:rsidRDefault="00791FF9" w:rsidP="00791FF9">
                  <w:pPr>
                    <w:jc w:val="center"/>
                    <w:rPr>
                      <w:sz w:val="16"/>
                      <w:szCs w:val="16"/>
                    </w:rPr>
                  </w:pPr>
                </w:p>
                <w:p w14:paraId="26EB2C0E" w14:textId="3E34CCA2" w:rsidR="00BE7905" w:rsidRDefault="00BE7905" w:rsidP="00791FF9">
                  <w:pPr>
                    <w:jc w:val="center"/>
                    <w:rPr>
                      <w:sz w:val="16"/>
                      <w:szCs w:val="16"/>
                    </w:rPr>
                  </w:pPr>
                  <w:r>
                    <w:rPr>
                      <w:sz w:val="16"/>
                      <w:szCs w:val="16"/>
                    </w:rPr>
                    <w:t>passed</w:t>
                  </w:r>
                </w:p>
                <w:p w14:paraId="7F2A2B63" w14:textId="77777777" w:rsidR="00BE7905" w:rsidRPr="00BE7905" w:rsidRDefault="00BE7905" w:rsidP="00791FF9">
                  <w:pPr>
                    <w:jc w:val="center"/>
                    <w:rPr>
                      <w:sz w:val="16"/>
                      <w:szCs w:val="16"/>
                    </w:rPr>
                  </w:pPr>
                </w:p>
                <w:p w14:paraId="0131C19C" w14:textId="77777777" w:rsidR="00791FF9" w:rsidRPr="00BE7905" w:rsidRDefault="00791FF9" w:rsidP="00791FF9">
                  <w:pPr>
                    <w:jc w:val="center"/>
                    <w:rPr>
                      <w:sz w:val="16"/>
                      <w:szCs w:val="16"/>
                    </w:rPr>
                  </w:pPr>
                  <w:r w:rsidRPr="00BE7905">
                    <w:rPr>
                      <w:sz w:val="16"/>
                      <w:szCs w:val="16"/>
                    </w:rPr>
                    <w:t>20240701</w:t>
                  </w:r>
                </w:p>
                <w:p w14:paraId="6CDD1BCA" w14:textId="77777777" w:rsidR="00791FF9" w:rsidRPr="00BE7905" w:rsidRDefault="00791FF9" w:rsidP="00791FF9">
                  <w:pPr>
                    <w:jc w:val="center"/>
                    <w:rPr>
                      <w:sz w:val="16"/>
                      <w:szCs w:val="16"/>
                    </w:rPr>
                  </w:pPr>
                  <w:r w:rsidRPr="00BE7905">
                    <w:rPr>
                      <w:sz w:val="16"/>
                      <w:szCs w:val="16"/>
                    </w:rPr>
                    <w:t>Success</w:t>
                  </w:r>
                </w:p>
                <w:p w14:paraId="79801555" w14:textId="77777777" w:rsidR="00791FF9" w:rsidRPr="00BE7905" w:rsidRDefault="00791FF9" w:rsidP="00791FF9">
                  <w:pPr>
                    <w:jc w:val="center"/>
                    <w:rPr>
                      <w:sz w:val="16"/>
                      <w:szCs w:val="16"/>
                    </w:rPr>
                  </w:pPr>
                </w:p>
                <w:p w14:paraId="41BF5A7C" w14:textId="77777777" w:rsidR="00791FF9" w:rsidRPr="00BE7905" w:rsidRDefault="00791FF9" w:rsidP="00791FF9">
                  <w:pPr>
                    <w:jc w:val="center"/>
                    <w:rPr>
                      <w:sz w:val="16"/>
                      <w:szCs w:val="16"/>
                    </w:rPr>
                  </w:pPr>
                  <w:r w:rsidRPr="00BE7905">
                    <w:rPr>
                      <w:sz w:val="16"/>
                      <w:szCs w:val="16"/>
                    </w:rPr>
                    <w:t>Complied</w:t>
                  </w:r>
                </w:p>
                <w:p w14:paraId="64FF2395" w14:textId="77777777" w:rsidR="00791FF9" w:rsidRPr="00BE7905" w:rsidRDefault="00791FF9" w:rsidP="00791FF9">
                  <w:pPr>
                    <w:jc w:val="center"/>
                    <w:rPr>
                      <w:sz w:val="16"/>
                      <w:szCs w:val="16"/>
                    </w:rPr>
                  </w:pPr>
                </w:p>
              </w:tc>
              <w:tc>
                <w:tcPr>
                  <w:tcW w:w="1521" w:type="dxa"/>
                </w:tcPr>
                <w:p w14:paraId="2B04F17C" w14:textId="77777777" w:rsidR="00791FF9" w:rsidRDefault="00791FF9" w:rsidP="00791FF9">
                  <w:pPr>
                    <w:jc w:val="center"/>
                    <w:rPr>
                      <w:sz w:val="16"/>
                      <w:szCs w:val="16"/>
                    </w:rPr>
                  </w:pPr>
                </w:p>
                <w:p w14:paraId="010B541C" w14:textId="77777777" w:rsidR="00BE7905" w:rsidRDefault="00BE7905" w:rsidP="00BE7905">
                  <w:pPr>
                    <w:jc w:val="center"/>
                    <w:rPr>
                      <w:sz w:val="16"/>
                      <w:szCs w:val="16"/>
                    </w:rPr>
                  </w:pPr>
                  <w:r>
                    <w:rPr>
                      <w:sz w:val="16"/>
                      <w:szCs w:val="16"/>
                    </w:rPr>
                    <w:t>passed</w:t>
                  </w:r>
                </w:p>
                <w:p w14:paraId="5A6425CF" w14:textId="77777777" w:rsidR="00BE7905" w:rsidRPr="00BE7905" w:rsidRDefault="00BE7905" w:rsidP="00791FF9">
                  <w:pPr>
                    <w:jc w:val="center"/>
                    <w:rPr>
                      <w:sz w:val="16"/>
                      <w:szCs w:val="16"/>
                    </w:rPr>
                  </w:pPr>
                </w:p>
                <w:p w14:paraId="77B0DA2A" w14:textId="77777777" w:rsidR="00791FF9" w:rsidRPr="00BE7905" w:rsidRDefault="00791FF9" w:rsidP="00791FF9">
                  <w:pPr>
                    <w:jc w:val="center"/>
                    <w:rPr>
                      <w:sz w:val="16"/>
                      <w:szCs w:val="16"/>
                    </w:rPr>
                  </w:pPr>
                  <w:r w:rsidRPr="00BE7905">
                    <w:rPr>
                      <w:sz w:val="16"/>
                      <w:szCs w:val="16"/>
                    </w:rPr>
                    <w:t>Complied</w:t>
                  </w:r>
                </w:p>
                <w:p w14:paraId="56AE7F55" w14:textId="77777777" w:rsidR="00791FF9" w:rsidRPr="00BE7905" w:rsidRDefault="00791FF9" w:rsidP="00791FF9">
                  <w:pPr>
                    <w:jc w:val="center"/>
                    <w:rPr>
                      <w:sz w:val="16"/>
                      <w:szCs w:val="16"/>
                    </w:rPr>
                  </w:pPr>
                </w:p>
              </w:tc>
            </w:tr>
            <w:tr w:rsidR="006940CC" w14:paraId="00C0D920" w14:textId="77777777" w:rsidTr="0053637A">
              <w:tc>
                <w:tcPr>
                  <w:tcW w:w="1520" w:type="dxa"/>
                </w:tcPr>
                <w:p w14:paraId="49244ABD" w14:textId="77777777" w:rsidR="00BE7905" w:rsidRPr="00BE7905" w:rsidRDefault="00BE7905" w:rsidP="00791FF9">
                  <w:pPr>
                    <w:jc w:val="center"/>
                    <w:rPr>
                      <w:b/>
                      <w:bCs/>
                      <w:sz w:val="16"/>
                      <w:szCs w:val="16"/>
                    </w:rPr>
                  </w:pPr>
                </w:p>
                <w:p w14:paraId="10540117" w14:textId="77777777" w:rsidR="00BE7905" w:rsidRPr="00BE7905" w:rsidRDefault="00BE7905" w:rsidP="00BE7905">
                  <w:pPr>
                    <w:jc w:val="center"/>
                    <w:rPr>
                      <w:b/>
                      <w:bCs/>
                      <w:sz w:val="16"/>
                      <w:szCs w:val="16"/>
                    </w:rPr>
                  </w:pPr>
                  <w:r w:rsidRPr="00BE7905">
                    <w:rPr>
                      <w:b/>
                      <w:bCs/>
                      <w:sz w:val="16"/>
                      <w:szCs w:val="16"/>
                    </w:rPr>
                    <w:t>UI</w:t>
                  </w:r>
                </w:p>
                <w:p w14:paraId="01BA8D53" w14:textId="77777777" w:rsidR="00BE7905" w:rsidRPr="00BE7905" w:rsidRDefault="00BE7905" w:rsidP="00BE7905">
                  <w:pPr>
                    <w:jc w:val="center"/>
                    <w:rPr>
                      <w:b/>
                      <w:bCs/>
                      <w:sz w:val="16"/>
                      <w:szCs w:val="16"/>
                    </w:rPr>
                  </w:pPr>
                  <w:r w:rsidRPr="00BE7905">
                    <w:rPr>
                      <w:b/>
                      <w:bCs/>
                      <w:sz w:val="16"/>
                      <w:szCs w:val="16"/>
                    </w:rPr>
                    <w:t>All buttons tested</w:t>
                  </w:r>
                </w:p>
                <w:p w14:paraId="197D8ECF" w14:textId="77777777" w:rsidR="00BE7905" w:rsidRPr="00BE7905" w:rsidRDefault="00BE7905" w:rsidP="00791FF9">
                  <w:pPr>
                    <w:jc w:val="center"/>
                    <w:rPr>
                      <w:b/>
                      <w:bCs/>
                      <w:sz w:val="16"/>
                      <w:szCs w:val="16"/>
                    </w:rPr>
                  </w:pPr>
                </w:p>
              </w:tc>
              <w:tc>
                <w:tcPr>
                  <w:tcW w:w="1520" w:type="dxa"/>
                </w:tcPr>
                <w:p w14:paraId="2B5698A4" w14:textId="77777777" w:rsidR="00BE7905" w:rsidRDefault="00BE7905" w:rsidP="00791FF9">
                  <w:pPr>
                    <w:jc w:val="center"/>
                    <w:rPr>
                      <w:sz w:val="16"/>
                      <w:szCs w:val="16"/>
                    </w:rPr>
                  </w:pPr>
                </w:p>
                <w:p w14:paraId="56BAB109" w14:textId="77777777" w:rsidR="00E77B0D" w:rsidRDefault="00E77B0D" w:rsidP="00791FF9">
                  <w:pPr>
                    <w:jc w:val="center"/>
                  </w:pPr>
                </w:p>
                <w:p w14:paraId="57BC92EC" w14:textId="2E92DBAD" w:rsidR="00E77B0D" w:rsidRDefault="00E77B0D" w:rsidP="00791FF9">
                  <w:pPr>
                    <w:jc w:val="center"/>
                  </w:pPr>
                  <w:r>
                    <w:t>Test Error</w:t>
                  </w:r>
                </w:p>
                <w:p w14:paraId="07A03441" w14:textId="77777777" w:rsidR="00E77B0D" w:rsidRDefault="00E77B0D" w:rsidP="00791FF9">
                  <w:pPr>
                    <w:jc w:val="center"/>
                    <w:rPr>
                      <w:sz w:val="16"/>
                      <w:szCs w:val="16"/>
                    </w:rPr>
                  </w:pPr>
                </w:p>
                <w:p w14:paraId="1A2E232A" w14:textId="77777777" w:rsidR="00BE7905" w:rsidRDefault="00BE7905" w:rsidP="00791FF9">
                  <w:pPr>
                    <w:jc w:val="center"/>
                    <w:rPr>
                      <w:sz w:val="16"/>
                      <w:szCs w:val="16"/>
                    </w:rPr>
                  </w:pPr>
                  <w:r w:rsidRPr="00E77B0D">
                    <w:rPr>
                      <w:sz w:val="16"/>
                      <w:szCs w:val="16"/>
                      <w:highlight w:val="yellow"/>
                    </w:rPr>
                    <w:t>Registration button no response</w:t>
                  </w:r>
                </w:p>
                <w:p w14:paraId="00DC6229" w14:textId="342A9502" w:rsidR="00E77B0D" w:rsidRPr="00BE7905" w:rsidRDefault="00E77B0D" w:rsidP="00791FF9">
                  <w:pPr>
                    <w:jc w:val="center"/>
                    <w:rPr>
                      <w:sz w:val="16"/>
                      <w:szCs w:val="16"/>
                    </w:rPr>
                  </w:pPr>
                </w:p>
              </w:tc>
              <w:tc>
                <w:tcPr>
                  <w:tcW w:w="1521" w:type="dxa"/>
                </w:tcPr>
                <w:p w14:paraId="20D72EED" w14:textId="77777777" w:rsidR="00BE7905" w:rsidRDefault="00BE7905" w:rsidP="00791FF9">
                  <w:pPr>
                    <w:jc w:val="center"/>
                    <w:rPr>
                      <w:sz w:val="16"/>
                      <w:szCs w:val="16"/>
                    </w:rPr>
                  </w:pPr>
                </w:p>
                <w:p w14:paraId="21AE72E6" w14:textId="7A300F96" w:rsidR="00BE7905" w:rsidRPr="00BE7905" w:rsidRDefault="00BE7905" w:rsidP="00791FF9">
                  <w:pPr>
                    <w:jc w:val="center"/>
                    <w:rPr>
                      <w:sz w:val="16"/>
                      <w:szCs w:val="16"/>
                    </w:rPr>
                  </w:pPr>
                  <w:r>
                    <w:rPr>
                      <w:sz w:val="16"/>
                      <w:szCs w:val="16"/>
                    </w:rPr>
                    <w:t>Login linked to the wrong page</w:t>
                  </w:r>
                </w:p>
              </w:tc>
              <w:tc>
                <w:tcPr>
                  <w:tcW w:w="1521" w:type="dxa"/>
                </w:tcPr>
                <w:p w14:paraId="095CCECF" w14:textId="77777777" w:rsidR="00BE7905" w:rsidRDefault="00BE7905" w:rsidP="00791FF9">
                  <w:pPr>
                    <w:jc w:val="center"/>
                    <w:rPr>
                      <w:sz w:val="16"/>
                      <w:szCs w:val="16"/>
                    </w:rPr>
                  </w:pPr>
                </w:p>
                <w:p w14:paraId="48769E56" w14:textId="77777777" w:rsidR="008337E4" w:rsidRPr="007E5C3A" w:rsidRDefault="008337E4" w:rsidP="008337E4">
                  <w:pPr>
                    <w:jc w:val="center"/>
                    <w:rPr>
                      <w:sz w:val="16"/>
                      <w:szCs w:val="16"/>
                    </w:rPr>
                  </w:pPr>
                  <w:r w:rsidRPr="007E5C3A">
                    <w:rPr>
                      <w:sz w:val="16"/>
                      <w:szCs w:val="16"/>
                    </w:rPr>
                    <w:t>passed</w:t>
                  </w:r>
                </w:p>
                <w:p w14:paraId="1DCFBEDB" w14:textId="77777777" w:rsidR="008337E4" w:rsidRDefault="008337E4" w:rsidP="00791FF9">
                  <w:pPr>
                    <w:jc w:val="center"/>
                    <w:rPr>
                      <w:sz w:val="16"/>
                      <w:szCs w:val="16"/>
                    </w:rPr>
                  </w:pPr>
                </w:p>
                <w:p w14:paraId="3C7A9748" w14:textId="5404A05E" w:rsidR="008337E4" w:rsidRPr="00BE7905" w:rsidRDefault="008337E4" w:rsidP="00791FF9">
                  <w:pPr>
                    <w:jc w:val="center"/>
                    <w:rPr>
                      <w:sz w:val="16"/>
                      <w:szCs w:val="16"/>
                    </w:rPr>
                  </w:pPr>
                  <w:r>
                    <w:rPr>
                      <w:sz w:val="16"/>
                      <w:szCs w:val="16"/>
                    </w:rPr>
                    <w:t>submit button sent to database</w:t>
                  </w:r>
                </w:p>
              </w:tc>
              <w:tc>
                <w:tcPr>
                  <w:tcW w:w="1521" w:type="dxa"/>
                </w:tcPr>
                <w:p w14:paraId="6FDF2639" w14:textId="77777777" w:rsidR="00BE7905" w:rsidRDefault="00BE7905" w:rsidP="00791FF9">
                  <w:pPr>
                    <w:jc w:val="center"/>
                    <w:rPr>
                      <w:sz w:val="16"/>
                      <w:szCs w:val="16"/>
                    </w:rPr>
                  </w:pPr>
                </w:p>
                <w:p w14:paraId="5ECA565C" w14:textId="77777777" w:rsidR="00BE7905" w:rsidRPr="007E5C3A" w:rsidRDefault="00BE7905" w:rsidP="00BE7905">
                  <w:pPr>
                    <w:jc w:val="center"/>
                    <w:rPr>
                      <w:sz w:val="16"/>
                      <w:szCs w:val="16"/>
                    </w:rPr>
                  </w:pPr>
                  <w:r w:rsidRPr="007E5C3A">
                    <w:rPr>
                      <w:sz w:val="16"/>
                      <w:szCs w:val="16"/>
                    </w:rPr>
                    <w:t>passed</w:t>
                  </w:r>
                </w:p>
                <w:p w14:paraId="135FF8CB" w14:textId="77777777" w:rsidR="00BE7905" w:rsidRPr="007E5C3A" w:rsidRDefault="00BE7905" w:rsidP="00BE7905">
                  <w:pPr>
                    <w:jc w:val="center"/>
                    <w:rPr>
                      <w:sz w:val="16"/>
                      <w:szCs w:val="16"/>
                    </w:rPr>
                  </w:pPr>
                </w:p>
                <w:p w14:paraId="78DC5993" w14:textId="77777777" w:rsidR="00BE7905" w:rsidRDefault="00BE7905" w:rsidP="00BE7905">
                  <w:pPr>
                    <w:jc w:val="center"/>
                    <w:rPr>
                      <w:sz w:val="16"/>
                      <w:szCs w:val="16"/>
                    </w:rPr>
                  </w:pPr>
                  <w:r w:rsidRPr="007E5C3A">
                    <w:rPr>
                      <w:sz w:val="16"/>
                      <w:szCs w:val="16"/>
                    </w:rPr>
                    <w:t>Contact Us - Message sent successfully</w:t>
                  </w:r>
                </w:p>
                <w:p w14:paraId="460A6D33" w14:textId="63D83067" w:rsidR="00BE7905" w:rsidRPr="00BE7905" w:rsidRDefault="00BE7905" w:rsidP="00BE7905">
                  <w:pPr>
                    <w:jc w:val="center"/>
                    <w:rPr>
                      <w:sz w:val="16"/>
                      <w:szCs w:val="16"/>
                    </w:rPr>
                  </w:pPr>
                </w:p>
              </w:tc>
              <w:tc>
                <w:tcPr>
                  <w:tcW w:w="1521" w:type="dxa"/>
                </w:tcPr>
                <w:p w14:paraId="2FD644DA" w14:textId="77777777" w:rsidR="00BE7905" w:rsidRDefault="00BE7905" w:rsidP="00791FF9">
                  <w:pPr>
                    <w:jc w:val="center"/>
                    <w:rPr>
                      <w:sz w:val="16"/>
                      <w:szCs w:val="16"/>
                    </w:rPr>
                  </w:pPr>
                </w:p>
                <w:p w14:paraId="4A1C3776" w14:textId="77777777" w:rsidR="00BE7905" w:rsidRPr="007E5C3A" w:rsidRDefault="00BE7905" w:rsidP="00BE7905">
                  <w:pPr>
                    <w:jc w:val="center"/>
                    <w:rPr>
                      <w:b/>
                      <w:bCs/>
                      <w:sz w:val="16"/>
                      <w:szCs w:val="16"/>
                    </w:rPr>
                  </w:pPr>
                  <w:r w:rsidRPr="007E5C3A">
                    <w:rPr>
                      <w:b/>
                      <w:bCs/>
                      <w:sz w:val="16"/>
                      <w:szCs w:val="16"/>
                    </w:rPr>
                    <w:t>NOT READY:</w:t>
                  </w:r>
                </w:p>
                <w:p w14:paraId="378882A8" w14:textId="77777777" w:rsidR="00BE7905" w:rsidRPr="007E5C3A" w:rsidRDefault="00BE7905" w:rsidP="00BE7905">
                  <w:pPr>
                    <w:jc w:val="center"/>
                    <w:rPr>
                      <w:sz w:val="16"/>
                      <w:szCs w:val="16"/>
                    </w:rPr>
                  </w:pPr>
                  <w:r w:rsidRPr="007E5C3A">
                    <w:rPr>
                      <w:sz w:val="16"/>
                      <w:szCs w:val="16"/>
                    </w:rPr>
                    <w:t>OFFLINE Save</w:t>
                  </w:r>
                </w:p>
                <w:p w14:paraId="0B094A3D" w14:textId="77777777" w:rsidR="00BE7905" w:rsidRPr="007E5C3A" w:rsidRDefault="00BE7905" w:rsidP="00BE7905">
                  <w:pPr>
                    <w:jc w:val="center"/>
                    <w:rPr>
                      <w:sz w:val="16"/>
                      <w:szCs w:val="16"/>
                    </w:rPr>
                  </w:pPr>
                  <w:r w:rsidRPr="007E5C3A">
                    <w:rPr>
                      <w:sz w:val="16"/>
                      <w:szCs w:val="16"/>
                    </w:rPr>
                    <w:t>OFFLINE Data</w:t>
                  </w:r>
                </w:p>
                <w:p w14:paraId="190C1CFD" w14:textId="77777777" w:rsidR="00BE7905" w:rsidRPr="00BE7905" w:rsidRDefault="00BE7905" w:rsidP="00791FF9">
                  <w:pPr>
                    <w:jc w:val="center"/>
                    <w:rPr>
                      <w:sz w:val="16"/>
                      <w:szCs w:val="16"/>
                    </w:rPr>
                  </w:pPr>
                </w:p>
              </w:tc>
            </w:tr>
            <w:tr w:rsidR="006940CC" w14:paraId="47080ADD" w14:textId="77777777" w:rsidTr="0053637A">
              <w:tc>
                <w:tcPr>
                  <w:tcW w:w="1520" w:type="dxa"/>
                </w:tcPr>
                <w:p w14:paraId="1A881C35" w14:textId="77777777" w:rsidR="00BE7905" w:rsidRDefault="00BE7905" w:rsidP="00791FF9">
                  <w:pPr>
                    <w:jc w:val="center"/>
                    <w:rPr>
                      <w:b/>
                      <w:bCs/>
                      <w:sz w:val="16"/>
                      <w:szCs w:val="16"/>
                    </w:rPr>
                  </w:pPr>
                </w:p>
                <w:p w14:paraId="104D67EF" w14:textId="77777777" w:rsidR="00BE7905" w:rsidRDefault="00BE7905" w:rsidP="00791FF9">
                  <w:pPr>
                    <w:jc w:val="center"/>
                    <w:rPr>
                      <w:b/>
                      <w:bCs/>
                      <w:sz w:val="16"/>
                      <w:szCs w:val="16"/>
                    </w:rPr>
                  </w:pPr>
                  <w:r>
                    <w:rPr>
                      <w:b/>
                      <w:bCs/>
                      <w:sz w:val="16"/>
                      <w:szCs w:val="16"/>
                    </w:rPr>
                    <w:lastRenderedPageBreak/>
                    <w:t>Form Validation</w:t>
                  </w:r>
                </w:p>
                <w:p w14:paraId="72BDE4CF" w14:textId="72AED91E" w:rsidR="00BE7905" w:rsidRPr="00BE7905" w:rsidRDefault="00BE7905" w:rsidP="00BE7905">
                  <w:pPr>
                    <w:jc w:val="center"/>
                    <w:rPr>
                      <w:b/>
                      <w:bCs/>
                      <w:sz w:val="16"/>
                      <w:szCs w:val="16"/>
                    </w:rPr>
                  </w:pPr>
                </w:p>
              </w:tc>
              <w:tc>
                <w:tcPr>
                  <w:tcW w:w="1520" w:type="dxa"/>
                </w:tcPr>
                <w:p w14:paraId="79FFD640" w14:textId="77777777" w:rsidR="00BE7905" w:rsidRPr="00BE7905" w:rsidRDefault="00BE7905" w:rsidP="00791FF9">
                  <w:pPr>
                    <w:jc w:val="center"/>
                    <w:rPr>
                      <w:sz w:val="16"/>
                      <w:szCs w:val="16"/>
                    </w:rPr>
                  </w:pPr>
                </w:p>
              </w:tc>
              <w:tc>
                <w:tcPr>
                  <w:tcW w:w="1521" w:type="dxa"/>
                </w:tcPr>
                <w:p w14:paraId="66CB5B98" w14:textId="77777777" w:rsidR="00BE7905" w:rsidRPr="00BE7905" w:rsidRDefault="00BE7905" w:rsidP="00791FF9">
                  <w:pPr>
                    <w:jc w:val="center"/>
                    <w:rPr>
                      <w:sz w:val="16"/>
                      <w:szCs w:val="16"/>
                    </w:rPr>
                  </w:pPr>
                </w:p>
              </w:tc>
              <w:tc>
                <w:tcPr>
                  <w:tcW w:w="1521" w:type="dxa"/>
                </w:tcPr>
                <w:p w14:paraId="5AEBD762" w14:textId="77777777" w:rsidR="00BE7905" w:rsidRDefault="00BE7905" w:rsidP="00791FF9">
                  <w:pPr>
                    <w:jc w:val="center"/>
                    <w:rPr>
                      <w:sz w:val="16"/>
                      <w:szCs w:val="16"/>
                    </w:rPr>
                  </w:pPr>
                </w:p>
                <w:p w14:paraId="24B2A80A" w14:textId="31C1EA1C" w:rsidR="00BE7905" w:rsidRDefault="006940CC" w:rsidP="00BE7905">
                  <w:pPr>
                    <w:jc w:val="center"/>
                    <w:rPr>
                      <w:sz w:val="16"/>
                      <w:szCs w:val="16"/>
                    </w:rPr>
                  </w:pPr>
                  <w:r>
                    <w:rPr>
                      <w:sz w:val="16"/>
                      <w:szCs w:val="16"/>
                    </w:rPr>
                    <w:lastRenderedPageBreak/>
                    <w:t>passed</w:t>
                  </w:r>
                </w:p>
                <w:p w14:paraId="2224C512" w14:textId="77777777" w:rsidR="006940CC" w:rsidRDefault="006940CC" w:rsidP="00BE7905">
                  <w:pPr>
                    <w:jc w:val="center"/>
                    <w:rPr>
                      <w:sz w:val="16"/>
                      <w:szCs w:val="16"/>
                    </w:rPr>
                  </w:pPr>
                </w:p>
                <w:p w14:paraId="7FE60E44" w14:textId="77777777" w:rsidR="00BE7905" w:rsidRDefault="006940CC" w:rsidP="006940CC">
                  <w:pPr>
                    <w:jc w:val="center"/>
                    <w:rPr>
                      <w:sz w:val="16"/>
                      <w:szCs w:val="16"/>
                    </w:rPr>
                  </w:pPr>
                  <w:r w:rsidRPr="006940CC">
                    <w:rPr>
                      <w:sz w:val="16"/>
                      <w:szCs w:val="16"/>
                    </w:rPr>
                    <w:t xml:space="preserve">Check Out Date Time must be later than Check </w:t>
                  </w:r>
                  <w:proofErr w:type="gramStart"/>
                  <w:r w:rsidRPr="006940CC">
                    <w:rPr>
                      <w:sz w:val="16"/>
                      <w:szCs w:val="16"/>
                    </w:rPr>
                    <w:t>In</w:t>
                  </w:r>
                  <w:proofErr w:type="gramEnd"/>
                  <w:r w:rsidRPr="006940CC">
                    <w:rPr>
                      <w:sz w:val="16"/>
                      <w:szCs w:val="16"/>
                    </w:rPr>
                    <w:t xml:space="preserve"> Date Time.</w:t>
                  </w:r>
                </w:p>
                <w:p w14:paraId="44FE8952" w14:textId="77777777" w:rsidR="006940CC" w:rsidRDefault="006940CC" w:rsidP="006940CC">
                  <w:pPr>
                    <w:jc w:val="center"/>
                    <w:rPr>
                      <w:sz w:val="16"/>
                      <w:szCs w:val="16"/>
                    </w:rPr>
                  </w:pPr>
                </w:p>
                <w:p w14:paraId="7A88D067" w14:textId="6C1FF3A3" w:rsidR="006940CC" w:rsidRDefault="006940CC" w:rsidP="006940CC">
                  <w:pPr>
                    <w:jc w:val="center"/>
                    <w:rPr>
                      <w:sz w:val="16"/>
                      <w:szCs w:val="16"/>
                    </w:rPr>
                  </w:pPr>
                  <w:r w:rsidRPr="006940CC">
                    <w:rPr>
                      <w:noProof/>
                      <w:sz w:val="16"/>
                      <w:szCs w:val="16"/>
                    </w:rPr>
                    <w:drawing>
                      <wp:inline distT="0" distB="0" distL="0" distR="0" wp14:anchorId="20D29E8A" wp14:editId="6D277C26">
                        <wp:extent cx="687102" cy="177421"/>
                        <wp:effectExtent l="0" t="0" r="0" b="0"/>
                        <wp:docPr id="189301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16213" name=""/>
                                <pic:cNvPicPr/>
                              </pic:nvPicPr>
                              <pic:blipFill>
                                <a:blip r:embed="rId18"/>
                                <a:stretch>
                                  <a:fillRect/>
                                </a:stretch>
                              </pic:blipFill>
                              <pic:spPr>
                                <a:xfrm>
                                  <a:off x="0" y="0"/>
                                  <a:ext cx="744276" cy="192184"/>
                                </a:xfrm>
                                <a:prstGeom prst="rect">
                                  <a:avLst/>
                                </a:prstGeom>
                              </pic:spPr>
                            </pic:pic>
                          </a:graphicData>
                        </a:graphic>
                      </wp:inline>
                    </w:drawing>
                  </w:r>
                </w:p>
                <w:p w14:paraId="10E06BB0" w14:textId="77777777" w:rsidR="006940CC" w:rsidRDefault="006940CC" w:rsidP="006940CC">
                  <w:pPr>
                    <w:jc w:val="center"/>
                    <w:rPr>
                      <w:sz w:val="16"/>
                      <w:szCs w:val="16"/>
                    </w:rPr>
                  </w:pPr>
                </w:p>
                <w:p w14:paraId="2285CA49" w14:textId="08513DE6" w:rsidR="006940CC" w:rsidRPr="00BE7905" w:rsidRDefault="006940CC" w:rsidP="006940CC">
                  <w:pPr>
                    <w:jc w:val="center"/>
                    <w:rPr>
                      <w:sz w:val="16"/>
                      <w:szCs w:val="16"/>
                    </w:rPr>
                  </w:pPr>
                </w:p>
              </w:tc>
              <w:tc>
                <w:tcPr>
                  <w:tcW w:w="1521" w:type="dxa"/>
                </w:tcPr>
                <w:p w14:paraId="01AE13DC" w14:textId="77777777" w:rsidR="00BE7905" w:rsidRPr="00BE7905" w:rsidRDefault="00BE7905" w:rsidP="00791FF9">
                  <w:pPr>
                    <w:jc w:val="center"/>
                    <w:rPr>
                      <w:sz w:val="16"/>
                      <w:szCs w:val="16"/>
                    </w:rPr>
                  </w:pPr>
                </w:p>
              </w:tc>
              <w:tc>
                <w:tcPr>
                  <w:tcW w:w="1521" w:type="dxa"/>
                </w:tcPr>
                <w:p w14:paraId="0E3CA163" w14:textId="77777777" w:rsidR="00BE7905" w:rsidRPr="00BE7905" w:rsidRDefault="00BE7905" w:rsidP="00791FF9">
                  <w:pPr>
                    <w:jc w:val="center"/>
                    <w:rPr>
                      <w:sz w:val="16"/>
                      <w:szCs w:val="16"/>
                    </w:rPr>
                  </w:pPr>
                </w:p>
              </w:tc>
            </w:tr>
            <w:tr w:rsidR="006940CC" w14:paraId="4A87670B" w14:textId="77777777" w:rsidTr="0053637A">
              <w:tc>
                <w:tcPr>
                  <w:tcW w:w="1520" w:type="dxa"/>
                </w:tcPr>
                <w:p w14:paraId="655F83C9" w14:textId="77777777" w:rsidR="00791FF9" w:rsidRPr="00BE7905" w:rsidRDefault="00791FF9" w:rsidP="00791FF9">
                  <w:pPr>
                    <w:jc w:val="center"/>
                    <w:rPr>
                      <w:b/>
                      <w:bCs/>
                      <w:sz w:val="16"/>
                      <w:szCs w:val="16"/>
                    </w:rPr>
                  </w:pPr>
                </w:p>
                <w:p w14:paraId="1C4FB420" w14:textId="77777777" w:rsidR="00791FF9" w:rsidRPr="00BE7905" w:rsidRDefault="00791FF9" w:rsidP="00791FF9">
                  <w:pPr>
                    <w:jc w:val="center"/>
                    <w:rPr>
                      <w:b/>
                      <w:bCs/>
                      <w:sz w:val="16"/>
                      <w:szCs w:val="16"/>
                    </w:rPr>
                  </w:pPr>
                  <w:r w:rsidRPr="00BE7905">
                    <w:rPr>
                      <w:b/>
                      <w:bCs/>
                      <w:sz w:val="16"/>
                      <w:szCs w:val="16"/>
                    </w:rPr>
                    <w:t>Database Captured</w:t>
                  </w:r>
                </w:p>
              </w:tc>
              <w:tc>
                <w:tcPr>
                  <w:tcW w:w="1520" w:type="dxa"/>
                </w:tcPr>
                <w:p w14:paraId="38BDFE00" w14:textId="77777777" w:rsidR="00791FF9" w:rsidRPr="00BE7905" w:rsidRDefault="00791FF9" w:rsidP="00791FF9">
                  <w:pPr>
                    <w:jc w:val="center"/>
                    <w:rPr>
                      <w:sz w:val="16"/>
                      <w:szCs w:val="16"/>
                    </w:rPr>
                  </w:pPr>
                </w:p>
              </w:tc>
              <w:tc>
                <w:tcPr>
                  <w:tcW w:w="1521" w:type="dxa"/>
                </w:tcPr>
                <w:p w14:paraId="6BC61FB0" w14:textId="77777777" w:rsidR="00791FF9" w:rsidRPr="00BE7905" w:rsidRDefault="00791FF9" w:rsidP="00791FF9">
                  <w:pPr>
                    <w:jc w:val="center"/>
                    <w:rPr>
                      <w:sz w:val="16"/>
                      <w:szCs w:val="16"/>
                    </w:rPr>
                  </w:pPr>
                </w:p>
              </w:tc>
              <w:tc>
                <w:tcPr>
                  <w:tcW w:w="1521" w:type="dxa"/>
                </w:tcPr>
                <w:p w14:paraId="2ABA8D0A" w14:textId="77777777" w:rsidR="00791FF9" w:rsidRDefault="00791FF9" w:rsidP="00791FF9">
                  <w:pPr>
                    <w:jc w:val="center"/>
                    <w:rPr>
                      <w:sz w:val="16"/>
                      <w:szCs w:val="16"/>
                    </w:rPr>
                  </w:pPr>
                </w:p>
                <w:p w14:paraId="3F612B2F" w14:textId="77777777" w:rsidR="00BE7905" w:rsidRDefault="00BE7905" w:rsidP="00BE7905">
                  <w:pPr>
                    <w:jc w:val="center"/>
                    <w:rPr>
                      <w:sz w:val="16"/>
                      <w:szCs w:val="16"/>
                    </w:rPr>
                  </w:pPr>
                  <w:r>
                    <w:rPr>
                      <w:sz w:val="16"/>
                      <w:szCs w:val="16"/>
                    </w:rPr>
                    <w:t>Passed</w:t>
                  </w:r>
                </w:p>
                <w:p w14:paraId="0DC27814" w14:textId="77777777" w:rsidR="00BE7905" w:rsidRDefault="00BE7905" w:rsidP="00BE7905">
                  <w:pPr>
                    <w:jc w:val="center"/>
                    <w:rPr>
                      <w:sz w:val="16"/>
                      <w:szCs w:val="16"/>
                    </w:rPr>
                  </w:pPr>
                  <w:r>
                    <w:rPr>
                      <w:sz w:val="16"/>
                      <w:szCs w:val="16"/>
                    </w:rPr>
                    <w:t>Data saved well</w:t>
                  </w:r>
                </w:p>
                <w:p w14:paraId="5A3BB37A" w14:textId="77777777" w:rsidR="00BE7905" w:rsidRPr="00BE7905" w:rsidRDefault="00BE7905" w:rsidP="00791FF9">
                  <w:pPr>
                    <w:jc w:val="center"/>
                    <w:rPr>
                      <w:sz w:val="16"/>
                      <w:szCs w:val="16"/>
                    </w:rPr>
                  </w:pPr>
                </w:p>
                <w:p w14:paraId="51C173E6" w14:textId="77777777" w:rsidR="00791FF9" w:rsidRPr="00BE7905" w:rsidRDefault="00791FF9" w:rsidP="00791FF9">
                  <w:pPr>
                    <w:jc w:val="center"/>
                    <w:rPr>
                      <w:sz w:val="16"/>
                      <w:szCs w:val="16"/>
                    </w:rPr>
                  </w:pPr>
                  <w:r w:rsidRPr="00BE7905">
                    <w:rPr>
                      <w:sz w:val="16"/>
                      <w:szCs w:val="16"/>
                    </w:rPr>
                    <w:t>20240702</w:t>
                  </w:r>
                </w:p>
                <w:p w14:paraId="05883266" w14:textId="77777777" w:rsidR="00791FF9" w:rsidRPr="00BE7905" w:rsidRDefault="00791FF9" w:rsidP="00791FF9">
                  <w:pPr>
                    <w:jc w:val="center"/>
                    <w:rPr>
                      <w:sz w:val="16"/>
                      <w:szCs w:val="16"/>
                    </w:rPr>
                  </w:pPr>
                  <w:r w:rsidRPr="00BE7905">
                    <w:rPr>
                      <w:sz w:val="16"/>
                      <w:szCs w:val="16"/>
                    </w:rPr>
                    <w:t>Success</w:t>
                  </w:r>
                </w:p>
                <w:p w14:paraId="55021F7C" w14:textId="77777777" w:rsidR="00791FF9" w:rsidRDefault="00791FF9" w:rsidP="00791FF9">
                  <w:pPr>
                    <w:jc w:val="center"/>
                    <w:rPr>
                      <w:sz w:val="16"/>
                      <w:szCs w:val="16"/>
                    </w:rPr>
                  </w:pPr>
                </w:p>
                <w:p w14:paraId="7FA767D8" w14:textId="1B8FA300" w:rsidR="00BE7905" w:rsidRPr="006638CC" w:rsidRDefault="006F68C1" w:rsidP="006F68C1">
                  <w:pPr>
                    <w:rPr>
                      <w:b/>
                      <w:bCs/>
                      <w:sz w:val="16"/>
                      <w:szCs w:val="16"/>
                    </w:rPr>
                  </w:pPr>
                  <w:r w:rsidRPr="006638CC">
                    <w:rPr>
                      <w:b/>
                      <w:bCs/>
                      <w:sz w:val="16"/>
                      <w:szCs w:val="16"/>
                    </w:rPr>
                    <w:t>TABLE: registration</w:t>
                  </w:r>
                </w:p>
                <w:p w14:paraId="7C41555D" w14:textId="6B93D4AC" w:rsidR="006F68C1" w:rsidRDefault="006F68C1" w:rsidP="006F68C1">
                  <w:pPr>
                    <w:rPr>
                      <w:sz w:val="16"/>
                      <w:szCs w:val="16"/>
                    </w:rPr>
                  </w:pPr>
                  <w:proofErr w:type="spellStart"/>
                  <w:r>
                    <w:rPr>
                      <w:sz w:val="16"/>
                      <w:szCs w:val="16"/>
                    </w:rPr>
                    <w:t>aVolHours</w:t>
                  </w:r>
                  <w:proofErr w:type="spellEnd"/>
                  <w:r>
                    <w:rPr>
                      <w:sz w:val="16"/>
                      <w:szCs w:val="16"/>
                    </w:rPr>
                    <w:t xml:space="preserve"> updated</w:t>
                  </w:r>
                </w:p>
                <w:p w14:paraId="2B84D496" w14:textId="77777777" w:rsidR="006F68C1" w:rsidRDefault="006F68C1" w:rsidP="006F68C1">
                  <w:pPr>
                    <w:rPr>
                      <w:sz w:val="16"/>
                      <w:szCs w:val="16"/>
                    </w:rPr>
                  </w:pPr>
                </w:p>
                <w:p w14:paraId="1E914ECE" w14:textId="6FC38AE1" w:rsidR="006F68C1" w:rsidRPr="006638CC" w:rsidRDefault="006F68C1" w:rsidP="006F68C1">
                  <w:pPr>
                    <w:rPr>
                      <w:b/>
                      <w:bCs/>
                      <w:sz w:val="16"/>
                      <w:szCs w:val="16"/>
                    </w:rPr>
                  </w:pPr>
                  <w:r w:rsidRPr="006638CC">
                    <w:rPr>
                      <w:b/>
                      <w:bCs/>
                      <w:sz w:val="16"/>
                      <w:szCs w:val="16"/>
                    </w:rPr>
                    <w:t>TABLE: attendance</w:t>
                  </w:r>
                </w:p>
                <w:p w14:paraId="7FDD779D" w14:textId="7BFB1D15" w:rsidR="006F68C1" w:rsidRDefault="006F68C1" w:rsidP="006F68C1">
                  <w:pPr>
                    <w:rPr>
                      <w:sz w:val="16"/>
                      <w:szCs w:val="16"/>
                    </w:rPr>
                  </w:pPr>
                  <w:proofErr w:type="spellStart"/>
                  <w:r>
                    <w:rPr>
                      <w:sz w:val="16"/>
                      <w:szCs w:val="16"/>
                    </w:rPr>
                    <w:t>IDregistration</w:t>
                  </w:r>
                  <w:proofErr w:type="spellEnd"/>
                  <w:r>
                    <w:rPr>
                      <w:sz w:val="16"/>
                      <w:szCs w:val="16"/>
                    </w:rPr>
                    <w:t xml:space="preserve"> </w:t>
                  </w:r>
                </w:p>
                <w:p w14:paraId="255D9938" w14:textId="0C4B1135" w:rsidR="006F68C1" w:rsidRDefault="006F68C1" w:rsidP="006F68C1">
                  <w:pPr>
                    <w:rPr>
                      <w:sz w:val="16"/>
                      <w:szCs w:val="16"/>
                    </w:rPr>
                  </w:pPr>
                  <w:proofErr w:type="spellStart"/>
                  <w:r>
                    <w:rPr>
                      <w:sz w:val="16"/>
                      <w:szCs w:val="16"/>
                    </w:rPr>
                    <w:t>ChkInDTS</w:t>
                  </w:r>
                  <w:proofErr w:type="spellEnd"/>
                </w:p>
                <w:p w14:paraId="44B71682" w14:textId="476939DD" w:rsidR="006F68C1" w:rsidRDefault="006F68C1" w:rsidP="006F68C1">
                  <w:pPr>
                    <w:rPr>
                      <w:sz w:val="16"/>
                      <w:szCs w:val="16"/>
                    </w:rPr>
                  </w:pPr>
                  <w:proofErr w:type="spellStart"/>
                  <w:r>
                    <w:rPr>
                      <w:sz w:val="16"/>
                      <w:szCs w:val="16"/>
                    </w:rPr>
                    <w:t>ChkOutDTS</w:t>
                  </w:r>
                  <w:proofErr w:type="spellEnd"/>
                </w:p>
                <w:p w14:paraId="1763DDFD" w14:textId="7F91DE0B" w:rsidR="006F68C1" w:rsidRDefault="006F68C1" w:rsidP="006F68C1">
                  <w:pPr>
                    <w:rPr>
                      <w:sz w:val="16"/>
                      <w:szCs w:val="16"/>
                    </w:rPr>
                  </w:pPr>
                  <w:r>
                    <w:rPr>
                      <w:sz w:val="16"/>
                      <w:szCs w:val="16"/>
                    </w:rPr>
                    <w:t>volHours</w:t>
                  </w:r>
                </w:p>
                <w:p w14:paraId="1897B0EE" w14:textId="4A9451E2" w:rsidR="006F68C1" w:rsidRDefault="006F68C1" w:rsidP="006F68C1">
                  <w:pPr>
                    <w:rPr>
                      <w:sz w:val="16"/>
                      <w:szCs w:val="16"/>
                    </w:rPr>
                  </w:pPr>
                  <w:proofErr w:type="spellStart"/>
                  <w:r>
                    <w:rPr>
                      <w:sz w:val="16"/>
                      <w:szCs w:val="16"/>
                    </w:rPr>
                    <w:t>aVolHours</w:t>
                  </w:r>
                  <w:proofErr w:type="spellEnd"/>
                </w:p>
                <w:p w14:paraId="2C04F6B4" w14:textId="77777777" w:rsidR="006F68C1" w:rsidRDefault="006F68C1" w:rsidP="006F68C1">
                  <w:pPr>
                    <w:rPr>
                      <w:sz w:val="16"/>
                      <w:szCs w:val="16"/>
                    </w:rPr>
                  </w:pPr>
                </w:p>
                <w:p w14:paraId="32CACDC5" w14:textId="3AC356BF" w:rsidR="006F68C1" w:rsidRPr="00BE7905" w:rsidRDefault="006F68C1" w:rsidP="006F68C1">
                  <w:pPr>
                    <w:rPr>
                      <w:sz w:val="16"/>
                      <w:szCs w:val="16"/>
                    </w:rPr>
                  </w:pPr>
                  <w:r>
                    <w:rPr>
                      <w:sz w:val="16"/>
                      <w:szCs w:val="16"/>
                    </w:rPr>
                    <w:t>To check all updated?</w:t>
                  </w:r>
                </w:p>
                <w:p w14:paraId="4D7ECD3C" w14:textId="77777777" w:rsidR="00791FF9" w:rsidRPr="00BE7905" w:rsidRDefault="00791FF9" w:rsidP="00791FF9">
                  <w:pPr>
                    <w:jc w:val="center"/>
                    <w:rPr>
                      <w:sz w:val="16"/>
                      <w:szCs w:val="16"/>
                    </w:rPr>
                  </w:pPr>
                </w:p>
              </w:tc>
              <w:tc>
                <w:tcPr>
                  <w:tcW w:w="1521" w:type="dxa"/>
                </w:tcPr>
                <w:p w14:paraId="149453F0" w14:textId="77777777" w:rsidR="00791FF9" w:rsidRPr="00BE7905" w:rsidRDefault="00791FF9" w:rsidP="00791FF9">
                  <w:pPr>
                    <w:jc w:val="center"/>
                    <w:rPr>
                      <w:sz w:val="16"/>
                      <w:szCs w:val="16"/>
                    </w:rPr>
                  </w:pPr>
                </w:p>
              </w:tc>
              <w:tc>
                <w:tcPr>
                  <w:tcW w:w="1521" w:type="dxa"/>
                </w:tcPr>
                <w:p w14:paraId="1964C933" w14:textId="77777777" w:rsidR="00791FF9" w:rsidRPr="00BE7905" w:rsidRDefault="00791FF9" w:rsidP="00791FF9">
                  <w:pPr>
                    <w:jc w:val="center"/>
                    <w:rPr>
                      <w:sz w:val="16"/>
                      <w:szCs w:val="16"/>
                    </w:rPr>
                  </w:pPr>
                </w:p>
              </w:tc>
            </w:tr>
            <w:tr w:rsidR="006940CC" w14:paraId="66CFB8BF" w14:textId="77777777" w:rsidTr="0053637A">
              <w:tc>
                <w:tcPr>
                  <w:tcW w:w="1520" w:type="dxa"/>
                </w:tcPr>
                <w:p w14:paraId="4788EFB5" w14:textId="77777777" w:rsidR="00791FF9" w:rsidRPr="00BE7905" w:rsidRDefault="00791FF9" w:rsidP="00791FF9">
                  <w:pPr>
                    <w:jc w:val="center"/>
                    <w:rPr>
                      <w:b/>
                      <w:bCs/>
                      <w:sz w:val="16"/>
                      <w:szCs w:val="16"/>
                    </w:rPr>
                  </w:pPr>
                </w:p>
                <w:p w14:paraId="6B60BD01" w14:textId="77777777" w:rsidR="00791FF9" w:rsidRPr="00BE7905" w:rsidRDefault="00791FF9" w:rsidP="00791FF9">
                  <w:pPr>
                    <w:jc w:val="center"/>
                    <w:rPr>
                      <w:b/>
                      <w:bCs/>
                      <w:sz w:val="16"/>
                      <w:szCs w:val="16"/>
                    </w:rPr>
                  </w:pPr>
                  <w:r w:rsidRPr="00BE7905">
                    <w:rPr>
                      <w:b/>
                      <w:bCs/>
                      <w:sz w:val="16"/>
                      <w:szCs w:val="16"/>
                    </w:rPr>
                    <w:t>Programming Debug</w:t>
                  </w:r>
                </w:p>
                <w:p w14:paraId="793FCFCA" w14:textId="77777777" w:rsidR="00791FF9" w:rsidRPr="00BE7905" w:rsidRDefault="00791FF9" w:rsidP="00791FF9">
                  <w:pPr>
                    <w:jc w:val="center"/>
                    <w:rPr>
                      <w:b/>
                      <w:bCs/>
                      <w:sz w:val="16"/>
                      <w:szCs w:val="16"/>
                    </w:rPr>
                  </w:pPr>
                </w:p>
              </w:tc>
              <w:tc>
                <w:tcPr>
                  <w:tcW w:w="1520" w:type="dxa"/>
                </w:tcPr>
                <w:p w14:paraId="20135F1D" w14:textId="77777777" w:rsidR="00791FF9" w:rsidRPr="00BE7905" w:rsidRDefault="00791FF9" w:rsidP="00791FF9">
                  <w:pPr>
                    <w:jc w:val="center"/>
                    <w:rPr>
                      <w:sz w:val="16"/>
                      <w:szCs w:val="16"/>
                    </w:rPr>
                  </w:pPr>
                </w:p>
              </w:tc>
              <w:tc>
                <w:tcPr>
                  <w:tcW w:w="1521" w:type="dxa"/>
                </w:tcPr>
                <w:p w14:paraId="22349036" w14:textId="77777777" w:rsidR="00791FF9" w:rsidRPr="00BE7905" w:rsidRDefault="00791FF9" w:rsidP="00791FF9">
                  <w:pPr>
                    <w:jc w:val="center"/>
                    <w:rPr>
                      <w:sz w:val="16"/>
                      <w:szCs w:val="16"/>
                    </w:rPr>
                  </w:pPr>
                </w:p>
                <w:p w14:paraId="558D35B1" w14:textId="77777777" w:rsidR="00791FF9" w:rsidRPr="00BE7905" w:rsidRDefault="00791FF9" w:rsidP="00791FF9">
                  <w:pPr>
                    <w:jc w:val="center"/>
                    <w:rPr>
                      <w:sz w:val="16"/>
                      <w:szCs w:val="16"/>
                    </w:rPr>
                  </w:pPr>
                  <w:r w:rsidRPr="00BE7905">
                    <w:rPr>
                      <w:sz w:val="16"/>
                      <w:szCs w:val="16"/>
                    </w:rPr>
                    <w:t>completed</w:t>
                  </w:r>
                </w:p>
              </w:tc>
              <w:tc>
                <w:tcPr>
                  <w:tcW w:w="1521" w:type="dxa"/>
                </w:tcPr>
                <w:p w14:paraId="2551AB7B" w14:textId="77777777" w:rsidR="00791FF9" w:rsidRDefault="00791FF9" w:rsidP="00791FF9">
                  <w:pPr>
                    <w:jc w:val="center"/>
                    <w:rPr>
                      <w:sz w:val="16"/>
                      <w:szCs w:val="16"/>
                    </w:rPr>
                  </w:pPr>
                </w:p>
                <w:p w14:paraId="1BB5372D" w14:textId="234D8182" w:rsidR="008337E4" w:rsidRDefault="008337E4" w:rsidP="00791FF9">
                  <w:pPr>
                    <w:jc w:val="center"/>
                    <w:rPr>
                      <w:sz w:val="16"/>
                      <w:szCs w:val="16"/>
                    </w:rPr>
                  </w:pPr>
                  <w:r>
                    <w:rPr>
                      <w:sz w:val="16"/>
                      <w:szCs w:val="16"/>
                    </w:rPr>
                    <w:t>Passed</w:t>
                  </w:r>
                </w:p>
                <w:p w14:paraId="1D24EAE3" w14:textId="77777777" w:rsidR="008337E4" w:rsidRDefault="008337E4" w:rsidP="00791FF9">
                  <w:pPr>
                    <w:jc w:val="center"/>
                    <w:rPr>
                      <w:sz w:val="16"/>
                      <w:szCs w:val="16"/>
                    </w:rPr>
                  </w:pPr>
                </w:p>
                <w:p w14:paraId="6FF9B990" w14:textId="28337D0B" w:rsidR="008337E4" w:rsidRDefault="008337E4" w:rsidP="00791FF9">
                  <w:pPr>
                    <w:jc w:val="center"/>
                    <w:rPr>
                      <w:sz w:val="16"/>
                      <w:szCs w:val="16"/>
                    </w:rPr>
                  </w:pPr>
                  <w:r>
                    <w:rPr>
                      <w:sz w:val="16"/>
                      <w:szCs w:val="16"/>
                    </w:rPr>
                    <w:t>Submit button calculated the correct volHours.</w:t>
                  </w:r>
                </w:p>
                <w:p w14:paraId="36ACE93C" w14:textId="77777777" w:rsidR="008337E4" w:rsidRDefault="008337E4" w:rsidP="006940CC">
                  <w:pPr>
                    <w:rPr>
                      <w:sz w:val="16"/>
                      <w:szCs w:val="16"/>
                    </w:rPr>
                  </w:pPr>
                </w:p>
                <w:p w14:paraId="05A62709" w14:textId="440B90C7" w:rsidR="006940CC" w:rsidRPr="006940CC" w:rsidRDefault="006940CC" w:rsidP="006940CC">
                  <w:pPr>
                    <w:rPr>
                      <w:b/>
                      <w:bCs/>
                      <w:sz w:val="16"/>
                      <w:szCs w:val="16"/>
                    </w:rPr>
                  </w:pPr>
                  <w:r w:rsidRPr="006940CC">
                    <w:rPr>
                      <w:b/>
                      <w:bCs/>
                      <w:sz w:val="16"/>
                      <w:szCs w:val="16"/>
                    </w:rPr>
                    <w:t>TESTING PROGRESS</w:t>
                  </w:r>
                </w:p>
                <w:p w14:paraId="3658EC32" w14:textId="77777777" w:rsidR="006940CC" w:rsidRDefault="006940CC" w:rsidP="006940CC">
                  <w:pPr>
                    <w:rPr>
                      <w:sz w:val="16"/>
                      <w:szCs w:val="16"/>
                    </w:rPr>
                  </w:pPr>
                </w:p>
                <w:p w14:paraId="09DE4FF8" w14:textId="13FDCF5C" w:rsidR="006F68C1" w:rsidRDefault="006F68C1" w:rsidP="006940CC">
                  <w:pPr>
                    <w:rPr>
                      <w:sz w:val="16"/>
                      <w:szCs w:val="16"/>
                    </w:rPr>
                  </w:pPr>
                  <w:r>
                    <w:rPr>
                      <w:sz w:val="16"/>
                      <w:szCs w:val="16"/>
                    </w:rPr>
                    <w:t>20240705 1313</w:t>
                  </w:r>
                </w:p>
                <w:p w14:paraId="2D04AAB6" w14:textId="77777777" w:rsidR="006F68C1" w:rsidRPr="00BE7905" w:rsidRDefault="006F68C1" w:rsidP="006940CC">
                  <w:pPr>
                    <w:rPr>
                      <w:sz w:val="16"/>
                      <w:szCs w:val="16"/>
                    </w:rPr>
                  </w:pPr>
                </w:p>
                <w:p w14:paraId="492C61E7" w14:textId="77777777" w:rsidR="00791FF9" w:rsidRDefault="00791FF9" w:rsidP="006940CC">
                  <w:pPr>
                    <w:rPr>
                      <w:sz w:val="16"/>
                      <w:szCs w:val="16"/>
                    </w:rPr>
                  </w:pPr>
                  <w:r w:rsidRPr="00BE7905">
                    <w:rPr>
                      <w:sz w:val="16"/>
                      <w:szCs w:val="16"/>
                    </w:rPr>
                    <w:t>REMARK</w:t>
                  </w:r>
                </w:p>
                <w:p w14:paraId="3345A51A" w14:textId="77777777" w:rsidR="006F68C1" w:rsidRDefault="006F68C1" w:rsidP="006940CC">
                  <w:pPr>
                    <w:rPr>
                      <w:sz w:val="16"/>
                      <w:szCs w:val="16"/>
                    </w:rPr>
                  </w:pPr>
                </w:p>
                <w:p w14:paraId="652E86FB" w14:textId="74107654" w:rsidR="00E77B0D" w:rsidRDefault="00E77B0D" w:rsidP="006940CC">
                  <w:pPr>
                    <w:rPr>
                      <w:sz w:val="16"/>
                      <w:szCs w:val="16"/>
                    </w:rPr>
                  </w:pPr>
                  <w:r>
                    <w:t>TABLE ATTENDANCE</w:t>
                  </w:r>
                  <w:r>
                    <w:br/>
                  </w:r>
                </w:p>
                <w:p w14:paraId="1F2668B5" w14:textId="07C590D9" w:rsidR="006940CC" w:rsidRPr="006940CC" w:rsidRDefault="006940CC" w:rsidP="006940CC">
                  <w:pPr>
                    <w:rPr>
                      <w:b/>
                      <w:bCs/>
                      <w:sz w:val="16"/>
                      <w:szCs w:val="16"/>
                    </w:rPr>
                  </w:pPr>
                  <w:r w:rsidRPr="006940CC">
                    <w:rPr>
                      <w:b/>
                      <w:bCs/>
                      <w:sz w:val="16"/>
                      <w:szCs w:val="16"/>
                    </w:rPr>
                    <w:t>Test error 1:</w:t>
                  </w:r>
                  <w:r w:rsidR="0018667A">
                    <w:rPr>
                      <w:b/>
                      <w:bCs/>
                      <w:sz w:val="16"/>
                      <w:szCs w:val="16"/>
                    </w:rPr>
                    <w:t xml:space="preserve"> First field not shown upon page load</w:t>
                  </w:r>
                </w:p>
                <w:p w14:paraId="3F4F2A1F" w14:textId="074B738B" w:rsidR="0018667A" w:rsidRDefault="0018667A" w:rsidP="006940CC">
                  <w:pPr>
                    <w:rPr>
                      <w:sz w:val="16"/>
                      <w:szCs w:val="16"/>
                    </w:rPr>
                  </w:pPr>
                </w:p>
                <w:p w14:paraId="66C85E05" w14:textId="77777777" w:rsidR="006940CC" w:rsidRDefault="006940CC" w:rsidP="006940CC">
                  <w:pPr>
                    <w:rPr>
                      <w:sz w:val="16"/>
                      <w:szCs w:val="16"/>
                    </w:rPr>
                  </w:pPr>
                  <w:r>
                    <w:rPr>
                      <w:sz w:val="16"/>
                      <w:szCs w:val="16"/>
                    </w:rPr>
                    <w:t>Attendance.html</w:t>
                  </w:r>
                </w:p>
                <w:p w14:paraId="2FCBC5A7" w14:textId="77777777" w:rsidR="006940CC" w:rsidRDefault="006940CC" w:rsidP="006940CC">
                  <w:pPr>
                    <w:rPr>
                      <w:sz w:val="16"/>
                      <w:szCs w:val="16"/>
                    </w:rPr>
                  </w:pPr>
                  <w:r>
                    <w:rPr>
                      <w:sz w:val="16"/>
                      <w:szCs w:val="16"/>
                    </w:rPr>
                    <w:t xml:space="preserve">First Field did not show </w:t>
                  </w:r>
                  <w:proofErr w:type="spellStart"/>
                  <w:r>
                    <w:rPr>
                      <w:sz w:val="16"/>
                      <w:szCs w:val="16"/>
                    </w:rPr>
                    <w:t>aVolHoursPrevious</w:t>
                  </w:r>
                  <w:proofErr w:type="spellEnd"/>
                </w:p>
                <w:p w14:paraId="2C30D207" w14:textId="77777777" w:rsidR="006940CC" w:rsidRDefault="006940CC" w:rsidP="006940CC">
                  <w:pPr>
                    <w:rPr>
                      <w:sz w:val="16"/>
                      <w:szCs w:val="16"/>
                    </w:rPr>
                  </w:pPr>
                </w:p>
                <w:p w14:paraId="48218413" w14:textId="1F8BB442" w:rsidR="006940CC" w:rsidRDefault="006940CC" w:rsidP="006940CC">
                  <w:pPr>
                    <w:rPr>
                      <w:sz w:val="16"/>
                      <w:szCs w:val="16"/>
                    </w:rPr>
                  </w:pPr>
                  <w:r>
                    <w:rPr>
                      <w:sz w:val="16"/>
                      <w:szCs w:val="16"/>
                    </w:rPr>
                    <w:t>The First Field</w:t>
                  </w:r>
                </w:p>
                <w:p w14:paraId="696316A5" w14:textId="3AE1EB8C" w:rsidR="006940CC" w:rsidRDefault="006940CC" w:rsidP="006940CC">
                  <w:pPr>
                    <w:rPr>
                      <w:sz w:val="16"/>
                      <w:szCs w:val="16"/>
                    </w:rPr>
                  </w:pPr>
                  <w:proofErr w:type="spellStart"/>
                  <w:r>
                    <w:rPr>
                      <w:sz w:val="16"/>
                      <w:szCs w:val="16"/>
                    </w:rPr>
                    <w:t>aVolHoursPrevious</w:t>
                  </w:r>
                  <w:proofErr w:type="spellEnd"/>
                  <w:r>
                    <w:rPr>
                      <w:sz w:val="16"/>
                      <w:szCs w:val="16"/>
                    </w:rPr>
                    <w:t xml:space="preserve"> did not appear before clicking of Submit Button.</w:t>
                  </w:r>
                </w:p>
                <w:p w14:paraId="57964284" w14:textId="77777777" w:rsidR="006940CC" w:rsidRDefault="006940CC" w:rsidP="006940CC">
                  <w:pPr>
                    <w:rPr>
                      <w:sz w:val="16"/>
                      <w:szCs w:val="16"/>
                    </w:rPr>
                  </w:pPr>
                </w:p>
                <w:p w14:paraId="3F7BC41C" w14:textId="7587FD27" w:rsidR="006940CC" w:rsidRPr="006940CC" w:rsidRDefault="006940CC" w:rsidP="006940CC">
                  <w:pPr>
                    <w:rPr>
                      <w:b/>
                      <w:bCs/>
                      <w:sz w:val="16"/>
                      <w:szCs w:val="16"/>
                    </w:rPr>
                  </w:pPr>
                  <w:r w:rsidRPr="006940CC">
                    <w:rPr>
                      <w:b/>
                      <w:bCs/>
                      <w:sz w:val="16"/>
                      <w:szCs w:val="16"/>
                    </w:rPr>
                    <w:t xml:space="preserve">Test error 2: </w:t>
                  </w:r>
                </w:p>
                <w:p w14:paraId="41B3547E" w14:textId="49E26A78" w:rsidR="006940CC" w:rsidRDefault="006940CC" w:rsidP="006940CC">
                  <w:pPr>
                    <w:rPr>
                      <w:sz w:val="16"/>
                      <w:szCs w:val="16"/>
                    </w:rPr>
                  </w:pPr>
                  <w:r>
                    <w:rPr>
                      <w:sz w:val="16"/>
                      <w:szCs w:val="16"/>
                    </w:rPr>
                    <w:t xml:space="preserve">After Submit Button the first </w:t>
                  </w:r>
                  <w:proofErr w:type="gramStart"/>
                  <w:r>
                    <w:rPr>
                      <w:sz w:val="16"/>
                      <w:szCs w:val="16"/>
                    </w:rPr>
                    <w:lastRenderedPageBreak/>
                    <w:t>field  shown</w:t>
                  </w:r>
                  <w:proofErr w:type="gramEnd"/>
                  <w:r>
                    <w:rPr>
                      <w:sz w:val="16"/>
                      <w:szCs w:val="16"/>
                    </w:rPr>
                    <w:t xml:space="preserve"> new </w:t>
                  </w:r>
                  <w:proofErr w:type="spellStart"/>
                  <w:r>
                    <w:rPr>
                      <w:sz w:val="16"/>
                      <w:szCs w:val="16"/>
                    </w:rPr>
                    <w:t>aVolHours</w:t>
                  </w:r>
                  <w:proofErr w:type="spellEnd"/>
                  <w:r>
                    <w:rPr>
                      <w:sz w:val="16"/>
                      <w:szCs w:val="16"/>
                    </w:rPr>
                    <w:t xml:space="preserve"> instead of </w:t>
                  </w:r>
                  <w:proofErr w:type="spellStart"/>
                  <w:r>
                    <w:rPr>
                      <w:sz w:val="16"/>
                      <w:szCs w:val="16"/>
                    </w:rPr>
                    <w:t>avolHoursPrevious</w:t>
                  </w:r>
                  <w:proofErr w:type="spellEnd"/>
                  <w:r>
                    <w:rPr>
                      <w:sz w:val="16"/>
                      <w:szCs w:val="16"/>
                    </w:rPr>
                    <w:t xml:space="preserve"> from registration table.</w:t>
                  </w:r>
                  <w:r>
                    <w:rPr>
                      <w:sz w:val="16"/>
                      <w:szCs w:val="16"/>
                    </w:rPr>
                    <w:br/>
                  </w:r>
                  <w:r>
                    <w:rPr>
                      <w:sz w:val="16"/>
                      <w:szCs w:val="16"/>
                    </w:rPr>
                    <w:br/>
                    <w:t>It does accumulate up from 2</w:t>
                  </w:r>
                  <w:r w:rsidRPr="006940CC">
                    <w:rPr>
                      <w:sz w:val="16"/>
                      <w:szCs w:val="16"/>
                      <w:vertAlign w:val="superscript"/>
                    </w:rPr>
                    <w:t>nd</w:t>
                  </w:r>
                  <w:r>
                    <w:rPr>
                      <w:sz w:val="16"/>
                      <w:szCs w:val="16"/>
                    </w:rPr>
                    <w:t xml:space="preserve"> and 3</w:t>
                  </w:r>
                  <w:r w:rsidRPr="006940CC">
                    <w:rPr>
                      <w:sz w:val="16"/>
                      <w:szCs w:val="16"/>
                      <w:vertAlign w:val="superscript"/>
                    </w:rPr>
                    <w:t>rd</w:t>
                  </w:r>
                  <w:r>
                    <w:rPr>
                      <w:sz w:val="16"/>
                      <w:szCs w:val="16"/>
                    </w:rPr>
                    <w:t xml:space="preserve"> submit which this result is at the wrong place, this correct result supposed to be shown at the 5</w:t>
                  </w:r>
                  <w:r w:rsidRPr="006940CC">
                    <w:rPr>
                      <w:sz w:val="16"/>
                      <w:szCs w:val="16"/>
                      <w:vertAlign w:val="superscript"/>
                    </w:rPr>
                    <w:t>th</w:t>
                  </w:r>
                  <w:r>
                    <w:rPr>
                      <w:sz w:val="16"/>
                      <w:szCs w:val="16"/>
                    </w:rPr>
                    <w:t xml:space="preserve"> field “</w:t>
                  </w:r>
                  <w:proofErr w:type="spellStart"/>
                  <w:r>
                    <w:rPr>
                      <w:sz w:val="16"/>
                      <w:szCs w:val="16"/>
                    </w:rPr>
                    <w:t>aVolHours</w:t>
                  </w:r>
                  <w:proofErr w:type="spellEnd"/>
                  <w:r>
                    <w:rPr>
                      <w:sz w:val="16"/>
                      <w:szCs w:val="16"/>
                    </w:rPr>
                    <w:t>” (last field instead of first field)</w:t>
                  </w:r>
                  <w:r>
                    <w:rPr>
                      <w:sz w:val="16"/>
                      <w:szCs w:val="16"/>
                    </w:rPr>
                    <w:br/>
                  </w:r>
                  <w:r>
                    <w:rPr>
                      <w:sz w:val="16"/>
                      <w:szCs w:val="16"/>
                    </w:rPr>
                    <w:br/>
                    <w:t xml:space="preserve">(this has to be retrieved from the registration table, column </w:t>
                  </w:r>
                  <w:proofErr w:type="spellStart"/>
                  <w:r>
                    <w:rPr>
                      <w:sz w:val="16"/>
                      <w:szCs w:val="16"/>
                    </w:rPr>
                    <w:t>aVolHours</w:t>
                  </w:r>
                  <w:proofErr w:type="spellEnd"/>
                  <w:r>
                    <w:rPr>
                      <w:sz w:val="16"/>
                      <w:szCs w:val="16"/>
                    </w:rPr>
                    <w:t xml:space="preserve"> of previous record, or show a 0 if there is no previous record)</w:t>
                  </w:r>
                </w:p>
                <w:p w14:paraId="5F454DF1" w14:textId="31EEA999" w:rsidR="006940CC" w:rsidRDefault="006940CC" w:rsidP="006940CC">
                  <w:pPr>
                    <w:rPr>
                      <w:sz w:val="16"/>
                      <w:szCs w:val="16"/>
                    </w:rPr>
                  </w:pPr>
                  <w:r>
                    <w:rPr>
                      <w:sz w:val="16"/>
                      <w:szCs w:val="16"/>
                    </w:rPr>
                    <w:br/>
                  </w:r>
                  <w:r w:rsidRPr="006940CC">
                    <w:rPr>
                      <w:b/>
                      <w:bCs/>
                      <w:sz w:val="16"/>
                      <w:szCs w:val="16"/>
                    </w:rPr>
                    <w:t>test error 3:</w:t>
                  </w:r>
                  <w:r>
                    <w:rPr>
                      <w:sz w:val="16"/>
                      <w:szCs w:val="16"/>
                    </w:rPr>
                    <w:br/>
                    <w:t>click submit It also showed this dropdown alert message “</w:t>
                  </w:r>
                  <w:r w:rsidRPr="006940CC">
                    <w:rPr>
                      <w:sz w:val="16"/>
                      <w:szCs w:val="16"/>
                    </w:rPr>
                    <w:t>Error recording attendance: Incorrect datetime value: '2024-07-04T17:22:00.000Z' for column '</w:t>
                  </w:r>
                  <w:proofErr w:type="spellStart"/>
                  <w:r w:rsidRPr="006940CC">
                    <w:rPr>
                      <w:sz w:val="16"/>
                      <w:szCs w:val="16"/>
                    </w:rPr>
                    <w:t>chkInDTS</w:t>
                  </w:r>
                  <w:proofErr w:type="spellEnd"/>
                  <w:r w:rsidRPr="006940CC">
                    <w:rPr>
                      <w:sz w:val="16"/>
                      <w:szCs w:val="16"/>
                    </w:rPr>
                    <w:t xml:space="preserve">' at row </w:t>
                  </w:r>
                  <w:proofErr w:type="gramStart"/>
                  <w:r w:rsidRPr="006940CC">
                    <w:rPr>
                      <w:sz w:val="16"/>
                      <w:szCs w:val="16"/>
                    </w:rPr>
                    <w:t>1</w:t>
                  </w:r>
                  <w:r>
                    <w:rPr>
                      <w:sz w:val="16"/>
                      <w:szCs w:val="16"/>
                    </w:rPr>
                    <w:t>”  so</w:t>
                  </w:r>
                  <w:proofErr w:type="gramEnd"/>
                  <w:r>
                    <w:rPr>
                      <w:sz w:val="16"/>
                      <w:szCs w:val="16"/>
                    </w:rPr>
                    <w:t>, I need to clear of first field figures before submit another time.</w:t>
                  </w:r>
                  <w:r>
                    <w:rPr>
                      <w:sz w:val="16"/>
                      <w:szCs w:val="16"/>
                    </w:rPr>
                    <w:br/>
                  </w:r>
                </w:p>
                <w:p w14:paraId="55C935E5" w14:textId="6C57D9AE" w:rsidR="006F68C1" w:rsidRPr="006940CC" w:rsidRDefault="006940CC" w:rsidP="006940CC">
                  <w:pPr>
                    <w:rPr>
                      <w:b/>
                      <w:bCs/>
                      <w:sz w:val="16"/>
                      <w:szCs w:val="16"/>
                    </w:rPr>
                  </w:pPr>
                  <w:r w:rsidRPr="006940CC">
                    <w:rPr>
                      <w:b/>
                      <w:bCs/>
                      <w:sz w:val="16"/>
                      <w:szCs w:val="16"/>
                    </w:rPr>
                    <w:t>test error 4:</w:t>
                  </w:r>
                </w:p>
                <w:p w14:paraId="46B4BB0D" w14:textId="7AAC22A8" w:rsidR="00791FF9" w:rsidRPr="00BE7905" w:rsidRDefault="00791FF9" w:rsidP="006940CC">
                  <w:pPr>
                    <w:rPr>
                      <w:sz w:val="16"/>
                      <w:szCs w:val="16"/>
                    </w:rPr>
                  </w:pPr>
                  <w:r w:rsidRPr="00BE7905">
                    <w:rPr>
                      <w:sz w:val="16"/>
                      <w:szCs w:val="16"/>
                    </w:rPr>
                    <w:t>Calculation on accumulated volunteer hours not yet</w:t>
                  </w:r>
                  <w:r w:rsidR="00670E65">
                    <w:rPr>
                      <w:sz w:val="16"/>
                      <w:szCs w:val="16"/>
                    </w:rPr>
                    <w:t xml:space="preserve"> correct</w:t>
                  </w:r>
                  <w:r w:rsidRPr="00BE7905">
                    <w:rPr>
                      <w:sz w:val="16"/>
                      <w:szCs w:val="16"/>
                    </w:rPr>
                    <w:t>.</w:t>
                  </w:r>
                </w:p>
                <w:p w14:paraId="56F141C4" w14:textId="77777777" w:rsidR="00BE7905" w:rsidRDefault="00BE7905" w:rsidP="006940CC">
                  <w:pPr>
                    <w:rPr>
                      <w:sz w:val="16"/>
                      <w:szCs w:val="16"/>
                    </w:rPr>
                  </w:pPr>
                </w:p>
                <w:p w14:paraId="7182E7AE" w14:textId="42E1D427" w:rsidR="00BE7905" w:rsidRDefault="006940CC" w:rsidP="006940CC">
                  <w:pPr>
                    <w:rPr>
                      <w:b/>
                      <w:bCs/>
                      <w:sz w:val="16"/>
                      <w:szCs w:val="16"/>
                    </w:rPr>
                  </w:pPr>
                  <w:r w:rsidRPr="006940CC">
                    <w:rPr>
                      <w:b/>
                      <w:bCs/>
                      <w:sz w:val="16"/>
                      <w:szCs w:val="16"/>
                    </w:rPr>
                    <w:t>DATABASE</w:t>
                  </w:r>
                </w:p>
                <w:p w14:paraId="22955FB1" w14:textId="0E436A13" w:rsidR="006940CC" w:rsidRPr="006940CC" w:rsidRDefault="006940CC" w:rsidP="006940CC">
                  <w:pPr>
                    <w:rPr>
                      <w:b/>
                      <w:bCs/>
                      <w:sz w:val="16"/>
                      <w:szCs w:val="16"/>
                    </w:rPr>
                  </w:pPr>
                  <w:r>
                    <w:rPr>
                      <w:b/>
                      <w:bCs/>
                      <w:sz w:val="16"/>
                      <w:szCs w:val="16"/>
                    </w:rPr>
                    <w:t>Table Registration</w:t>
                  </w:r>
                </w:p>
                <w:p w14:paraId="45FEF532" w14:textId="77777777" w:rsidR="00BE7905" w:rsidRDefault="00BE7905" w:rsidP="006940CC">
                  <w:pPr>
                    <w:rPr>
                      <w:sz w:val="16"/>
                      <w:szCs w:val="16"/>
                    </w:rPr>
                  </w:pPr>
                  <w:r>
                    <w:rPr>
                      <w:sz w:val="16"/>
                      <w:szCs w:val="16"/>
                    </w:rPr>
                    <w:t xml:space="preserve">Accumulated Vol </w:t>
                  </w:r>
                  <w:proofErr w:type="spellStart"/>
                  <w:r>
                    <w:rPr>
                      <w:sz w:val="16"/>
                      <w:szCs w:val="16"/>
                    </w:rPr>
                    <w:t>Hous</w:t>
                  </w:r>
                  <w:proofErr w:type="spellEnd"/>
                  <w:r>
                    <w:rPr>
                      <w:sz w:val="16"/>
                      <w:szCs w:val="16"/>
                    </w:rPr>
                    <w:t xml:space="preserve"> not captured</w:t>
                  </w:r>
                </w:p>
                <w:p w14:paraId="3B637B41" w14:textId="735886BA" w:rsidR="006940CC" w:rsidRPr="006940CC" w:rsidRDefault="006940CC" w:rsidP="006940CC">
                  <w:pPr>
                    <w:rPr>
                      <w:b/>
                      <w:bCs/>
                      <w:sz w:val="16"/>
                      <w:szCs w:val="16"/>
                    </w:rPr>
                  </w:pPr>
                  <w:r>
                    <w:rPr>
                      <w:b/>
                      <w:bCs/>
                      <w:sz w:val="16"/>
                      <w:szCs w:val="16"/>
                    </w:rPr>
                    <w:t>Table Attendance</w:t>
                  </w:r>
                </w:p>
                <w:p w14:paraId="0371AF6C" w14:textId="3ABF466F" w:rsidR="006940CC" w:rsidRDefault="006940CC" w:rsidP="006940CC">
                  <w:pPr>
                    <w:rPr>
                      <w:sz w:val="16"/>
                      <w:szCs w:val="16"/>
                    </w:rPr>
                  </w:pPr>
                  <w:r>
                    <w:rPr>
                      <w:sz w:val="16"/>
                      <w:szCs w:val="16"/>
                    </w:rPr>
                    <w:t xml:space="preserve">All five </w:t>
                  </w:r>
                  <w:proofErr w:type="spellStart"/>
                  <w:r>
                    <w:rPr>
                      <w:sz w:val="16"/>
                      <w:szCs w:val="16"/>
                    </w:rPr>
                    <w:t>fileds</w:t>
                  </w:r>
                  <w:proofErr w:type="spellEnd"/>
                  <w:r>
                    <w:rPr>
                      <w:sz w:val="16"/>
                      <w:szCs w:val="16"/>
                    </w:rPr>
                    <w:t xml:space="preserve"> not complete.</w:t>
                  </w:r>
                </w:p>
                <w:p w14:paraId="657D6565" w14:textId="77777777" w:rsidR="006940CC" w:rsidRDefault="006940CC" w:rsidP="006940CC">
                  <w:pPr>
                    <w:rPr>
                      <w:sz w:val="16"/>
                      <w:szCs w:val="16"/>
                    </w:rPr>
                  </w:pPr>
                </w:p>
                <w:p w14:paraId="1E78BD4A" w14:textId="77777777" w:rsidR="00BE7905" w:rsidRPr="00BE7905" w:rsidRDefault="00BE7905" w:rsidP="00791FF9">
                  <w:pPr>
                    <w:jc w:val="center"/>
                    <w:rPr>
                      <w:sz w:val="16"/>
                      <w:szCs w:val="16"/>
                    </w:rPr>
                  </w:pPr>
                </w:p>
              </w:tc>
              <w:tc>
                <w:tcPr>
                  <w:tcW w:w="1521" w:type="dxa"/>
                </w:tcPr>
                <w:p w14:paraId="19027203" w14:textId="77777777" w:rsidR="00791FF9" w:rsidRPr="00BE7905" w:rsidRDefault="00791FF9" w:rsidP="00791FF9">
                  <w:pPr>
                    <w:jc w:val="center"/>
                    <w:rPr>
                      <w:sz w:val="16"/>
                      <w:szCs w:val="16"/>
                    </w:rPr>
                  </w:pPr>
                </w:p>
                <w:p w14:paraId="0DDCA46D" w14:textId="77777777" w:rsidR="00791FF9" w:rsidRPr="00BE7905" w:rsidRDefault="00791FF9" w:rsidP="00791FF9">
                  <w:pPr>
                    <w:jc w:val="center"/>
                    <w:rPr>
                      <w:sz w:val="16"/>
                      <w:szCs w:val="16"/>
                    </w:rPr>
                  </w:pPr>
                  <w:r w:rsidRPr="00BE7905">
                    <w:rPr>
                      <w:sz w:val="16"/>
                      <w:szCs w:val="16"/>
                    </w:rPr>
                    <w:t>Completed</w:t>
                  </w:r>
                </w:p>
              </w:tc>
              <w:tc>
                <w:tcPr>
                  <w:tcW w:w="1521" w:type="dxa"/>
                </w:tcPr>
                <w:p w14:paraId="649C9A13" w14:textId="77777777" w:rsidR="00791FF9" w:rsidRPr="00BE7905" w:rsidRDefault="00791FF9" w:rsidP="00791FF9">
                  <w:pPr>
                    <w:jc w:val="center"/>
                    <w:rPr>
                      <w:sz w:val="16"/>
                      <w:szCs w:val="16"/>
                    </w:rPr>
                  </w:pPr>
                </w:p>
              </w:tc>
            </w:tr>
            <w:tr w:rsidR="006940CC" w14:paraId="78F41217" w14:textId="77777777" w:rsidTr="0053637A">
              <w:tc>
                <w:tcPr>
                  <w:tcW w:w="1520" w:type="dxa"/>
                </w:tcPr>
                <w:p w14:paraId="16E38B57" w14:textId="77777777" w:rsidR="00BE7905" w:rsidRPr="00BE7905" w:rsidRDefault="00BE7905" w:rsidP="00791FF9">
                  <w:pPr>
                    <w:jc w:val="center"/>
                    <w:rPr>
                      <w:b/>
                      <w:bCs/>
                      <w:sz w:val="16"/>
                      <w:szCs w:val="16"/>
                    </w:rPr>
                  </w:pPr>
                </w:p>
              </w:tc>
              <w:tc>
                <w:tcPr>
                  <w:tcW w:w="1520" w:type="dxa"/>
                </w:tcPr>
                <w:p w14:paraId="32655782" w14:textId="77777777" w:rsidR="00BE7905" w:rsidRPr="00BE7905" w:rsidRDefault="00BE7905" w:rsidP="00791FF9">
                  <w:pPr>
                    <w:jc w:val="center"/>
                    <w:rPr>
                      <w:sz w:val="16"/>
                      <w:szCs w:val="16"/>
                    </w:rPr>
                  </w:pPr>
                </w:p>
              </w:tc>
              <w:tc>
                <w:tcPr>
                  <w:tcW w:w="1521" w:type="dxa"/>
                </w:tcPr>
                <w:p w14:paraId="74DAD3F7" w14:textId="77777777" w:rsidR="00BE7905" w:rsidRPr="00BE7905" w:rsidRDefault="00BE7905" w:rsidP="00791FF9">
                  <w:pPr>
                    <w:jc w:val="center"/>
                    <w:rPr>
                      <w:sz w:val="16"/>
                      <w:szCs w:val="16"/>
                    </w:rPr>
                  </w:pPr>
                </w:p>
              </w:tc>
              <w:tc>
                <w:tcPr>
                  <w:tcW w:w="1521" w:type="dxa"/>
                </w:tcPr>
                <w:p w14:paraId="0A029E59" w14:textId="77777777" w:rsidR="00BE7905" w:rsidRPr="00BE7905" w:rsidRDefault="00BE7905" w:rsidP="00791FF9">
                  <w:pPr>
                    <w:jc w:val="center"/>
                    <w:rPr>
                      <w:sz w:val="16"/>
                      <w:szCs w:val="16"/>
                    </w:rPr>
                  </w:pPr>
                </w:p>
              </w:tc>
              <w:tc>
                <w:tcPr>
                  <w:tcW w:w="1521" w:type="dxa"/>
                </w:tcPr>
                <w:p w14:paraId="21817A4D" w14:textId="77777777" w:rsidR="00BE7905" w:rsidRPr="00BE7905" w:rsidRDefault="00BE7905" w:rsidP="00791FF9">
                  <w:pPr>
                    <w:jc w:val="center"/>
                    <w:rPr>
                      <w:sz w:val="16"/>
                      <w:szCs w:val="16"/>
                    </w:rPr>
                  </w:pPr>
                </w:p>
              </w:tc>
              <w:tc>
                <w:tcPr>
                  <w:tcW w:w="1521" w:type="dxa"/>
                </w:tcPr>
                <w:p w14:paraId="7F3D97C3" w14:textId="77777777" w:rsidR="00BE7905" w:rsidRPr="00BE7905" w:rsidRDefault="00BE7905" w:rsidP="00791FF9">
                  <w:pPr>
                    <w:jc w:val="center"/>
                    <w:rPr>
                      <w:sz w:val="16"/>
                      <w:szCs w:val="16"/>
                    </w:rPr>
                  </w:pPr>
                </w:p>
              </w:tc>
            </w:tr>
            <w:tr w:rsidR="006940CC" w14:paraId="0488AA5F" w14:textId="77777777" w:rsidTr="0053637A">
              <w:tc>
                <w:tcPr>
                  <w:tcW w:w="1520" w:type="dxa"/>
                </w:tcPr>
                <w:p w14:paraId="4666FF1B" w14:textId="77777777" w:rsidR="00BE7905" w:rsidRPr="00BE7905" w:rsidRDefault="00BE7905" w:rsidP="00791FF9">
                  <w:pPr>
                    <w:jc w:val="center"/>
                    <w:rPr>
                      <w:b/>
                      <w:bCs/>
                      <w:sz w:val="16"/>
                      <w:szCs w:val="16"/>
                    </w:rPr>
                  </w:pPr>
                </w:p>
              </w:tc>
              <w:tc>
                <w:tcPr>
                  <w:tcW w:w="1520" w:type="dxa"/>
                </w:tcPr>
                <w:p w14:paraId="7855874C" w14:textId="77777777" w:rsidR="00BE7905" w:rsidRPr="00BE7905" w:rsidRDefault="00BE7905" w:rsidP="00791FF9">
                  <w:pPr>
                    <w:jc w:val="center"/>
                    <w:rPr>
                      <w:sz w:val="16"/>
                      <w:szCs w:val="16"/>
                    </w:rPr>
                  </w:pPr>
                </w:p>
              </w:tc>
              <w:tc>
                <w:tcPr>
                  <w:tcW w:w="1521" w:type="dxa"/>
                </w:tcPr>
                <w:p w14:paraId="04345C4F" w14:textId="77777777" w:rsidR="00BE7905" w:rsidRPr="00BE7905" w:rsidRDefault="00BE7905" w:rsidP="00791FF9">
                  <w:pPr>
                    <w:jc w:val="center"/>
                    <w:rPr>
                      <w:sz w:val="16"/>
                      <w:szCs w:val="16"/>
                    </w:rPr>
                  </w:pPr>
                </w:p>
              </w:tc>
              <w:tc>
                <w:tcPr>
                  <w:tcW w:w="1521" w:type="dxa"/>
                </w:tcPr>
                <w:p w14:paraId="67C5F32D" w14:textId="77777777" w:rsidR="00BE7905" w:rsidRPr="00BE7905" w:rsidRDefault="00BE7905" w:rsidP="00791FF9">
                  <w:pPr>
                    <w:jc w:val="center"/>
                    <w:rPr>
                      <w:sz w:val="16"/>
                      <w:szCs w:val="16"/>
                    </w:rPr>
                  </w:pPr>
                </w:p>
              </w:tc>
              <w:tc>
                <w:tcPr>
                  <w:tcW w:w="1521" w:type="dxa"/>
                </w:tcPr>
                <w:p w14:paraId="300EF332" w14:textId="77777777" w:rsidR="00BE7905" w:rsidRPr="00BE7905" w:rsidRDefault="00BE7905" w:rsidP="00791FF9">
                  <w:pPr>
                    <w:jc w:val="center"/>
                    <w:rPr>
                      <w:sz w:val="16"/>
                      <w:szCs w:val="16"/>
                    </w:rPr>
                  </w:pPr>
                </w:p>
              </w:tc>
              <w:tc>
                <w:tcPr>
                  <w:tcW w:w="1521" w:type="dxa"/>
                </w:tcPr>
                <w:p w14:paraId="48948394" w14:textId="77777777" w:rsidR="00BE7905" w:rsidRPr="00BE7905" w:rsidRDefault="00BE7905" w:rsidP="00791FF9">
                  <w:pPr>
                    <w:jc w:val="center"/>
                    <w:rPr>
                      <w:sz w:val="16"/>
                      <w:szCs w:val="16"/>
                    </w:rPr>
                  </w:pPr>
                </w:p>
              </w:tc>
            </w:tr>
            <w:tr w:rsidR="006940CC" w14:paraId="0B341234" w14:textId="77777777" w:rsidTr="0053637A">
              <w:tc>
                <w:tcPr>
                  <w:tcW w:w="1520" w:type="dxa"/>
                </w:tcPr>
                <w:p w14:paraId="09FCBDAE" w14:textId="77777777" w:rsidR="00BE7905" w:rsidRPr="00BE7905" w:rsidRDefault="00BE7905" w:rsidP="00791FF9">
                  <w:pPr>
                    <w:jc w:val="center"/>
                    <w:rPr>
                      <w:b/>
                      <w:bCs/>
                      <w:sz w:val="16"/>
                      <w:szCs w:val="16"/>
                    </w:rPr>
                  </w:pPr>
                </w:p>
              </w:tc>
              <w:tc>
                <w:tcPr>
                  <w:tcW w:w="1520" w:type="dxa"/>
                </w:tcPr>
                <w:p w14:paraId="40057468" w14:textId="77777777" w:rsidR="00BE7905" w:rsidRPr="00BE7905" w:rsidRDefault="00BE7905" w:rsidP="00791FF9">
                  <w:pPr>
                    <w:jc w:val="center"/>
                    <w:rPr>
                      <w:sz w:val="16"/>
                      <w:szCs w:val="16"/>
                    </w:rPr>
                  </w:pPr>
                </w:p>
              </w:tc>
              <w:tc>
                <w:tcPr>
                  <w:tcW w:w="1521" w:type="dxa"/>
                </w:tcPr>
                <w:p w14:paraId="2C4F9C77" w14:textId="77777777" w:rsidR="00BE7905" w:rsidRPr="00BE7905" w:rsidRDefault="00BE7905" w:rsidP="00791FF9">
                  <w:pPr>
                    <w:jc w:val="center"/>
                    <w:rPr>
                      <w:sz w:val="16"/>
                      <w:szCs w:val="16"/>
                    </w:rPr>
                  </w:pPr>
                </w:p>
              </w:tc>
              <w:tc>
                <w:tcPr>
                  <w:tcW w:w="1521" w:type="dxa"/>
                </w:tcPr>
                <w:p w14:paraId="05323D2D" w14:textId="77777777" w:rsidR="00BE7905" w:rsidRPr="00BE7905" w:rsidRDefault="00BE7905" w:rsidP="00791FF9">
                  <w:pPr>
                    <w:jc w:val="center"/>
                    <w:rPr>
                      <w:sz w:val="16"/>
                      <w:szCs w:val="16"/>
                    </w:rPr>
                  </w:pPr>
                </w:p>
              </w:tc>
              <w:tc>
                <w:tcPr>
                  <w:tcW w:w="1521" w:type="dxa"/>
                </w:tcPr>
                <w:p w14:paraId="7361A6CF" w14:textId="77777777" w:rsidR="00BE7905" w:rsidRPr="00BE7905" w:rsidRDefault="00BE7905" w:rsidP="00791FF9">
                  <w:pPr>
                    <w:jc w:val="center"/>
                    <w:rPr>
                      <w:sz w:val="16"/>
                      <w:szCs w:val="16"/>
                    </w:rPr>
                  </w:pPr>
                </w:p>
              </w:tc>
              <w:tc>
                <w:tcPr>
                  <w:tcW w:w="1521" w:type="dxa"/>
                </w:tcPr>
                <w:p w14:paraId="04494DA3" w14:textId="77777777" w:rsidR="00BE7905" w:rsidRPr="00BE7905" w:rsidRDefault="00BE7905" w:rsidP="00791FF9">
                  <w:pPr>
                    <w:jc w:val="center"/>
                    <w:rPr>
                      <w:sz w:val="16"/>
                      <w:szCs w:val="16"/>
                    </w:rPr>
                  </w:pPr>
                </w:p>
              </w:tc>
            </w:tr>
            <w:tr w:rsidR="006940CC" w14:paraId="26CAC582" w14:textId="77777777" w:rsidTr="0053637A">
              <w:tc>
                <w:tcPr>
                  <w:tcW w:w="1520" w:type="dxa"/>
                </w:tcPr>
                <w:p w14:paraId="67AAF9E7" w14:textId="77777777" w:rsidR="00BE7905" w:rsidRPr="00BE7905" w:rsidRDefault="00BE7905" w:rsidP="00791FF9">
                  <w:pPr>
                    <w:jc w:val="center"/>
                    <w:rPr>
                      <w:b/>
                      <w:bCs/>
                      <w:sz w:val="16"/>
                      <w:szCs w:val="16"/>
                    </w:rPr>
                  </w:pPr>
                </w:p>
              </w:tc>
              <w:tc>
                <w:tcPr>
                  <w:tcW w:w="1520" w:type="dxa"/>
                </w:tcPr>
                <w:p w14:paraId="254208C8" w14:textId="77777777" w:rsidR="00BE7905" w:rsidRPr="00BE7905" w:rsidRDefault="00BE7905" w:rsidP="00791FF9">
                  <w:pPr>
                    <w:jc w:val="center"/>
                    <w:rPr>
                      <w:sz w:val="16"/>
                      <w:szCs w:val="16"/>
                    </w:rPr>
                  </w:pPr>
                </w:p>
              </w:tc>
              <w:tc>
                <w:tcPr>
                  <w:tcW w:w="1521" w:type="dxa"/>
                </w:tcPr>
                <w:p w14:paraId="7157AFC7" w14:textId="77777777" w:rsidR="00BE7905" w:rsidRPr="00BE7905" w:rsidRDefault="00BE7905" w:rsidP="00791FF9">
                  <w:pPr>
                    <w:jc w:val="center"/>
                    <w:rPr>
                      <w:sz w:val="16"/>
                      <w:szCs w:val="16"/>
                    </w:rPr>
                  </w:pPr>
                </w:p>
              </w:tc>
              <w:tc>
                <w:tcPr>
                  <w:tcW w:w="1521" w:type="dxa"/>
                </w:tcPr>
                <w:p w14:paraId="4BFF5E4D" w14:textId="77777777" w:rsidR="00BE7905" w:rsidRPr="00BE7905" w:rsidRDefault="00BE7905" w:rsidP="00791FF9">
                  <w:pPr>
                    <w:jc w:val="center"/>
                    <w:rPr>
                      <w:sz w:val="16"/>
                      <w:szCs w:val="16"/>
                    </w:rPr>
                  </w:pPr>
                </w:p>
              </w:tc>
              <w:tc>
                <w:tcPr>
                  <w:tcW w:w="1521" w:type="dxa"/>
                </w:tcPr>
                <w:p w14:paraId="1ED1974D" w14:textId="77777777" w:rsidR="00BE7905" w:rsidRPr="00BE7905" w:rsidRDefault="00BE7905" w:rsidP="00791FF9">
                  <w:pPr>
                    <w:jc w:val="center"/>
                    <w:rPr>
                      <w:sz w:val="16"/>
                      <w:szCs w:val="16"/>
                    </w:rPr>
                  </w:pPr>
                </w:p>
              </w:tc>
              <w:tc>
                <w:tcPr>
                  <w:tcW w:w="1521" w:type="dxa"/>
                </w:tcPr>
                <w:p w14:paraId="69A62AF4" w14:textId="77777777" w:rsidR="00BE7905" w:rsidRPr="00BE7905" w:rsidRDefault="00BE7905" w:rsidP="00791FF9">
                  <w:pPr>
                    <w:jc w:val="center"/>
                    <w:rPr>
                      <w:sz w:val="16"/>
                      <w:szCs w:val="16"/>
                    </w:rPr>
                  </w:pPr>
                </w:p>
              </w:tc>
            </w:tr>
          </w:tbl>
          <w:p w14:paraId="22C464C1" w14:textId="77777777" w:rsidR="00791FF9" w:rsidRDefault="00791FF9" w:rsidP="00791FF9">
            <w:pPr>
              <w:jc w:val="both"/>
            </w:pPr>
          </w:p>
          <w:p w14:paraId="7EAF9CDB" w14:textId="77777777" w:rsidR="00791FF9" w:rsidRDefault="00791FF9" w:rsidP="00791FF9">
            <w:pPr>
              <w:jc w:val="both"/>
            </w:pPr>
          </w:p>
          <w:p w14:paraId="39B8B9C4" w14:textId="3FFA305D" w:rsidR="00BC54C3" w:rsidRDefault="00BC54C3" w:rsidP="0099386F">
            <w:pPr>
              <w:pStyle w:val="Heading3"/>
              <w:ind w:left="720"/>
            </w:pPr>
            <w:bookmarkStart w:id="14" w:name="_Toc171158576"/>
            <w:r>
              <w:t>F</w:t>
            </w:r>
            <w:r w:rsidR="0099386F">
              <w:t>ORMS</w:t>
            </w:r>
            <w:bookmarkEnd w:id="14"/>
          </w:p>
          <w:p w14:paraId="70709A70" w14:textId="77777777" w:rsidR="00BC54C3" w:rsidRDefault="00BC54C3" w:rsidP="004A4A8F">
            <w:pPr>
              <w:ind w:left="1440"/>
              <w:jc w:val="both"/>
            </w:pPr>
          </w:p>
          <w:p w14:paraId="11B71E67" w14:textId="1BF24E76" w:rsidR="004A4A8F" w:rsidRDefault="004A4A8F" w:rsidP="00BC54C3">
            <w:pPr>
              <w:ind w:left="2160"/>
              <w:jc w:val="both"/>
            </w:pPr>
            <w:r>
              <w:t>User Registration – Volunteer Profile</w:t>
            </w:r>
          </w:p>
          <w:p w14:paraId="54517B03" w14:textId="1DCFAA44" w:rsidR="004A4A8F" w:rsidRDefault="004A4A8F" w:rsidP="00BC54C3">
            <w:pPr>
              <w:ind w:left="2160"/>
              <w:jc w:val="both"/>
            </w:pPr>
            <w:r>
              <w:t>Volunteer Login</w:t>
            </w:r>
          </w:p>
          <w:p w14:paraId="095E856C" w14:textId="4195A05F" w:rsidR="004A4A8F" w:rsidRDefault="004A4A8F" w:rsidP="00BC54C3">
            <w:pPr>
              <w:ind w:left="2160"/>
              <w:jc w:val="both"/>
            </w:pPr>
            <w:r>
              <w:t>Volunteer Attendance</w:t>
            </w:r>
          </w:p>
          <w:p w14:paraId="7F7EE9AC" w14:textId="51496F6D" w:rsidR="004A4A8F" w:rsidRDefault="004A4A8F" w:rsidP="00BC54C3">
            <w:pPr>
              <w:ind w:left="2160"/>
              <w:jc w:val="both"/>
            </w:pPr>
            <w:r>
              <w:t>Contact Us Form</w:t>
            </w:r>
          </w:p>
          <w:p w14:paraId="267D5B25" w14:textId="0F879123" w:rsidR="004A4A8F" w:rsidRDefault="004A4A8F" w:rsidP="00BC54C3">
            <w:pPr>
              <w:ind w:left="2160"/>
              <w:jc w:val="both"/>
            </w:pPr>
            <w:r>
              <w:t>Track Maintenance Report</w:t>
            </w:r>
          </w:p>
          <w:p w14:paraId="28C6CDE9" w14:textId="6B96E8BD" w:rsidR="00E12EFA" w:rsidRDefault="00E12EFA" w:rsidP="00E12EFA">
            <w:pPr>
              <w:ind w:left="2880"/>
              <w:jc w:val="both"/>
            </w:pPr>
            <w:r>
              <w:t>Input on all fields</w:t>
            </w:r>
          </w:p>
          <w:p w14:paraId="14B99247" w14:textId="759A7200" w:rsidR="00E12EFA" w:rsidRDefault="00E12EFA" w:rsidP="00E12EFA">
            <w:pPr>
              <w:ind w:left="2880"/>
              <w:jc w:val="both"/>
            </w:pPr>
            <w:r>
              <w:t>Click GPS offline functionality</w:t>
            </w:r>
          </w:p>
          <w:p w14:paraId="2D833CD0" w14:textId="23909680" w:rsidR="00E12EFA" w:rsidRDefault="00E12EFA" w:rsidP="00E12EFA">
            <w:pPr>
              <w:ind w:left="2880"/>
              <w:jc w:val="both"/>
            </w:pPr>
            <w:r>
              <w:t>Click Camera offline functionality</w:t>
            </w:r>
          </w:p>
          <w:p w14:paraId="6D826FFB" w14:textId="26D612E5" w:rsidR="00F90E8E" w:rsidRDefault="00F90E8E" w:rsidP="00E12EFA">
            <w:pPr>
              <w:ind w:left="2880"/>
              <w:jc w:val="both"/>
            </w:pPr>
            <w:r>
              <w:t>Click Offline Save Report to device</w:t>
            </w:r>
          </w:p>
          <w:p w14:paraId="686C1158" w14:textId="77777777" w:rsidR="00F90E8E" w:rsidRDefault="00F90E8E" w:rsidP="00E12EFA">
            <w:pPr>
              <w:ind w:left="2880"/>
              <w:jc w:val="both"/>
            </w:pPr>
            <w:r>
              <w:t xml:space="preserve">Click Online </w:t>
            </w:r>
          </w:p>
          <w:p w14:paraId="6B83D05F" w14:textId="77777777" w:rsidR="00424DD4" w:rsidRDefault="00424DD4" w:rsidP="00E12EFA">
            <w:pPr>
              <w:ind w:left="2880"/>
              <w:jc w:val="both"/>
            </w:pPr>
          </w:p>
          <w:p w14:paraId="70336522" w14:textId="5F7A0DB0" w:rsidR="00F90E8E" w:rsidRDefault="00F90E8E" w:rsidP="00F90E8E">
            <w:pPr>
              <w:ind w:left="3600"/>
              <w:jc w:val="both"/>
            </w:pPr>
            <w:r>
              <w:t>Data Sync Submit Report</w:t>
            </w:r>
          </w:p>
          <w:p w14:paraId="6623A6EB" w14:textId="77777777" w:rsidR="00424DD4" w:rsidRDefault="00424DD4" w:rsidP="00F90E8E">
            <w:pPr>
              <w:ind w:left="3600"/>
              <w:jc w:val="both"/>
            </w:pPr>
          </w:p>
          <w:p w14:paraId="67663D66" w14:textId="217D8D09" w:rsidR="00F90E8E" w:rsidRDefault="00F90E8E" w:rsidP="00F90E8E">
            <w:pPr>
              <w:ind w:left="3600"/>
              <w:jc w:val="both"/>
            </w:pPr>
            <w:r>
              <w:t>Automatically send email to DEC district officer when user selection of EMAIL DEC is Yes.</w:t>
            </w:r>
          </w:p>
          <w:p w14:paraId="132DE9C0" w14:textId="77777777" w:rsidR="00424DD4" w:rsidRDefault="00424DD4" w:rsidP="00F90E8E">
            <w:pPr>
              <w:ind w:left="3600"/>
              <w:jc w:val="both"/>
            </w:pPr>
          </w:p>
          <w:p w14:paraId="7C7D6B2C" w14:textId="3AE13189" w:rsidR="00F90E8E" w:rsidRDefault="00F90E8E" w:rsidP="00424DD4">
            <w:pPr>
              <w:ind w:left="5040"/>
              <w:jc w:val="both"/>
            </w:pPr>
            <w:r w:rsidRPr="00F90E8E">
              <w:rPr>
                <w:noProof/>
              </w:rPr>
              <w:drawing>
                <wp:inline distT="0" distB="0" distL="0" distR="0" wp14:anchorId="6C361A00" wp14:editId="72906BE8">
                  <wp:extent cx="1009791" cy="971686"/>
                  <wp:effectExtent l="0" t="0" r="0" b="0"/>
                  <wp:docPr id="108915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55892" name=""/>
                          <pic:cNvPicPr/>
                        </pic:nvPicPr>
                        <pic:blipFill>
                          <a:blip r:embed="rId19"/>
                          <a:stretch>
                            <a:fillRect/>
                          </a:stretch>
                        </pic:blipFill>
                        <pic:spPr>
                          <a:xfrm>
                            <a:off x="0" y="0"/>
                            <a:ext cx="1009791" cy="971686"/>
                          </a:xfrm>
                          <a:prstGeom prst="rect">
                            <a:avLst/>
                          </a:prstGeom>
                        </pic:spPr>
                      </pic:pic>
                    </a:graphicData>
                  </a:graphic>
                </wp:inline>
              </w:drawing>
            </w:r>
          </w:p>
          <w:p w14:paraId="12675C70" w14:textId="77777777" w:rsidR="00BC54C3" w:rsidRDefault="00BC54C3" w:rsidP="004A4A8F">
            <w:pPr>
              <w:ind w:left="1440"/>
              <w:jc w:val="both"/>
            </w:pPr>
          </w:p>
          <w:p w14:paraId="3FBBDAD7" w14:textId="409D088A" w:rsidR="004A4A8F" w:rsidRDefault="00BC54C3" w:rsidP="0099386F">
            <w:pPr>
              <w:pStyle w:val="Heading3"/>
              <w:ind w:left="720"/>
            </w:pPr>
            <w:bookmarkStart w:id="15" w:name="_Toc171158577"/>
            <w:r>
              <w:t>DATABASES</w:t>
            </w:r>
            <w:bookmarkEnd w:id="15"/>
          </w:p>
          <w:p w14:paraId="3BCDC328" w14:textId="77777777" w:rsidR="004A4A8F" w:rsidRDefault="004A4A8F" w:rsidP="004A4A8F">
            <w:pPr>
              <w:ind w:left="3600"/>
              <w:jc w:val="both"/>
            </w:pPr>
          </w:p>
          <w:p w14:paraId="170D06BF" w14:textId="09AFB58A" w:rsidR="004A4A8F" w:rsidRDefault="004A4A8F" w:rsidP="00BC54C3">
            <w:pPr>
              <w:ind w:left="2160"/>
              <w:jc w:val="both"/>
            </w:pPr>
            <w:r>
              <w:t>Test on all databases to check if it capture</w:t>
            </w:r>
            <w:r w:rsidR="00010359">
              <w:t>s</w:t>
            </w:r>
            <w:r>
              <w:t xml:space="preserve"> all information ideally.</w:t>
            </w:r>
          </w:p>
          <w:p w14:paraId="767C5504" w14:textId="41EF6813" w:rsidR="000A1ACF" w:rsidRDefault="000A1ACF" w:rsidP="00BC54C3">
            <w:pPr>
              <w:ind w:left="2160"/>
              <w:jc w:val="both"/>
            </w:pPr>
            <w:r>
              <w:t xml:space="preserve">Attached </w:t>
            </w:r>
            <w:r w:rsidR="00DC0877">
              <w:t xml:space="preserve">test data </w:t>
            </w:r>
            <w:r>
              <w:t>report.</w:t>
            </w:r>
          </w:p>
          <w:p w14:paraId="31088892" w14:textId="77777777" w:rsidR="000A1ACF" w:rsidRDefault="000A1ACF" w:rsidP="00BC54C3">
            <w:pPr>
              <w:ind w:left="2160"/>
              <w:jc w:val="both"/>
            </w:pPr>
          </w:p>
          <w:tbl>
            <w:tblPr>
              <w:tblStyle w:val="TableGrid"/>
              <w:tblW w:w="0" w:type="auto"/>
              <w:jc w:val="center"/>
              <w:tblLook w:val="04A0" w:firstRow="1" w:lastRow="0" w:firstColumn="1" w:lastColumn="0" w:noHBand="0" w:noVBand="1"/>
            </w:tblPr>
            <w:tblGrid>
              <w:gridCol w:w="1838"/>
              <w:gridCol w:w="1843"/>
              <w:gridCol w:w="1701"/>
              <w:gridCol w:w="1701"/>
              <w:gridCol w:w="1559"/>
            </w:tblGrid>
            <w:tr w:rsidR="000A1ACF" w14:paraId="5D2A1E38" w14:textId="77777777" w:rsidTr="00F14270">
              <w:trPr>
                <w:jc w:val="center"/>
              </w:trPr>
              <w:tc>
                <w:tcPr>
                  <w:tcW w:w="8642" w:type="dxa"/>
                  <w:gridSpan w:val="5"/>
                </w:tcPr>
                <w:p w14:paraId="22809EBA" w14:textId="77777777" w:rsidR="000A1ACF" w:rsidRDefault="000A1ACF" w:rsidP="000A1ACF"/>
                <w:p w14:paraId="3B5606D5" w14:textId="77777777" w:rsidR="000A1ACF" w:rsidRDefault="000A1ACF" w:rsidP="000A1ACF">
                  <w:pPr>
                    <w:jc w:val="center"/>
                  </w:pPr>
                  <w:r>
                    <w:t>DATA DICTIONARY</w:t>
                  </w:r>
                </w:p>
                <w:p w14:paraId="6E50FB3C" w14:textId="77777777" w:rsidR="000A1ACF" w:rsidRDefault="000A1ACF" w:rsidP="000A1ACF"/>
                <w:p w14:paraId="33C30F2E" w14:textId="77777777" w:rsidR="000A1ACF" w:rsidRDefault="000A1ACF" w:rsidP="000A1ACF"/>
              </w:tc>
            </w:tr>
            <w:tr w:rsidR="000A1ACF" w14:paraId="56D1C985" w14:textId="77777777" w:rsidTr="00F14270">
              <w:trPr>
                <w:jc w:val="center"/>
              </w:trPr>
              <w:tc>
                <w:tcPr>
                  <w:tcW w:w="1838" w:type="dxa"/>
                </w:tcPr>
                <w:p w14:paraId="33D62143" w14:textId="77777777" w:rsidR="000A1ACF" w:rsidRDefault="000A1ACF" w:rsidP="000A1ACF"/>
                <w:p w14:paraId="38C6D5CA" w14:textId="77777777" w:rsidR="000A1ACF" w:rsidRDefault="000A1ACF" w:rsidP="000A1ACF">
                  <w:r>
                    <w:t>index.html</w:t>
                  </w:r>
                </w:p>
                <w:p w14:paraId="3F04870A" w14:textId="77777777" w:rsidR="000A1ACF" w:rsidRDefault="000A1ACF" w:rsidP="000A1ACF"/>
                <w:p w14:paraId="2BBD709D" w14:textId="77777777" w:rsidR="000A1ACF" w:rsidRPr="00F21E6F" w:rsidRDefault="000A1ACF" w:rsidP="000A1ACF">
                  <w:pPr>
                    <w:shd w:val="clear" w:color="auto" w:fill="FFFFFF"/>
                    <w:spacing w:line="285" w:lineRule="atLeast"/>
                    <w:rPr>
                      <w:rFonts w:ascii="Consolas" w:eastAsia="Times New Roman" w:hAnsi="Consolas" w:cs="Times New Roman"/>
                      <w:color w:val="3B3B3B"/>
                      <w:sz w:val="14"/>
                      <w:szCs w:val="14"/>
                    </w:rPr>
                  </w:pPr>
                  <w:r w:rsidRPr="00F21E6F">
                    <w:rPr>
                      <w:rFonts w:ascii="Consolas" w:eastAsia="Times New Roman" w:hAnsi="Consolas" w:cs="Times New Roman"/>
                      <w:color w:val="800000"/>
                      <w:sz w:val="14"/>
                      <w:szCs w:val="14"/>
                    </w:rPr>
                    <w:t>form</w:t>
                  </w:r>
                  <w:r w:rsidRPr="00F21E6F">
                    <w:rPr>
                      <w:rFonts w:ascii="Consolas" w:eastAsia="Times New Roman" w:hAnsi="Consolas" w:cs="Times New Roman"/>
                      <w:color w:val="3B3B3B"/>
                      <w:sz w:val="14"/>
                      <w:szCs w:val="14"/>
                    </w:rPr>
                    <w:t xml:space="preserve"> </w:t>
                  </w:r>
                  <w:r w:rsidRPr="00F21E6F">
                    <w:rPr>
                      <w:rFonts w:ascii="Consolas" w:eastAsia="Times New Roman" w:hAnsi="Consolas" w:cs="Times New Roman"/>
                      <w:color w:val="E50000"/>
                      <w:sz w:val="14"/>
                      <w:szCs w:val="14"/>
                    </w:rPr>
                    <w:t>id</w:t>
                  </w:r>
                  <w:r w:rsidRPr="00F21E6F">
                    <w:rPr>
                      <w:rFonts w:ascii="Consolas" w:eastAsia="Times New Roman" w:hAnsi="Consolas" w:cs="Times New Roman"/>
                      <w:color w:val="3B3B3B"/>
                      <w:sz w:val="14"/>
                      <w:szCs w:val="14"/>
                    </w:rPr>
                    <w:t>=</w:t>
                  </w:r>
                  <w:r w:rsidRPr="00F21E6F">
                    <w:rPr>
                      <w:rFonts w:ascii="Consolas" w:eastAsia="Times New Roman" w:hAnsi="Consolas" w:cs="Times New Roman"/>
                      <w:color w:val="0000FF"/>
                      <w:sz w:val="14"/>
                      <w:szCs w:val="14"/>
                    </w:rPr>
                    <w:t>"</w:t>
                  </w:r>
                  <w:proofErr w:type="spellStart"/>
                  <w:r w:rsidRPr="00F21E6F">
                    <w:rPr>
                      <w:rFonts w:ascii="Consolas" w:eastAsia="Times New Roman" w:hAnsi="Consolas" w:cs="Times New Roman"/>
                      <w:color w:val="0000FF"/>
                      <w:sz w:val="14"/>
                      <w:szCs w:val="14"/>
                    </w:rPr>
                    <w:t>registration</w:t>
                  </w:r>
                  <w:r>
                    <w:rPr>
                      <w:rFonts w:ascii="Consolas" w:eastAsia="Times New Roman" w:hAnsi="Consolas" w:cs="Times New Roman"/>
                      <w:color w:val="0000FF"/>
                      <w:sz w:val="14"/>
                      <w:szCs w:val="14"/>
                    </w:rPr>
                    <w:t>Form</w:t>
                  </w:r>
                  <w:proofErr w:type="spellEnd"/>
                  <w:r>
                    <w:rPr>
                      <w:rFonts w:ascii="Consolas" w:eastAsia="Times New Roman" w:hAnsi="Consolas" w:cs="Times New Roman"/>
                      <w:color w:val="0000FF"/>
                      <w:sz w:val="14"/>
                      <w:szCs w:val="14"/>
                    </w:rPr>
                    <w:t>”</w:t>
                  </w:r>
                </w:p>
                <w:p w14:paraId="1D95F2AE" w14:textId="77777777" w:rsidR="000A1ACF" w:rsidRPr="00C552B7" w:rsidRDefault="000A1ACF" w:rsidP="000A1ACF"/>
              </w:tc>
              <w:tc>
                <w:tcPr>
                  <w:tcW w:w="1843" w:type="dxa"/>
                </w:tcPr>
                <w:p w14:paraId="1C8BC72B" w14:textId="77777777" w:rsidR="000A1ACF" w:rsidRDefault="000A1ACF" w:rsidP="000A1ACF"/>
                <w:p w14:paraId="39647AD0" w14:textId="77777777" w:rsidR="000A1ACF" w:rsidRDefault="000A1ACF" w:rsidP="000A1ACF">
                  <w:r>
                    <w:t>index.html</w:t>
                  </w:r>
                </w:p>
                <w:p w14:paraId="5EC84E42" w14:textId="77777777" w:rsidR="000A1ACF" w:rsidRDefault="000A1ACF" w:rsidP="000A1ACF"/>
                <w:p w14:paraId="456F2BDE" w14:textId="77777777" w:rsidR="000A1ACF" w:rsidRDefault="000A1ACF" w:rsidP="000A1ACF">
                  <w:r>
                    <w:t>form id =”login”</w:t>
                  </w:r>
                </w:p>
                <w:p w14:paraId="54F2C115" w14:textId="77777777" w:rsidR="000A1ACF" w:rsidRDefault="000A1ACF" w:rsidP="000A1ACF"/>
              </w:tc>
              <w:tc>
                <w:tcPr>
                  <w:tcW w:w="1701" w:type="dxa"/>
                </w:tcPr>
                <w:p w14:paraId="7FE62FDF" w14:textId="77777777" w:rsidR="000A1ACF" w:rsidRDefault="000A1ACF" w:rsidP="000A1ACF"/>
                <w:p w14:paraId="3CC777C5" w14:textId="77777777" w:rsidR="000A1ACF" w:rsidRPr="00F21E6F" w:rsidRDefault="000A1ACF" w:rsidP="000A1ACF">
                  <w:pPr>
                    <w:rPr>
                      <w:sz w:val="14"/>
                      <w:szCs w:val="14"/>
                    </w:rPr>
                  </w:pPr>
                  <w:r w:rsidRPr="004A4C41">
                    <w:rPr>
                      <w:sz w:val="20"/>
                      <w:szCs w:val="20"/>
                    </w:rPr>
                    <w:t>contactus.html</w:t>
                  </w:r>
                </w:p>
                <w:p w14:paraId="4B4AA0D9" w14:textId="77777777" w:rsidR="000A1ACF" w:rsidRDefault="000A1ACF" w:rsidP="000A1ACF"/>
                <w:p w14:paraId="09098E56" w14:textId="77777777" w:rsidR="000A1ACF" w:rsidRDefault="000A1ACF" w:rsidP="000A1ACF">
                  <w:r w:rsidRPr="00AD1E56">
                    <w:rPr>
                      <w:sz w:val="16"/>
                      <w:szCs w:val="16"/>
                    </w:rPr>
                    <w:t>form id="</w:t>
                  </w:r>
                  <w:proofErr w:type="spellStart"/>
                  <w:r w:rsidRPr="00AD1E56">
                    <w:rPr>
                      <w:sz w:val="16"/>
                      <w:szCs w:val="16"/>
                    </w:rPr>
                    <w:t>contactUs</w:t>
                  </w:r>
                  <w:proofErr w:type="spellEnd"/>
                  <w:r>
                    <w:rPr>
                      <w:sz w:val="16"/>
                      <w:szCs w:val="16"/>
                    </w:rPr>
                    <w:t>”</w:t>
                  </w:r>
                </w:p>
              </w:tc>
              <w:tc>
                <w:tcPr>
                  <w:tcW w:w="1701" w:type="dxa"/>
                </w:tcPr>
                <w:p w14:paraId="4EA62320" w14:textId="77777777" w:rsidR="000A1ACF" w:rsidRDefault="000A1ACF" w:rsidP="000A1ACF"/>
                <w:p w14:paraId="569E7111" w14:textId="77777777" w:rsidR="000A1ACF" w:rsidRDefault="000A1ACF" w:rsidP="000A1ACF">
                  <w:r>
                    <w:t>index.html</w:t>
                  </w:r>
                </w:p>
                <w:p w14:paraId="17648F57" w14:textId="77777777" w:rsidR="000A1ACF" w:rsidRDefault="000A1ACF" w:rsidP="000A1ACF"/>
                <w:p w14:paraId="07DBC13E" w14:textId="77777777" w:rsidR="000A1ACF" w:rsidRPr="00F21E6F" w:rsidRDefault="000A1ACF" w:rsidP="000A1ACF">
                  <w:pPr>
                    <w:shd w:val="clear" w:color="auto" w:fill="FFFFFF"/>
                    <w:spacing w:line="285" w:lineRule="atLeast"/>
                    <w:rPr>
                      <w:rFonts w:ascii="Consolas" w:eastAsia="Times New Roman" w:hAnsi="Consolas" w:cs="Times New Roman"/>
                      <w:color w:val="3B3B3B"/>
                      <w:sz w:val="14"/>
                      <w:szCs w:val="14"/>
                    </w:rPr>
                  </w:pPr>
                  <w:r w:rsidRPr="00F21E6F">
                    <w:rPr>
                      <w:rFonts w:ascii="Consolas" w:eastAsia="Times New Roman" w:hAnsi="Consolas" w:cs="Times New Roman"/>
                      <w:color w:val="800000"/>
                      <w:sz w:val="14"/>
                      <w:szCs w:val="14"/>
                    </w:rPr>
                    <w:t>form</w:t>
                  </w:r>
                  <w:r w:rsidRPr="00F21E6F">
                    <w:rPr>
                      <w:rFonts w:ascii="Consolas" w:eastAsia="Times New Roman" w:hAnsi="Consolas" w:cs="Times New Roman"/>
                      <w:color w:val="3B3B3B"/>
                      <w:sz w:val="14"/>
                      <w:szCs w:val="14"/>
                    </w:rPr>
                    <w:t xml:space="preserve"> </w:t>
                  </w:r>
                  <w:r w:rsidRPr="00F21E6F">
                    <w:rPr>
                      <w:rFonts w:ascii="Consolas" w:eastAsia="Times New Roman" w:hAnsi="Consolas" w:cs="Times New Roman"/>
                      <w:color w:val="E50000"/>
                      <w:sz w:val="14"/>
                      <w:szCs w:val="14"/>
                    </w:rPr>
                    <w:t>id</w:t>
                  </w:r>
                  <w:r w:rsidRPr="00F21E6F">
                    <w:rPr>
                      <w:rFonts w:ascii="Consolas" w:eastAsia="Times New Roman" w:hAnsi="Consolas" w:cs="Times New Roman"/>
                      <w:color w:val="3B3B3B"/>
                      <w:sz w:val="14"/>
                      <w:szCs w:val="14"/>
                    </w:rPr>
                    <w:t>=</w:t>
                  </w:r>
                  <w:r w:rsidRPr="00F21E6F">
                    <w:rPr>
                      <w:rFonts w:ascii="Consolas" w:eastAsia="Times New Roman" w:hAnsi="Consolas" w:cs="Times New Roman"/>
                      <w:color w:val="0000FF"/>
                      <w:sz w:val="14"/>
                      <w:szCs w:val="14"/>
                    </w:rPr>
                    <w:t>"</w:t>
                  </w:r>
                  <w:proofErr w:type="spellStart"/>
                  <w:r>
                    <w:rPr>
                      <w:rFonts w:ascii="Consolas" w:eastAsia="Times New Roman" w:hAnsi="Consolas" w:cs="Times New Roman"/>
                      <w:color w:val="0000FF"/>
                      <w:sz w:val="14"/>
                      <w:szCs w:val="14"/>
                    </w:rPr>
                    <w:t>casereport</w:t>
                  </w:r>
                  <w:proofErr w:type="spellEnd"/>
                  <w:r>
                    <w:rPr>
                      <w:rFonts w:ascii="Consolas" w:eastAsia="Times New Roman" w:hAnsi="Consolas" w:cs="Times New Roman"/>
                      <w:color w:val="0000FF"/>
                      <w:sz w:val="14"/>
                      <w:szCs w:val="14"/>
                    </w:rPr>
                    <w:t>”</w:t>
                  </w:r>
                </w:p>
                <w:p w14:paraId="149129B0" w14:textId="77777777" w:rsidR="000A1ACF" w:rsidRPr="00EA5D60" w:rsidRDefault="000A1ACF" w:rsidP="000A1ACF"/>
              </w:tc>
              <w:tc>
                <w:tcPr>
                  <w:tcW w:w="1559" w:type="dxa"/>
                </w:tcPr>
                <w:p w14:paraId="1FF90754" w14:textId="77777777" w:rsidR="000A1ACF" w:rsidRDefault="000A1ACF" w:rsidP="000A1ACF"/>
                <w:p w14:paraId="2F9AD272" w14:textId="77777777" w:rsidR="000A1ACF" w:rsidRPr="00F21E6F" w:rsidRDefault="000A1ACF" w:rsidP="000A1ACF">
                  <w:pPr>
                    <w:rPr>
                      <w:sz w:val="14"/>
                      <w:szCs w:val="14"/>
                    </w:rPr>
                  </w:pPr>
                  <w:r w:rsidRPr="004A4C41">
                    <w:rPr>
                      <w:sz w:val="18"/>
                      <w:szCs w:val="18"/>
                    </w:rPr>
                    <w:t>attendance.html</w:t>
                  </w:r>
                </w:p>
                <w:p w14:paraId="61882A57" w14:textId="77777777" w:rsidR="000A1ACF" w:rsidRDefault="000A1ACF" w:rsidP="000A1ACF"/>
                <w:p w14:paraId="3FCD3E05" w14:textId="77777777" w:rsidR="000A1ACF" w:rsidRPr="00A32DE9" w:rsidRDefault="000A1ACF" w:rsidP="000A1ACF">
                  <w:pPr>
                    <w:shd w:val="clear" w:color="auto" w:fill="FFFFFF"/>
                    <w:spacing w:line="285" w:lineRule="atLeast"/>
                    <w:rPr>
                      <w:rFonts w:ascii="Consolas" w:eastAsia="Times New Roman" w:hAnsi="Consolas" w:cs="Times New Roman"/>
                      <w:color w:val="3B3B3B"/>
                      <w:sz w:val="12"/>
                      <w:szCs w:val="12"/>
                    </w:rPr>
                  </w:pPr>
                  <w:r w:rsidRPr="00A32DE9">
                    <w:rPr>
                      <w:rFonts w:ascii="Consolas" w:eastAsia="Times New Roman" w:hAnsi="Consolas" w:cs="Times New Roman"/>
                      <w:color w:val="800000"/>
                      <w:sz w:val="12"/>
                      <w:szCs w:val="12"/>
                    </w:rPr>
                    <w:t>form</w:t>
                  </w:r>
                  <w:r w:rsidRPr="00A32DE9">
                    <w:rPr>
                      <w:rFonts w:ascii="Consolas" w:eastAsia="Times New Roman" w:hAnsi="Consolas" w:cs="Times New Roman"/>
                      <w:color w:val="3B3B3B"/>
                      <w:sz w:val="12"/>
                      <w:szCs w:val="12"/>
                    </w:rPr>
                    <w:t xml:space="preserve"> </w:t>
                  </w:r>
                  <w:r w:rsidRPr="00A32DE9">
                    <w:rPr>
                      <w:rFonts w:ascii="Consolas" w:eastAsia="Times New Roman" w:hAnsi="Consolas" w:cs="Times New Roman"/>
                      <w:color w:val="E50000"/>
                      <w:sz w:val="12"/>
                      <w:szCs w:val="12"/>
                    </w:rPr>
                    <w:t>id</w:t>
                  </w:r>
                  <w:r w:rsidRPr="00A32DE9">
                    <w:rPr>
                      <w:rFonts w:ascii="Consolas" w:eastAsia="Times New Roman" w:hAnsi="Consolas" w:cs="Times New Roman"/>
                      <w:color w:val="3B3B3B"/>
                      <w:sz w:val="12"/>
                      <w:szCs w:val="12"/>
                    </w:rPr>
                    <w:t>=</w:t>
                  </w:r>
                  <w:r w:rsidRPr="00A32DE9">
                    <w:rPr>
                      <w:rFonts w:ascii="Consolas" w:eastAsia="Times New Roman" w:hAnsi="Consolas" w:cs="Times New Roman"/>
                      <w:color w:val="0000FF"/>
                      <w:sz w:val="12"/>
                      <w:szCs w:val="12"/>
                    </w:rPr>
                    <w:t>"attendance</w:t>
                  </w:r>
                  <w:r>
                    <w:rPr>
                      <w:rFonts w:ascii="Consolas" w:eastAsia="Times New Roman" w:hAnsi="Consolas" w:cs="Times New Roman"/>
                      <w:color w:val="0000FF"/>
                      <w:sz w:val="12"/>
                      <w:szCs w:val="12"/>
                    </w:rPr>
                    <w:t>”</w:t>
                  </w:r>
                </w:p>
                <w:p w14:paraId="3FD12DAB" w14:textId="77777777" w:rsidR="000A1ACF" w:rsidRDefault="000A1ACF" w:rsidP="000A1ACF"/>
              </w:tc>
            </w:tr>
            <w:tr w:rsidR="000A1ACF" w14:paraId="6C816AEF" w14:textId="77777777" w:rsidTr="00F14270">
              <w:trPr>
                <w:jc w:val="center"/>
              </w:trPr>
              <w:tc>
                <w:tcPr>
                  <w:tcW w:w="1838" w:type="dxa"/>
                </w:tcPr>
                <w:p w14:paraId="492CC955" w14:textId="77777777" w:rsidR="000A1ACF" w:rsidRPr="004A4C41" w:rsidRDefault="000A1ACF" w:rsidP="000A1ACF">
                  <w:pPr>
                    <w:rPr>
                      <w:sz w:val="18"/>
                      <w:szCs w:val="18"/>
                    </w:rPr>
                  </w:pPr>
                </w:p>
                <w:p w14:paraId="5634AFCC" w14:textId="77777777" w:rsidR="000A1ACF" w:rsidRPr="004A4C41" w:rsidRDefault="000A1ACF" w:rsidP="000A1ACF">
                  <w:pPr>
                    <w:rPr>
                      <w:sz w:val="18"/>
                      <w:szCs w:val="18"/>
                    </w:rPr>
                  </w:pPr>
                </w:p>
                <w:p w14:paraId="3E4910DB" w14:textId="77777777" w:rsidR="000A1ACF" w:rsidRPr="004A4C41" w:rsidRDefault="000A1ACF" w:rsidP="000A1ACF">
                  <w:pPr>
                    <w:rPr>
                      <w:sz w:val="18"/>
                      <w:szCs w:val="18"/>
                    </w:rPr>
                  </w:pPr>
                  <w:r w:rsidRPr="004A4C41">
                    <w:rPr>
                      <w:sz w:val="18"/>
                      <w:szCs w:val="18"/>
                    </w:rPr>
                    <w:t>Table: registration</w:t>
                  </w:r>
                </w:p>
                <w:p w14:paraId="1418830B" w14:textId="77777777" w:rsidR="000A1ACF" w:rsidRPr="004A4C41" w:rsidRDefault="000A1ACF" w:rsidP="000A1ACF">
                  <w:pPr>
                    <w:rPr>
                      <w:sz w:val="18"/>
                      <w:szCs w:val="18"/>
                    </w:rPr>
                  </w:pPr>
                  <w:r w:rsidRPr="004A4C41">
                    <w:rPr>
                      <w:sz w:val="18"/>
                      <w:szCs w:val="18"/>
                    </w:rPr>
                    <w:t>Columns:</w:t>
                  </w:r>
                </w:p>
                <w:p w14:paraId="0B67FC8A" w14:textId="77777777" w:rsidR="000A1ACF" w:rsidRPr="004A4C41" w:rsidRDefault="000A1ACF" w:rsidP="000A1ACF">
                  <w:pPr>
                    <w:rPr>
                      <w:sz w:val="18"/>
                      <w:szCs w:val="18"/>
                    </w:rPr>
                  </w:pPr>
                  <w:proofErr w:type="spellStart"/>
                  <w:r w:rsidRPr="004A4C41">
                    <w:rPr>
                      <w:sz w:val="18"/>
                      <w:szCs w:val="18"/>
                    </w:rPr>
                    <w:t>IDregistration</w:t>
                  </w:r>
                  <w:proofErr w:type="spellEnd"/>
                  <w:r w:rsidRPr="004A4C41">
                    <w:rPr>
                      <w:sz w:val="18"/>
                      <w:szCs w:val="18"/>
                    </w:rPr>
                    <w:t xml:space="preserve"> int AI PK </w:t>
                  </w:r>
                </w:p>
                <w:p w14:paraId="2F4FEECF" w14:textId="77777777" w:rsidR="000A1ACF" w:rsidRPr="004A4C41" w:rsidRDefault="000A1ACF" w:rsidP="000A1ACF">
                  <w:pPr>
                    <w:rPr>
                      <w:sz w:val="18"/>
                      <w:szCs w:val="18"/>
                    </w:rPr>
                  </w:pPr>
                  <w:proofErr w:type="spellStart"/>
                  <w:r w:rsidRPr="004A4C41">
                    <w:rPr>
                      <w:sz w:val="18"/>
                      <w:szCs w:val="18"/>
                    </w:rPr>
                    <w:lastRenderedPageBreak/>
                    <w:t>loginUserName</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20) </w:t>
                  </w:r>
                </w:p>
                <w:p w14:paraId="28894947" w14:textId="77777777" w:rsidR="000A1ACF" w:rsidRPr="004A4C41" w:rsidRDefault="000A1ACF" w:rsidP="000A1ACF">
                  <w:pPr>
                    <w:rPr>
                      <w:sz w:val="18"/>
                      <w:szCs w:val="18"/>
                    </w:rPr>
                  </w:pPr>
                  <w:proofErr w:type="spellStart"/>
                  <w:r w:rsidRPr="004A4C41">
                    <w:rPr>
                      <w:sz w:val="18"/>
                      <w:szCs w:val="18"/>
                    </w:rPr>
                    <w:t>loginPassword</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8) </w:t>
                  </w:r>
                </w:p>
                <w:p w14:paraId="35CCE69C" w14:textId="77777777" w:rsidR="000A1ACF" w:rsidRPr="004A4C41" w:rsidRDefault="000A1ACF" w:rsidP="000A1ACF">
                  <w:pPr>
                    <w:rPr>
                      <w:sz w:val="18"/>
                      <w:szCs w:val="18"/>
                    </w:rPr>
                  </w:pPr>
                  <w:proofErr w:type="spellStart"/>
                  <w:r w:rsidRPr="004A4C41">
                    <w:rPr>
                      <w:sz w:val="18"/>
                      <w:szCs w:val="18"/>
                    </w:rPr>
                    <w:t>repeatPassord</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8) </w:t>
                  </w:r>
                </w:p>
                <w:p w14:paraId="10B7C2E5" w14:textId="77777777" w:rsidR="000A1ACF" w:rsidRPr="004A4C41" w:rsidRDefault="000A1ACF" w:rsidP="000A1ACF">
                  <w:pPr>
                    <w:rPr>
                      <w:sz w:val="18"/>
                      <w:szCs w:val="18"/>
                    </w:rPr>
                  </w:pPr>
                  <w:proofErr w:type="spellStart"/>
                  <w:r w:rsidRPr="004A4C41">
                    <w:rPr>
                      <w:sz w:val="18"/>
                      <w:szCs w:val="18"/>
                    </w:rPr>
                    <w:t>fName</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20) </w:t>
                  </w:r>
                </w:p>
                <w:p w14:paraId="74BC84F5" w14:textId="77777777" w:rsidR="000A1ACF" w:rsidRPr="004A4C41" w:rsidRDefault="000A1ACF" w:rsidP="000A1ACF">
                  <w:pPr>
                    <w:rPr>
                      <w:sz w:val="18"/>
                      <w:szCs w:val="18"/>
                    </w:rPr>
                  </w:pPr>
                  <w:proofErr w:type="spellStart"/>
                  <w:r w:rsidRPr="004A4C41">
                    <w:rPr>
                      <w:sz w:val="18"/>
                      <w:szCs w:val="18"/>
                    </w:rPr>
                    <w:t>lname</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20) </w:t>
                  </w:r>
                </w:p>
                <w:p w14:paraId="7F45ACED" w14:textId="77777777" w:rsidR="000A1ACF" w:rsidRPr="004A4C41" w:rsidRDefault="000A1ACF" w:rsidP="000A1ACF">
                  <w:pPr>
                    <w:rPr>
                      <w:sz w:val="18"/>
                      <w:szCs w:val="18"/>
                    </w:rPr>
                  </w:pPr>
                  <w:proofErr w:type="spellStart"/>
                  <w:r w:rsidRPr="004A4C41">
                    <w:rPr>
                      <w:sz w:val="18"/>
                      <w:szCs w:val="18"/>
                    </w:rPr>
                    <w:t>eMail</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30) </w:t>
                  </w:r>
                </w:p>
                <w:p w14:paraId="2F07FF1A" w14:textId="77777777" w:rsidR="000A1ACF" w:rsidRPr="004A4C41" w:rsidRDefault="000A1ACF" w:rsidP="000A1ACF">
                  <w:pPr>
                    <w:rPr>
                      <w:sz w:val="18"/>
                      <w:szCs w:val="18"/>
                    </w:rPr>
                  </w:pPr>
                  <w:proofErr w:type="spellStart"/>
                  <w:r w:rsidRPr="004A4C41">
                    <w:rPr>
                      <w:sz w:val="18"/>
                      <w:szCs w:val="18"/>
                    </w:rPr>
                    <w:t>hPhone</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20) </w:t>
                  </w:r>
                </w:p>
                <w:p w14:paraId="60D25DC9" w14:textId="77777777" w:rsidR="000A1ACF" w:rsidRPr="004A4C41" w:rsidRDefault="000A1ACF" w:rsidP="000A1ACF">
                  <w:pPr>
                    <w:rPr>
                      <w:sz w:val="18"/>
                      <w:szCs w:val="18"/>
                    </w:rPr>
                  </w:pPr>
                  <w:r w:rsidRPr="004A4C41">
                    <w:rPr>
                      <w:sz w:val="18"/>
                      <w:szCs w:val="18"/>
                    </w:rPr>
                    <w:t xml:space="preserve">role </w:t>
                  </w:r>
                  <w:proofErr w:type="gramStart"/>
                  <w:r w:rsidRPr="004A4C41">
                    <w:rPr>
                      <w:sz w:val="18"/>
                      <w:szCs w:val="18"/>
                    </w:rPr>
                    <w:t>varchar(</w:t>
                  </w:r>
                  <w:proofErr w:type="gramEnd"/>
                  <w:r w:rsidRPr="004A4C41">
                    <w:rPr>
                      <w:sz w:val="18"/>
                      <w:szCs w:val="18"/>
                    </w:rPr>
                    <w:t xml:space="preserve">10) </w:t>
                  </w:r>
                </w:p>
                <w:p w14:paraId="0164E3F4" w14:textId="77777777" w:rsidR="000A1ACF" w:rsidRPr="004A4C41" w:rsidRDefault="000A1ACF" w:rsidP="000A1ACF">
                  <w:pPr>
                    <w:rPr>
                      <w:sz w:val="18"/>
                      <w:szCs w:val="18"/>
                    </w:rPr>
                  </w:pPr>
                  <w:proofErr w:type="spellStart"/>
                  <w:r w:rsidRPr="004A4C41">
                    <w:rPr>
                      <w:sz w:val="18"/>
                      <w:szCs w:val="18"/>
                    </w:rPr>
                    <w:t>rLocality</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6) </w:t>
                  </w:r>
                </w:p>
                <w:p w14:paraId="1689CBC1" w14:textId="77777777" w:rsidR="000A1ACF" w:rsidRPr="004A4C41" w:rsidRDefault="000A1ACF" w:rsidP="000A1ACF">
                  <w:pPr>
                    <w:rPr>
                      <w:sz w:val="18"/>
                      <w:szCs w:val="18"/>
                    </w:rPr>
                  </w:pPr>
                  <w:proofErr w:type="spellStart"/>
                  <w:r w:rsidRPr="004A4C41">
                    <w:rPr>
                      <w:sz w:val="18"/>
                      <w:szCs w:val="18"/>
                    </w:rPr>
                    <w:t>fAddress</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90) </w:t>
                  </w:r>
                </w:p>
                <w:p w14:paraId="3F5A62DD" w14:textId="77777777" w:rsidR="000A1ACF" w:rsidRPr="004A4C41" w:rsidRDefault="000A1ACF" w:rsidP="000A1ACF">
                  <w:pPr>
                    <w:rPr>
                      <w:sz w:val="18"/>
                      <w:szCs w:val="18"/>
                    </w:rPr>
                  </w:pPr>
                  <w:proofErr w:type="spellStart"/>
                  <w:r w:rsidRPr="004A4C41">
                    <w:rPr>
                      <w:sz w:val="18"/>
                      <w:szCs w:val="18"/>
                    </w:rPr>
                    <w:t>streetNumber</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3) </w:t>
                  </w:r>
                </w:p>
                <w:p w14:paraId="098F7CA9" w14:textId="77777777" w:rsidR="000A1ACF" w:rsidRPr="004A4C41" w:rsidRDefault="000A1ACF" w:rsidP="000A1ACF">
                  <w:pPr>
                    <w:rPr>
                      <w:sz w:val="18"/>
                      <w:szCs w:val="18"/>
                    </w:rPr>
                  </w:pPr>
                  <w:r w:rsidRPr="004A4C41">
                    <w:rPr>
                      <w:sz w:val="18"/>
                      <w:szCs w:val="18"/>
                    </w:rPr>
                    <w:t xml:space="preserve">suburb </w:t>
                  </w:r>
                  <w:proofErr w:type="gramStart"/>
                  <w:r w:rsidRPr="004A4C41">
                    <w:rPr>
                      <w:sz w:val="18"/>
                      <w:szCs w:val="18"/>
                    </w:rPr>
                    <w:t>varchar(</w:t>
                  </w:r>
                  <w:proofErr w:type="gramEnd"/>
                  <w:r w:rsidRPr="004A4C41">
                    <w:rPr>
                      <w:sz w:val="18"/>
                      <w:szCs w:val="18"/>
                    </w:rPr>
                    <w:t xml:space="preserve">10) </w:t>
                  </w:r>
                </w:p>
                <w:p w14:paraId="60AE1C62" w14:textId="77777777" w:rsidR="000A1ACF" w:rsidRPr="004A4C41" w:rsidRDefault="000A1ACF" w:rsidP="000A1ACF">
                  <w:pPr>
                    <w:rPr>
                      <w:sz w:val="18"/>
                      <w:szCs w:val="18"/>
                    </w:rPr>
                  </w:pPr>
                  <w:r w:rsidRPr="004A4C41">
                    <w:rPr>
                      <w:sz w:val="18"/>
                      <w:szCs w:val="18"/>
                    </w:rPr>
                    <w:t xml:space="preserve">street </w:t>
                  </w:r>
                  <w:proofErr w:type="gramStart"/>
                  <w:r w:rsidRPr="004A4C41">
                    <w:rPr>
                      <w:sz w:val="18"/>
                      <w:szCs w:val="18"/>
                    </w:rPr>
                    <w:t>varchar(</w:t>
                  </w:r>
                  <w:proofErr w:type="gramEnd"/>
                  <w:r w:rsidRPr="004A4C41">
                    <w:rPr>
                      <w:sz w:val="18"/>
                      <w:szCs w:val="18"/>
                    </w:rPr>
                    <w:t xml:space="preserve">30) </w:t>
                  </w:r>
                </w:p>
                <w:p w14:paraId="1283D643" w14:textId="77777777" w:rsidR="000A1ACF" w:rsidRPr="004A4C41" w:rsidRDefault="000A1ACF" w:rsidP="000A1ACF">
                  <w:pPr>
                    <w:rPr>
                      <w:sz w:val="18"/>
                      <w:szCs w:val="18"/>
                    </w:rPr>
                  </w:pPr>
                  <w:r w:rsidRPr="004A4C41">
                    <w:rPr>
                      <w:sz w:val="18"/>
                      <w:szCs w:val="18"/>
                    </w:rPr>
                    <w:t xml:space="preserve">address1 </w:t>
                  </w:r>
                  <w:proofErr w:type="gramStart"/>
                  <w:r w:rsidRPr="004A4C41">
                    <w:rPr>
                      <w:sz w:val="18"/>
                      <w:szCs w:val="18"/>
                    </w:rPr>
                    <w:t>varchar(</w:t>
                  </w:r>
                  <w:proofErr w:type="gramEnd"/>
                  <w:r w:rsidRPr="004A4C41">
                    <w:rPr>
                      <w:sz w:val="18"/>
                      <w:szCs w:val="18"/>
                    </w:rPr>
                    <w:t xml:space="preserve">30) </w:t>
                  </w:r>
                </w:p>
                <w:p w14:paraId="66BF8913" w14:textId="77777777" w:rsidR="000A1ACF" w:rsidRPr="004A4C41" w:rsidRDefault="000A1ACF" w:rsidP="000A1ACF">
                  <w:pPr>
                    <w:rPr>
                      <w:sz w:val="18"/>
                      <w:szCs w:val="18"/>
                    </w:rPr>
                  </w:pPr>
                  <w:r w:rsidRPr="004A4C41">
                    <w:rPr>
                      <w:sz w:val="18"/>
                      <w:szCs w:val="18"/>
                    </w:rPr>
                    <w:t xml:space="preserve">address2 </w:t>
                  </w:r>
                  <w:proofErr w:type="gramStart"/>
                  <w:r w:rsidRPr="004A4C41">
                    <w:rPr>
                      <w:sz w:val="18"/>
                      <w:szCs w:val="18"/>
                    </w:rPr>
                    <w:t>varchar(</w:t>
                  </w:r>
                  <w:proofErr w:type="gramEnd"/>
                  <w:r w:rsidRPr="004A4C41">
                    <w:rPr>
                      <w:sz w:val="18"/>
                      <w:szCs w:val="18"/>
                    </w:rPr>
                    <w:t xml:space="preserve">30) </w:t>
                  </w:r>
                </w:p>
                <w:p w14:paraId="5CFA9BB5" w14:textId="77777777" w:rsidR="000A1ACF" w:rsidRPr="004A4C41" w:rsidRDefault="000A1ACF" w:rsidP="000A1ACF">
                  <w:pPr>
                    <w:rPr>
                      <w:sz w:val="18"/>
                      <w:szCs w:val="18"/>
                    </w:rPr>
                  </w:pPr>
                  <w:r w:rsidRPr="004A4C41">
                    <w:rPr>
                      <w:sz w:val="18"/>
                      <w:szCs w:val="18"/>
                    </w:rPr>
                    <w:t xml:space="preserve">city </w:t>
                  </w:r>
                  <w:proofErr w:type="gramStart"/>
                  <w:r w:rsidRPr="004A4C41">
                    <w:rPr>
                      <w:sz w:val="18"/>
                      <w:szCs w:val="18"/>
                    </w:rPr>
                    <w:t>varchar(</w:t>
                  </w:r>
                  <w:proofErr w:type="gramEnd"/>
                  <w:r w:rsidRPr="004A4C41">
                    <w:rPr>
                      <w:sz w:val="18"/>
                      <w:szCs w:val="18"/>
                    </w:rPr>
                    <w:t xml:space="preserve">5) </w:t>
                  </w:r>
                </w:p>
                <w:p w14:paraId="1534479F" w14:textId="77777777" w:rsidR="000A1ACF" w:rsidRPr="004A4C41" w:rsidRDefault="000A1ACF" w:rsidP="000A1ACF">
                  <w:pPr>
                    <w:rPr>
                      <w:sz w:val="18"/>
                      <w:szCs w:val="18"/>
                    </w:rPr>
                  </w:pPr>
                  <w:r w:rsidRPr="004A4C41">
                    <w:rPr>
                      <w:sz w:val="18"/>
                      <w:szCs w:val="18"/>
                    </w:rPr>
                    <w:t xml:space="preserve">state </w:t>
                  </w:r>
                  <w:proofErr w:type="gramStart"/>
                  <w:r w:rsidRPr="004A4C41">
                    <w:rPr>
                      <w:sz w:val="18"/>
                      <w:szCs w:val="18"/>
                    </w:rPr>
                    <w:t>varchar(</w:t>
                  </w:r>
                  <w:proofErr w:type="gramEnd"/>
                  <w:r w:rsidRPr="004A4C41">
                    <w:rPr>
                      <w:sz w:val="18"/>
                      <w:szCs w:val="18"/>
                    </w:rPr>
                    <w:t xml:space="preserve">20) </w:t>
                  </w:r>
                </w:p>
                <w:p w14:paraId="11AC6293" w14:textId="77777777" w:rsidR="000A1ACF" w:rsidRPr="004A4C41" w:rsidRDefault="000A1ACF" w:rsidP="000A1ACF">
                  <w:pPr>
                    <w:rPr>
                      <w:sz w:val="18"/>
                      <w:szCs w:val="18"/>
                    </w:rPr>
                  </w:pPr>
                  <w:proofErr w:type="spellStart"/>
                  <w:r w:rsidRPr="004A4C41">
                    <w:rPr>
                      <w:sz w:val="18"/>
                      <w:szCs w:val="18"/>
                    </w:rPr>
                    <w:t>zipcode</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4) </w:t>
                  </w:r>
                </w:p>
                <w:p w14:paraId="1D4E63A4" w14:textId="77777777" w:rsidR="000A1ACF" w:rsidRPr="004A4C41" w:rsidRDefault="000A1ACF" w:rsidP="000A1ACF">
                  <w:pPr>
                    <w:rPr>
                      <w:sz w:val="18"/>
                      <w:szCs w:val="18"/>
                    </w:rPr>
                  </w:pPr>
                  <w:proofErr w:type="spellStart"/>
                  <w:r w:rsidRPr="004A4C41">
                    <w:rPr>
                      <w:sz w:val="18"/>
                      <w:szCs w:val="18"/>
                    </w:rPr>
                    <w:t>volCat</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30) </w:t>
                  </w:r>
                </w:p>
                <w:p w14:paraId="635153EE" w14:textId="77777777" w:rsidR="000A1ACF" w:rsidRPr="004A4C41" w:rsidRDefault="000A1ACF" w:rsidP="000A1ACF">
                  <w:pPr>
                    <w:rPr>
                      <w:sz w:val="18"/>
                      <w:szCs w:val="18"/>
                    </w:rPr>
                  </w:pPr>
                  <w:proofErr w:type="spellStart"/>
                  <w:r w:rsidRPr="004A4C41">
                    <w:rPr>
                      <w:sz w:val="18"/>
                      <w:szCs w:val="18"/>
                    </w:rPr>
                    <w:t>tCert</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30) </w:t>
                  </w:r>
                </w:p>
                <w:p w14:paraId="420DCAFF" w14:textId="77777777" w:rsidR="000A1ACF" w:rsidRPr="004A4C41" w:rsidRDefault="000A1ACF" w:rsidP="000A1ACF">
                  <w:pPr>
                    <w:rPr>
                      <w:sz w:val="18"/>
                      <w:szCs w:val="18"/>
                    </w:rPr>
                  </w:pPr>
                  <w:r w:rsidRPr="004A4C41">
                    <w:rPr>
                      <w:sz w:val="18"/>
                      <w:szCs w:val="18"/>
                    </w:rPr>
                    <w:t xml:space="preserve">background </w:t>
                  </w:r>
                  <w:proofErr w:type="gramStart"/>
                  <w:r w:rsidRPr="004A4C41">
                    <w:rPr>
                      <w:sz w:val="18"/>
                      <w:szCs w:val="18"/>
                    </w:rPr>
                    <w:t>varchar(</w:t>
                  </w:r>
                  <w:proofErr w:type="gramEnd"/>
                  <w:r w:rsidRPr="004A4C41">
                    <w:rPr>
                      <w:sz w:val="18"/>
                      <w:szCs w:val="18"/>
                    </w:rPr>
                    <w:t xml:space="preserve">255) </w:t>
                  </w:r>
                </w:p>
                <w:p w14:paraId="263163F1" w14:textId="77777777" w:rsidR="000A1ACF" w:rsidRPr="004A4C41" w:rsidRDefault="000A1ACF" w:rsidP="000A1ACF">
                  <w:pPr>
                    <w:rPr>
                      <w:sz w:val="18"/>
                      <w:szCs w:val="18"/>
                    </w:rPr>
                  </w:pPr>
                  <w:proofErr w:type="spellStart"/>
                  <w:r w:rsidRPr="004A4C41">
                    <w:rPr>
                      <w:sz w:val="18"/>
                      <w:szCs w:val="18"/>
                    </w:rPr>
                    <w:t>aVolHours</w:t>
                  </w:r>
                  <w:proofErr w:type="spellEnd"/>
                  <w:r w:rsidRPr="004A4C41">
                    <w:rPr>
                      <w:sz w:val="18"/>
                      <w:szCs w:val="18"/>
                    </w:rPr>
                    <w:t xml:space="preserve"> int </w:t>
                  </w:r>
                </w:p>
                <w:p w14:paraId="4FD3DD15" w14:textId="77777777" w:rsidR="000A1ACF" w:rsidRPr="004A4C41" w:rsidRDefault="000A1ACF" w:rsidP="000A1ACF">
                  <w:pPr>
                    <w:rPr>
                      <w:sz w:val="18"/>
                      <w:szCs w:val="18"/>
                    </w:rPr>
                  </w:pPr>
                  <w:proofErr w:type="spellStart"/>
                  <w:r w:rsidRPr="004A4C41">
                    <w:rPr>
                      <w:sz w:val="18"/>
                      <w:szCs w:val="18"/>
                    </w:rPr>
                    <w:t>created_at</w:t>
                  </w:r>
                  <w:proofErr w:type="spellEnd"/>
                  <w:r w:rsidRPr="004A4C41">
                    <w:rPr>
                      <w:sz w:val="18"/>
                      <w:szCs w:val="18"/>
                    </w:rPr>
                    <w:t xml:space="preserve"> datetime</w:t>
                  </w:r>
                </w:p>
                <w:p w14:paraId="0DD541E1" w14:textId="77777777" w:rsidR="000A1ACF" w:rsidRPr="004A4C41" w:rsidRDefault="000A1ACF" w:rsidP="000A1ACF">
                  <w:pPr>
                    <w:rPr>
                      <w:sz w:val="18"/>
                      <w:szCs w:val="18"/>
                    </w:rPr>
                  </w:pPr>
                </w:p>
              </w:tc>
              <w:tc>
                <w:tcPr>
                  <w:tcW w:w="1843" w:type="dxa"/>
                </w:tcPr>
                <w:p w14:paraId="494D00A5" w14:textId="77777777" w:rsidR="000A1ACF" w:rsidRPr="004A4C41" w:rsidRDefault="000A1ACF" w:rsidP="000A1ACF">
                  <w:pPr>
                    <w:rPr>
                      <w:sz w:val="18"/>
                      <w:szCs w:val="18"/>
                    </w:rPr>
                  </w:pPr>
                </w:p>
                <w:p w14:paraId="2A1EA4B7" w14:textId="77777777" w:rsidR="000A1ACF" w:rsidRPr="004A4C41" w:rsidRDefault="000A1ACF" w:rsidP="000A1ACF">
                  <w:pPr>
                    <w:rPr>
                      <w:sz w:val="18"/>
                      <w:szCs w:val="18"/>
                    </w:rPr>
                  </w:pPr>
                </w:p>
                <w:p w14:paraId="74A1D419" w14:textId="77777777" w:rsidR="000A1ACF" w:rsidRPr="004A4C41" w:rsidRDefault="000A1ACF" w:rsidP="000A1ACF">
                  <w:pPr>
                    <w:rPr>
                      <w:sz w:val="18"/>
                      <w:szCs w:val="18"/>
                    </w:rPr>
                  </w:pPr>
                  <w:r w:rsidRPr="004A4C41">
                    <w:rPr>
                      <w:sz w:val="18"/>
                      <w:szCs w:val="18"/>
                    </w:rPr>
                    <w:t>Table: login</w:t>
                  </w:r>
                </w:p>
                <w:p w14:paraId="7F52B831" w14:textId="77777777" w:rsidR="000A1ACF" w:rsidRPr="004A4C41" w:rsidRDefault="000A1ACF" w:rsidP="000A1ACF">
                  <w:pPr>
                    <w:rPr>
                      <w:sz w:val="18"/>
                      <w:szCs w:val="18"/>
                    </w:rPr>
                  </w:pPr>
                  <w:r w:rsidRPr="004A4C41">
                    <w:rPr>
                      <w:sz w:val="18"/>
                      <w:szCs w:val="18"/>
                    </w:rPr>
                    <w:t>Columns:</w:t>
                  </w:r>
                </w:p>
                <w:p w14:paraId="23712C69" w14:textId="77777777" w:rsidR="000A1ACF" w:rsidRPr="004A4C41" w:rsidRDefault="000A1ACF" w:rsidP="000A1ACF">
                  <w:pPr>
                    <w:rPr>
                      <w:sz w:val="18"/>
                      <w:szCs w:val="18"/>
                    </w:rPr>
                  </w:pPr>
                  <w:proofErr w:type="spellStart"/>
                  <w:r w:rsidRPr="004A4C41">
                    <w:rPr>
                      <w:sz w:val="18"/>
                      <w:szCs w:val="18"/>
                    </w:rPr>
                    <w:t>IDlogin</w:t>
                  </w:r>
                  <w:proofErr w:type="spellEnd"/>
                  <w:r w:rsidRPr="004A4C41">
                    <w:rPr>
                      <w:sz w:val="18"/>
                      <w:szCs w:val="18"/>
                    </w:rPr>
                    <w:t xml:space="preserve"> int AI PK </w:t>
                  </w:r>
                </w:p>
                <w:p w14:paraId="47C16E51" w14:textId="77777777" w:rsidR="000A1ACF" w:rsidRPr="004A4C41" w:rsidRDefault="000A1ACF" w:rsidP="000A1ACF">
                  <w:pPr>
                    <w:rPr>
                      <w:sz w:val="18"/>
                      <w:szCs w:val="18"/>
                    </w:rPr>
                  </w:pPr>
                  <w:proofErr w:type="spellStart"/>
                  <w:r w:rsidRPr="004A4C41">
                    <w:rPr>
                      <w:sz w:val="18"/>
                      <w:szCs w:val="18"/>
                    </w:rPr>
                    <w:t>loginUserName</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45) </w:t>
                  </w:r>
                </w:p>
                <w:p w14:paraId="62B1FFC7" w14:textId="77777777" w:rsidR="000A1ACF" w:rsidRPr="004A4C41" w:rsidRDefault="000A1ACF" w:rsidP="000A1ACF">
                  <w:pPr>
                    <w:rPr>
                      <w:sz w:val="18"/>
                      <w:szCs w:val="18"/>
                    </w:rPr>
                  </w:pPr>
                  <w:proofErr w:type="spellStart"/>
                  <w:r w:rsidRPr="004A4C41">
                    <w:rPr>
                      <w:sz w:val="18"/>
                      <w:szCs w:val="18"/>
                    </w:rPr>
                    <w:lastRenderedPageBreak/>
                    <w:t>loginPassword</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45) </w:t>
                  </w:r>
                </w:p>
                <w:p w14:paraId="61AE53C7" w14:textId="77777777" w:rsidR="000A1ACF" w:rsidRPr="004A4C41" w:rsidRDefault="000A1ACF" w:rsidP="000A1ACF">
                  <w:pPr>
                    <w:rPr>
                      <w:sz w:val="18"/>
                      <w:szCs w:val="18"/>
                    </w:rPr>
                  </w:pPr>
                  <w:proofErr w:type="spellStart"/>
                  <w:r w:rsidRPr="004A4C41">
                    <w:rPr>
                      <w:sz w:val="18"/>
                      <w:szCs w:val="18"/>
                    </w:rPr>
                    <w:t>created_at</w:t>
                  </w:r>
                  <w:proofErr w:type="spellEnd"/>
                  <w:r w:rsidRPr="004A4C41">
                    <w:rPr>
                      <w:sz w:val="18"/>
                      <w:szCs w:val="18"/>
                    </w:rPr>
                    <w:t xml:space="preserve"> datetime</w:t>
                  </w:r>
                </w:p>
              </w:tc>
              <w:tc>
                <w:tcPr>
                  <w:tcW w:w="1701" w:type="dxa"/>
                </w:tcPr>
                <w:p w14:paraId="77D0D501" w14:textId="77777777" w:rsidR="000A1ACF" w:rsidRPr="004A4C41" w:rsidRDefault="000A1ACF" w:rsidP="000A1ACF">
                  <w:pPr>
                    <w:rPr>
                      <w:sz w:val="18"/>
                      <w:szCs w:val="18"/>
                    </w:rPr>
                  </w:pPr>
                </w:p>
                <w:p w14:paraId="21886DCB" w14:textId="77777777" w:rsidR="000A1ACF" w:rsidRPr="004A4C41" w:rsidRDefault="000A1ACF" w:rsidP="000A1ACF">
                  <w:pPr>
                    <w:rPr>
                      <w:sz w:val="18"/>
                      <w:szCs w:val="18"/>
                    </w:rPr>
                  </w:pPr>
                  <w:r w:rsidRPr="004A4C41">
                    <w:rPr>
                      <w:sz w:val="18"/>
                      <w:szCs w:val="18"/>
                    </w:rPr>
                    <w:t xml:space="preserve">Table: </w:t>
                  </w:r>
                  <w:proofErr w:type="spellStart"/>
                  <w:r w:rsidRPr="004A4C41">
                    <w:rPr>
                      <w:sz w:val="18"/>
                      <w:szCs w:val="18"/>
                    </w:rPr>
                    <w:t>contactus</w:t>
                  </w:r>
                  <w:proofErr w:type="spellEnd"/>
                </w:p>
                <w:p w14:paraId="09E8C3EA" w14:textId="77777777" w:rsidR="000A1ACF" w:rsidRPr="004A4C41" w:rsidRDefault="000A1ACF" w:rsidP="000A1ACF">
                  <w:pPr>
                    <w:rPr>
                      <w:sz w:val="18"/>
                      <w:szCs w:val="18"/>
                    </w:rPr>
                  </w:pPr>
                  <w:r w:rsidRPr="004A4C41">
                    <w:rPr>
                      <w:sz w:val="18"/>
                      <w:szCs w:val="18"/>
                    </w:rPr>
                    <w:t>Columns:</w:t>
                  </w:r>
                </w:p>
                <w:p w14:paraId="41B0A034" w14:textId="77777777" w:rsidR="000A1ACF" w:rsidRPr="004A4C41" w:rsidRDefault="000A1ACF" w:rsidP="000A1ACF">
                  <w:pPr>
                    <w:rPr>
                      <w:sz w:val="18"/>
                      <w:szCs w:val="18"/>
                    </w:rPr>
                  </w:pPr>
                  <w:proofErr w:type="spellStart"/>
                  <w:r w:rsidRPr="004A4C41">
                    <w:rPr>
                      <w:sz w:val="18"/>
                      <w:szCs w:val="18"/>
                    </w:rPr>
                    <w:t>IDcontactus</w:t>
                  </w:r>
                  <w:proofErr w:type="spellEnd"/>
                  <w:r w:rsidRPr="004A4C41">
                    <w:rPr>
                      <w:sz w:val="18"/>
                      <w:szCs w:val="18"/>
                    </w:rPr>
                    <w:t xml:space="preserve"> int AI PK </w:t>
                  </w:r>
                </w:p>
                <w:p w14:paraId="2FFECD93" w14:textId="77777777" w:rsidR="000A1ACF" w:rsidRPr="004A4C41" w:rsidRDefault="000A1ACF" w:rsidP="000A1ACF">
                  <w:pPr>
                    <w:rPr>
                      <w:sz w:val="18"/>
                      <w:szCs w:val="18"/>
                    </w:rPr>
                  </w:pPr>
                  <w:r w:rsidRPr="004A4C41">
                    <w:rPr>
                      <w:sz w:val="18"/>
                      <w:szCs w:val="18"/>
                    </w:rPr>
                    <w:t xml:space="preserve">name </w:t>
                  </w:r>
                  <w:proofErr w:type="gramStart"/>
                  <w:r w:rsidRPr="004A4C41">
                    <w:rPr>
                      <w:sz w:val="18"/>
                      <w:szCs w:val="18"/>
                    </w:rPr>
                    <w:t>varchar(</w:t>
                  </w:r>
                  <w:proofErr w:type="gramEnd"/>
                  <w:r w:rsidRPr="004A4C41">
                    <w:rPr>
                      <w:sz w:val="18"/>
                      <w:szCs w:val="18"/>
                    </w:rPr>
                    <w:t xml:space="preserve">20) </w:t>
                  </w:r>
                </w:p>
                <w:p w14:paraId="5D213C58" w14:textId="77777777" w:rsidR="000A1ACF" w:rsidRPr="004A4C41" w:rsidRDefault="000A1ACF" w:rsidP="000A1ACF">
                  <w:pPr>
                    <w:rPr>
                      <w:sz w:val="18"/>
                      <w:szCs w:val="18"/>
                    </w:rPr>
                  </w:pPr>
                  <w:r w:rsidRPr="004A4C41">
                    <w:rPr>
                      <w:sz w:val="18"/>
                      <w:szCs w:val="18"/>
                    </w:rPr>
                    <w:t xml:space="preserve">email </w:t>
                  </w:r>
                  <w:proofErr w:type="gramStart"/>
                  <w:r w:rsidRPr="004A4C41">
                    <w:rPr>
                      <w:sz w:val="18"/>
                      <w:szCs w:val="18"/>
                    </w:rPr>
                    <w:t>varchar(</w:t>
                  </w:r>
                  <w:proofErr w:type="gramEnd"/>
                  <w:r w:rsidRPr="004A4C41">
                    <w:rPr>
                      <w:sz w:val="18"/>
                      <w:szCs w:val="18"/>
                    </w:rPr>
                    <w:t xml:space="preserve">30) </w:t>
                  </w:r>
                </w:p>
                <w:p w14:paraId="5F14E1CB" w14:textId="77777777" w:rsidR="000A1ACF" w:rsidRPr="004A4C41" w:rsidRDefault="000A1ACF" w:rsidP="000A1ACF">
                  <w:pPr>
                    <w:rPr>
                      <w:sz w:val="18"/>
                      <w:szCs w:val="18"/>
                    </w:rPr>
                  </w:pPr>
                  <w:r w:rsidRPr="004A4C41">
                    <w:rPr>
                      <w:sz w:val="18"/>
                      <w:szCs w:val="18"/>
                    </w:rPr>
                    <w:lastRenderedPageBreak/>
                    <w:t xml:space="preserve">subject </w:t>
                  </w:r>
                  <w:proofErr w:type="gramStart"/>
                  <w:r w:rsidRPr="004A4C41">
                    <w:rPr>
                      <w:sz w:val="18"/>
                      <w:szCs w:val="18"/>
                    </w:rPr>
                    <w:t>varchar(</w:t>
                  </w:r>
                  <w:proofErr w:type="gramEnd"/>
                  <w:r w:rsidRPr="004A4C41">
                    <w:rPr>
                      <w:sz w:val="18"/>
                      <w:szCs w:val="18"/>
                    </w:rPr>
                    <w:t xml:space="preserve">45) </w:t>
                  </w:r>
                </w:p>
                <w:p w14:paraId="3F27232E" w14:textId="77777777" w:rsidR="000A1ACF" w:rsidRPr="004A4C41" w:rsidRDefault="000A1ACF" w:rsidP="000A1ACF">
                  <w:pPr>
                    <w:rPr>
                      <w:sz w:val="18"/>
                      <w:szCs w:val="18"/>
                    </w:rPr>
                  </w:pPr>
                  <w:r w:rsidRPr="004A4C41">
                    <w:rPr>
                      <w:sz w:val="18"/>
                      <w:szCs w:val="18"/>
                    </w:rPr>
                    <w:t xml:space="preserve">message </w:t>
                  </w:r>
                  <w:proofErr w:type="gramStart"/>
                  <w:r w:rsidRPr="004A4C41">
                    <w:rPr>
                      <w:sz w:val="18"/>
                      <w:szCs w:val="18"/>
                    </w:rPr>
                    <w:t>varchar(</w:t>
                  </w:r>
                  <w:proofErr w:type="gramEnd"/>
                  <w:r w:rsidRPr="004A4C41">
                    <w:rPr>
                      <w:sz w:val="18"/>
                      <w:szCs w:val="18"/>
                    </w:rPr>
                    <w:t xml:space="preserve">255) </w:t>
                  </w:r>
                </w:p>
                <w:p w14:paraId="5B7D6DE8" w14:textId="77777777" w:rsidR="000A1ACF" w:rsidRPr="004A4C41" w:rsidRDefault="000A1ACF" w:rsidP="000A1ACF">
                  <w:pPr>
                    <w:rPr>
                      <w:sz w:val="18"/>
                      <w:szCs w:val="18"/>
                    </w:rPr>
                  </w:pPr>
                  <w:proofErr w:type="spellStart"/>
                  <w:r w:rsidRPr="004A4C41">
                    <w:rPr>
                      <w:sz w:val="18"/>
                      <w:szCs w:val="18"/>
                    </w:rPr>
                    <w:t>created_at</w:t>
                  </w:r>
                  <w:proofErr w:type="spellEnd"/>
                  <w:r w:rsidRPr="004A4C41">
                    <w:rPr>
                      <w:sz w:val="18"/>
                      <w:szCs w:val="18"/>
                    </w:rPr>
                    <w:t xml:space="preserve"> datetime</w:t>
                  </w:r>
                </w:p>
              </w:tc>
              <w:tc>
                <w:tcPr>
                  <w:tcW w:w="1701" w:type="dxa"/>
                </w:tcPr>
                <w:p w14:paraId="75EE4115" w14:textId="77777777" w:rsidR="000A1ACF" w:rsidRPr="004A4C41" w:rsidRDefault="000A1ACF" w:rsidP="000A1ACF">
                  <w:pPr>
                    <w:rPr>
                      <w:sz w:val="18"/>
                      <w:szCs w:val="18"/>
                    </w:rPr>
                  </w:pPr>
                </w:p>
                <w:p w14:paraId="5043C0BC" w14:textId="77777777" w:rsidR="000A1ACF" w:rsidRDefault="000A1ACF" w:rsidP="000A1ACF">
                  <w:pPr>
                    <w:rPr>
                      <w:sz w:val="18"/>
                      <w:szCs w:val="18"/>
                    </w:rPr>
                  </w:pPr>
                </w:p>
                <w:p w14:paraId="5245BABF" w14:textId="77777777" w:rsidR="000A1ACF" w:rsidRPr="004A4C41" w:rsidRDefault="000A1ACF" w:rsidP="000A1ACF">
                  <w:pPr>
                    <w:rPr>
                      <w:sz w:val="18"/>
                      <w:szCs w:val="18"/>
                    </w:rPr>
                  </w:pPr>
                  <w:r w:rsidRPr="004A4C41">
                    <w:rPr>
                      <w:sz w:val="18"/>
                      <w:szCs w:val="18"/>
                    </w:rPr>
                    <w:t xml:space="preserve">Table: </w:t>
                  </w:r>
                  <w:proofErr w:type="spellStart"/>
                  <w:r w:rsidRPr="004A4C41">
                    <w:rPr>
                      <w:sz w:val="18"/>
                      <w:szCs w:val="18"/>
                    </w:rPr>
                    <w:t>casereport</w:t>
                  </w:r>
                  <w:proofErr w:type="spellEnd"/>
                </w:p>
                <w:p w14:paraId="581A120B" w14:textId="77777777" w:rsidR="000A1ACF" w:rsidRPr="004A4C41" w:rsidRDefault="000A1ACF" w:rsidP="000A1ACF">
                  <w:pPr>
                    <w:rPr>
                      <w:sz w:val="18"/>
                      <w:szCs w:val="18"/>
                    </w:rPr>
                  </w:pPr>
                  <w:r w:rsidRPr="004A4C41">
                    <w:rPr>
                      <w:sz w:val="18"/>
                      <w:szCs w:val="18"/>
                    </w:rPr>
                    <w:t>Columns:</w:t>
                  </w:r>
                </w:p>
                <w:p w14:paraId="7B3315F8" w14:textId="77777777" w:rsidR="000A1ACF" w:rsidRPr="004A4C41" w:rsidRDefault="000A1ACF" w:rsidP="000A1ACF">
                  <w:pPr>
                    <w:rPr>
                      <w:sz w:val="18"/>
                      <w:szCs w:val="18"/>
                    </w:rPr>
                  </w:pPr>
                  <w:proofErr w:type="spellStart"/>
                  <w:r w:rsidRPr="004A4C41">
                    <w:rPr>
                      <w:sz w:val="18"/>
                      <w:szCs w:val="18"/>
                    </w:rPr>
                    <w:t>IDcasereport</w:t>
                  </w:r>
                  <w:proofErr w:type="spellEnd"/>
                  <w:r w:rsidRPr="004A4C41">
                    <w:rPr>
                      <w:sz w:val="18"/>
                      <w:szCs w:val="18"/>
                    </w:rPr>
                    <w:t xml:space="preserve"> int AI PK </w:t>
                  </w:r>
                </w:p>
                <w:p w14:paraId="71DED376" w14:textId="77777777" w:rsidR="000A1ACF" w:rsidRPr="004A4C41" w:rsidRDefault="000A1ACF" w:rsidP="000A1ACF">
                  <w:pPr>
                    <w:rPr>
                      <w:sz w:val="18"/>
                      <w:szCs w:val="18"/>
                    </w:rPr>
                  </w:pPr>
                  <w:proofErr w:type="spellStart"/>
                  <w:r w:rsidRPr="004A4C41">
                    <w:rPr>
                      <w:sz w:val="18"/>
                      <w:szCs w:val="18"/>
                    </w:rPr>
                    <w:t>idLogin</w:t>
                  </w:r>
                  <w:proofErr w:type="spellEnd"/>
                  <w:r w:rsidRPr="004A4C41">
                    <w:rPr>
                      <w:sz w:val="18"/>
                      <w:szCs w:val="18"/>
                    </w:rPr>
                    <w:t xml:space="preserve"> int </w:t>
                  </w:r>
                </w:p>
                <w:p w14:paraId="0C634630" w14:textId="77777777" w:rsidR="000A1ACF" w:rsidRPr="004A4C41" w:rsidRDefault="000A1ACF" w:rsidP="000A1ACF">
                  <w:pPr>
                    <w:rPr>
                      <w:sz w:val="18"/>
                      <w:szCs w:val="18"/>
                    </w:rPr>
                  </w:pPr>
                  <w:proofErr w:type="spellStart"/>
                  <w:r w:rsidRPr="004A4C41">
                    <w:rPr>
                      <w:sz w:val="18"/>
                      <w:szCs w:val="18"/>
                    </w:rPr>
                    <w:lastRenderedPageBreak/>
                    <w:t>dateTimePicker</w:t>
                  </w:r>
                  <w:proofErr w:type="spellEnd"/>
                  <w:r w:rsidRPr="004A4C41">
                    <w:rPr>
                      <w:sz w:val="18"/>
                      <w:szCs w:val="18"/>
                    </w:rPr>
                    <w:t xml:space="preserve"> datetime </w:t>
                  </w:r>
                </w:p>
                <w:p w14:paraId="57885DB4" w14:textId="77777777" w:rsidR="000A1ACF" w:rsidRPr="004A4C41" w:rsidRDefault="000A1ACF" w:rsidP="000A1ACF">
                  <w:pPr>
                    <w:rPr>
                      <w:sz w:val="18"/>
                      <w:szCs w:val="18"/>
                    </w:rPr>
                  </w:pPr>
                  <w:proofErr w:type="spellStart"/>
                  <w:r w:rsidRPr="004A4C41">
                    <w:rPr>
                      <w:sz w:val="18"/>
                      <w:szCs w:val="18"/>
                    </w:rPr>
                    <w:t>decDist</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30) </w:t>
                  </w:r>
                </w:p>
                <w:p w14:paraId="257F9A0F" w14:textId="77777777" w:rsidR="000A1ACF" w:rsidRPr="004A4C41" w:rsidRDefault="000A1ACF" w:rsidP="000A1ACF">
                  <w:pPr>
                    <w:rPr>
                      <w:sz w:val="18"/>
                      <w:szCs w:val="18"/>
                    </w:rPr>
                  </w:pPr>
                  <w:r w:rsidRPr="004A4C41">
                    <w:rPr>
                      <w:sz w:val="18"/>
                      <w:szCs w:val="18"/>
                    </w:rPr>
                    <w:t xml:space="preserve">campsites </w:t>
                  </w:r>
                  <w:proofErr w:type="gramStart"/>
                  <w:r w:rsidRPr="004A4C41">
                    <w:rPr>
                      <w:sz w:val="18"/>
                      <w:szCs w:val="18"/>
                    </w:rPr>
                    <w:t>varchar(</w:t>
                  </w:r>
                  <w:proofErr w:type="gramEnd"/>
                  <w:r w:rsidRPr="004A4C41">
                    <w:rPr>
                      <w:sz w:val="18"/>
                      <w:szCs w:val="18"/>
                    </w:rPr>
                    <w:t xml:space="preserve">20) </w:t>
                  </w:r>
                </w:p>
                <w:p w14:paraId="2B45F8DC" w14:textId="77777777" w:rsidR="000A1ACF" w:rsidRPr="004A4C41" w:rsidRDefault="000A1ACF" w:rsidP="000A1ACF">
                  <w:pPr>
                    <w:rPr>
                      <w:sz w:val="18"/>
                      <w:szCs w:val="18"/>
                    </w:rPr>
                  </w:pPr>
                  <w:proofErr w:type="spellStart"/>
                  <w:r w:rsidRPr="004A4C41">
                    <w:rPr>
                      <w:sz w:val="18"/>
                      <w:szCs w:val="18"/>
                    </w:rPr>
                    <w:t>issueType</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20) </w:t>
                  </w:r>
                </w:p>
                <w:p w14:paraId="3668C75F" w14:textId="77777777" w:rsidR="000A1ACF" w:rsidRPr="004A4C41" w:rsidRDefault="000A1ACF" w:rsidP="000A1ACF">
                  <w:pPr>
                    <w:rPr>
                      <w:sz w:val="18"/>
                      <w:szCs w:val="18"/>
                    </w:rPr>
                  </w:pPr>
                  <w:proofErr w:type="spellStart"/>
                  <w:r w:rsidRPr="004A4C41">
                    <w:rPr>
                      <w:sz w:val="18"/>
                      <w:szCs w:val="18"/>
                    </w:rPr>
                    <w:t>issuetypeoptions</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20) </w:t>
                  </w:r>
                </w:p>
                <w:p w14:paraId="6CB54ADF" w14:textId="77777777" w:rsidR="000A1ACF" w:rsidRPr="004A4C41" w:rsidRDefault="000A1ACF" w:rsidP="000A1ACF">
                  <w:pPr>
                    <w:rPr>
                      <w:sz w:val="18"/>
                      <w:szCs w:val="18"/>
                    </w:rPr>
                  </w:pPr>
                  <w:r w:rsidRPr="004A4C41">
                    <w:rPr>
                      <w:sz w:val="18"/>
                      <w:szCs w:val="18"/>
                    </w:rPr>
                    <w:t xml:space="preserve">problem </w:t>
                  </w:r>
                  <w:proofErr w:type="gramStart"/>
                  <w:r w:rsidRPr="004A4C41">
                    <w:rPr>
                      <w:sz w:val="18"/>
                      <w:szCs w:val="18"/>
                    </w:rPr>
                    <w:t>varchar(</w:t>
                  </w:r>
                  <w:proofErr w:type="gramEnd"/>
                  <w:r w:rsidRPr="004A4C41">
                    <w:rPr>
                      <w:sz w:val="18"/>
                      <w:szCs w:val="18"/>
                    </w:rPr>
                    <w:t xml:space="preserve">3) </w:t>
                  </w:r>
                </w:p>
                <w:p w14:paraId="0206322B" w14:textId="77777777" w:rsidR="000A1ACF" w:rsidRPr="004A4C41" w:rsidRDefault="000A1ACF" w:rsidP="000A1ACF">
                  <w:pPr>
                    <w:rPr>
                      <w:sz w:val="18"/>
                      <w:szCs w:val="18"/>
                    </w:rPr>
                  </w:pPr>
                  <w:r w:rsidRPr="004A4C41">
                    <w:rPr>
                      <w:sz w:val="18"/>
                      <w:szCs w:val="18"/>
                    </w:rPr>
                    <w:t xml:space="preserve">severity </w:t>
                  </w:r>
                  <w:proofErr w:type="gramStart"/>
                  <w:r w:rsidRPr="004A4C41">
                    <w:rPr>
                      <w:sz w:val="18"/>
                      <w:szCs w:val="18"/>
                    </w:rPr>
                    <w:t>varchar(</w:t>
                  </w:r>
                  <w:proofErr w:type="gramEnd"/>
                  <w:r w:rsidRPr="004A4C41">
                    <w:rPr>
                      <w:sz w:val="18"/>
                      <w:szCs w:val="18"/>
                    </w:rPr>
                    <w:t xml:space="preserve">10) </w:t>
                  </w:r>
                </w:p>
                <w:p w14:paraId="42BF577D" w14:textId="77777777" w:rsidR="000A1ACF" w:rsidRPr="004A4C41" w:rsidRDefault="000A1ACF" w:rsidP="000A1ACF">
                  <w:pPr>
                    <w:rPr>
                      <w:sz w:val="18"/>
                      <w:szCs w:val="18"/>
                    </w:rPr>
                  </w:pPr>
                  <w:r w:rsidRPr="004A4C41">
                    <w:rPr>
                      <w:sz w:val="18"/>
                      <w:szCs w:val="18"/>
                    </w:rPr>
                    <w:t xml:space="preserve">frequency </w:t>
                  </w:r>
                  <w:proofErr w:type="gramStart"/>
                  <w:r w:rsidRPr="004A4C41">
                    <w:rPr>
                      <w:sz w:val="18"/>
                      <w:szCs w:val="18"/>
                    </w:rPr>
                    <w:t>varchar(</w:t>
                  </w:r>
                  <w:proofErr w:type="gramEnd"/>
                  <w:r w:rsidRPr="004A4C41">
                    <w:rPr>
                      <w:sz w:val="18"/>
                      <w:szCs w:val="18"/>
                    </w:rPr>
                    <w:t xml:space="preserve">10) </w:t>
                  </w:r>
                </w:p>
                <w:p w14:paraId="418C3546" w14:textId="77777777" w:rsidR="000A1ACF" w:rsidRPr="004A4C41" w:rsidRDefault="000A1ACF" w:rsidP="000A1ACF">
                  <w:pPr>
                    <w:rPr>
                      <w:sz w:val="18"/>
                      <w:szCs w:val="18"/>
                    </w:rPr>
                  </w:pPr>
                  <w:proofErr w:type="spellStart"/>
                  <w:r w:rsidRPr="004A4C41">
                    <w:rPr>
                      <w:sz w:val="18"/>
                      <w:szCs w:val="18"/>
                    </w:rPr>
                    <w:t>emailDEC</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30) </w:t>
                  </w:r>
                </w:p>
                <w:p w14:paraId="3AE48743" w14:textId="77777777" w:rsidR="000A1ACF" w:rsidRPr="004A4C41" w:rsidRDefault="000A1ACF" w:rsidP="000A1ACF">
                  <w:pPr>
                    <w:rPr>
                      <w:sz w:val="18"/>
                      <w:szCs w:val="18"/>
                    </w:rPr>
                  </w:pPr>
                  <w:proofErr w:type="spellStart"/>
                  <w:r w:rsidRPr="004A4C41">
                    <w:rPr>
                      <w:sz w:val="18"/>
                      <w:szCs w:val="18"/>
                    </w:rPr>
                    <w:t>issueDescription</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255) </w:t>
                  </w:r>
                </w:p>
                <w:p w14:paraId="6C25DE18" w14:textId="77777777" w:rsidR="000A1ACF" w:rsidRPr="004A4C41" w:rsidRDefault="000A1ACF" w:rsidP="000A1ACF">
                  <w:pPr>
                    <w:rPr>
                      <w:sz w:val="18"/>
                      <w:szCs w:val="18"/>
                    </w:rPr>
                  </w:pPr>
                  <w:r w:rsidRPr="004A4C41">
                    <w:rPr>
                      <w:sz w:val="18"/>
                      <w:szCs w:val="18"/>
                    </w:rPr>
                    <w:t xml:space="preserve">latitude double </w:t>
                  </w:r>
                </w:p>
                <w:p w14:paraId="03C626E0" w14:textId="77777777" w:rsidR="000A1ACF" w:rsidRPr="004A4C41" w:rsidRDefault="000A1ACF" w:rsidP="000A1ACF">
                  <w:pPr>
                    <w:rPr>
                      <w:sz w:val="18"/>
                      <w:szCs w:val="18"/>
                    </w:rPr>
                  </w:pPr>
                  <w:r w:rsidRPr="004A4C41">
                    <w:rPr>
                      <w:sz w:val="18"/>
                      <w:szCs w:val="18"/>
                    </w:rPr>
                    <w:t xml:space="preserve">longitude double </w:t>
                  </w:r>
                </w:p>
                <w:p w14:paraId="63CDFF11" w14:textId="77777777" w:rsidR="000A1ACF" w:rsidRPr="004A4C41" w:rsidRDefault="000A1ACF" w:rsidP="000A1ACF">
                  <w:pPr>
                    <w:rPr>
                      <w:sz w:val="18"/>
                      <w:szCs w:val="18"/>
                    </w:rPr>
                  </w:pPr>
                  <w:r w:rsidRPr="004A4C41">
                    <w:rPr>
                      <w:sz w:val="18"/>
                      <w:szCs w:val="18"/>
                    </w:rPr>
                    <w:t xml:space="preserve">photo blob </w:t>
                  </w:r>
                </w:p>
                <w:p w14:paraId="70BF2902" w14:textId="77777777" w:rsidR="000A1ACF" w:rsidRPr="004A4C41" w:rsidRDefault="000A1ACF" w:rsidP="000A1ACF">
                  <w:pPr>
                    <w:rPr>
                      <w:sz w:val="18"/>
                      <w:szCs w:val="18"/>
                    </w:rPr>
                  </w:pPr>
                  <w:proofErr w:type="spellStart"/>
                  <w:r w:rsidRPr="004A4C41">
                    <w:rPr>
                      <w:sz w:val="18"/>
                      <w:szCs w:val="18"/>
                    </w:rPr>
                    <w:t>reporterName</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20) </w:t>
                  </w:r>
                </w:p>
                <w:p w14:paraId="709518E6" w14:textId="77777777" w:rsidR="000A1ACF" w:rsidRPr="004A4C41" w:rsidRDefault="000A1ACF" w:rsidP="000A1ACF">
                  <w:pPr>
                    <w:rPr>
                      <w:sz w:val="18"/>
                      <w:szCs w:val="18"/>
                    </w:rPr>
                  </w:pPr>
                  <w:proofErr w:type="spellStart"/>
                  <w:r w:rsidRPr="004A4C41">
                    <w:rPr>
                      <w:sz w:val="18"/>
                      <w:szCs w:val="18"/>
                    </w:rPr>
                    <w:t>reporterContact</w:t>
                  </w:r>
                  <w:proofErr w:type="spellEnd"/>
                  <w:r w:rsidRPr="004A4C41">
                    <w:rPr>
                      <w:sz w:val="18"/>
                      <w:szCs w:val="18"/>
                    </w:rPr>
                    <w:t xml:space="preserve"> </w:t>
                  </w:r>
                  <w:proofErr w:type="gramStart"/>
                  <w:r w:rsidRPr="004A4C41">
                    <w:rPr>
                      <w:sz w:val="18"/>
                      <w:szCs w:val="18"/>
                    </w:rPr>
                    <w:t>varchar(</w:t>
                  </w:r>
                  <w:proofErr w:type="gramEnd"/>
                  <w:r w:rsidRPr="004A4C41">
                    <w:rPr>
                      <w:sz w:val="18"/>
                      <w:szCs w:val="18"/>
                    </w:rPr>
                    <w:t xml:space="preserve">20) </w:t>
                  </w:r>
                </w:p>
                <w:p w14:paraId="22E93468" w14:textId="77777777" w:rsidR="000A1ACF" w:rsidRPr="004A4C41" w:rsidRDefault="000A1ACF" w:rsidP="000A1ACF">
                  <w:pPr>
                    <w:rPr>
                      <w:sz w:val="18"/>
                      <w:szCs w:val="18"/>
                    </w:rPr>
                  </w:pPr>
                  <w:proofErr w:type="spellStart"/>
                  <w:r w:rsidRPr="004A4C41">
                    <w:rPr>
                      <w:sz w:val="18"/>
                      <w:szCs w:val="18"/>
                    </w:rPr>
                    <w:t>created_at</w:t>
                  </w:r>
                  <w:proofErr w:type="spellEnd"/>
                  <w:r w:rsidRPr="004A4C41">
                    <w:rPr>
                      <w:sz w:val="18"/>
                      <w:szCs w:val="18"/>
                    </w:rPr>
                    <w:t xml:space="preserve"> datetime</w:t>
                  </w:r>
                </w:p>
              </w:tc>
              <w:tc>
                <w:tcPr>
                  <w:tcW w:w="1559" w:type="dxa"/>
                </w:tcPr>
                <w:p w14:paraId="678C2F34" w14:textId="77777777" w:rsidR="000A1ACF" w:rsidRPr="004A4C41" w:rsidRDefault="000A1ACF" w:rsidP="000A1ACF">
                  <w:pPr>
                    <w:rPr>
                      <w:b/>
                      <w:bCs/>
                      <w:sz w:val="18"/>
                      <w:szCs w:val="18"/>
                    </w:rPr>
                  </w:pPr>
                </w:p>
                <w:p w14:paraId="07FBCB4A" w14:textId="77777777" w:rsidR="000A1ACF" w:rsidRPr="004A4C41" w:rsidRDefault="000A1ACF" w:rsidP="000A1ACF">
                  <w:pPr>
                    <w:rPr>
                      <w:b/>
                      <w:bCs/>
                      <w:sz w:val="18"/>
                      <w:szCs w:val="18"/>
                    </w:rPr>
                  </w:pPr>
                </w:p>
                <w:p w14:paraId="61B290DA" w14:textId="77777777" w:rsidR="000A1ACF" w:rsidRPr="004A4C41" w:rsidRDefault="000A1ACF" w:rsidP="000A1ACF">
                  <w:pPr>
                    <w:rPr>
                      <w:sz w:val="18"/>
                      <w:szCs w:val="18"/>
                    </w:rPr>
                  </w:pPr>
                  <w:r w:rsidRPr="004A4C41">
                    <w:rPr>
                      <w:sz w:val="18"/>
                      <w:szCs w:val="18"/>
                    </w:rPr>
                    <w:t>Table: attendance</w:t>
                  </w:r>
                </w:p>
                <w:p w14:paraId="1A6BD32A" w14:textId="77777777" w:rsidR="000A1ACF" w:rsidRPr="004A4C41" w:rsidRDefault="000A1ACF" w:rsidP="000A1ACF">
                  <w:pPr>
                    <w:rPr>
                      <w:sz w:val="18"/>
                      <w:szCs w:val="18"/>
                    </w:rPr>
                  </w:pPr>
                  <w:r w:rsidRPr="004A4C41">
                    <w:rPr>
                      <w:sz w:val="18"/>
                      <w:szCs w:val="18"/>
                    </w:rPr>
                    <w:t>Columns:</w:t>
                  </w:r>
                </w:p>
                <w:p w14:paraId="3590AF2D" w14:textId="77777777" w:rsidR="000A1ACF" w:rsidRPr="004A4C41" w:rsidRDefault="000A1ACF" w:rsidP="000A1ACF">
                  <w:pPr>
                    <w:rPr>
                      <w:sz w:val="18"/>
                      <w:szCs w:val="18"/>
                    </w:rPr>
                  </w:pPr>
                  <w:proofErr w:type="spellStart"/>
                  <w:r w:rsidRPr="004A4C41">
                    <w:rPr>
                      <w:sz w:val="18"/>
                      <w:szCs w:val="18"/>
                    </w:rPr>
                    <w:t>IDattendance</w:t>
                  </w:r>
                  <w:proofErr w:type="spellEnd"/>
                  <w:r w:rsidRPr="004A4C41">
                    <w:rPr>
                      <w:sz w:val="18"/>
                      <w:szCs w:val="18"/>
                    </w:rPr>
                    <w:t xml:space="preserve"> int AI PK </w:t>
                  </w:r>
                </w:p>
                <w:p w14:paraId="0A9D1EAD" w14:textId="77777777" w:rsidR="000A1ACF" w:rsidRPr="004A4C41" w:rsidRDefault="000A1ACF" w:rsidP="000A1ACF">
                  <w:pPr>
                    <w:rPr>
                      <w:sz w:val="18"/>
                      <w:szCs w:val="18"/>
                    </w:rPr>
                  </w:pPr>
                  <w:proofErr w:type="spellStart"/>
                  <w:r w:rsidRPr="004A4C41">
                    <w:rPr>
                      <w:sz w:val="18"/>
                      <w:szCs w:val="18"/>
                    </w:rPr>
                    <w:t>IDregistration</w:t>
                  </w:r>
                  <w:proofErr w:type="spellEnd"/>
                  <w:r w:rsidRPr="004A4C41">
                    <w:rPr>
                      <w:sz w:val="18"/>
                      <w:szCs w:val="18"/>
                    </w:rPr>
                    <w:t xml:space="preserve"> int </w:t>
                  </w:r>
                </w:p>
                <w:p w14:paraId="48AE97B5" w14:textId="77777777" w:rsidR="000A1ACF" w:rsidRPr="004A4C41" w:rsidRDefault="000A1ACF" w:rsidP="000A1ACF">
                  <w:pPr>
                    <w:rPr>
                      <w:sz w:val="18"/>
                      <w:szCs w:val="18"/>
                    </w:rPr>
                  </w:pPr>
                  <w:proofErr w:type="spellStart"/>
                  <w:r w:rsidRPr="004A4C41">
                    <w:rPr>
                      <w:sz w:val="18"/>
                      <w:szCs w:val="18"/>
                    </w:rPr>
                    <w:lastRenderedPageBreak/>
                    <w:t>chkInDTS</w:t>
                  </w:r>
                  <w:proofErr w:type="spellEnd"/>
                  <w:r w:rsidRPr="004A4C41">
                    <w:rPr>
                      <w:sz w:val="18"/>
                      <w:szCs w:val="18"/>
                    </w:rPr>
                    <w:t xml:space="preserve"> datetime </w:t>
                  </w:r>
                </w:p>
                <w:p w14:paraId="6CFED1D1" w14:textId="77777777" w:rsidR="000A1ACF" w:rsidRPr="004A4C41" w:rsidRDefault="000A1ACF" w:rsidP="000A1ACF">
                  <w:pPr>
                    <w:rPr>
                      <w:sz w:val="18"/>
                      <w:szCs w:val="18"/>
                    </w:rPr>
                  </w:pPr>
                  <w:proofErr w:type="spellStart"/>
                  <w:r w:rsidRPr="004A4C41">
                    <w:rPr>
                      <w:sz w:val="18"/>
                      <w:szCs w:val="18"/>
                    </w:rPr>
                    <w:t>chkOutDTS</w:t>
                  </w:r>
                  <w:proofErr w:type="spellEnd"/>
                  <w:r w:rsidRPr="004A4C41">
                    <w:rPr>
                      <w:sz w:val="18"/>
                      <w:szCs w:val="18"/>
                    </w:rPr>
                    <w:t xml:space="preserve"> datetime </w:t>
                  </w:r>
                </w:p>
                <w:p w14:paraId="06C441AE" w14:textId="77777777" w:rsidR="000A1ACF" w:rsidRPr="004A4C41" w:rsidRDefault="000A1ACF" w:rsidP="000A1ACF">
                  <w:pPr>
                    <w:rPr>
                      <w:sz w:val="18"/>
                      <w:szCs w:val="18"/>
                    </w:rPr>
                  </w:pPr>
                  <w:proofErr w:type="spellStart"/>
                  <w:r w:rsidRPr="004A4C41">
                    <w:rPr>
                      <w:sz w:val="18"/>
                      <w:szCs w:val="18"/>
                    </w:rPr>
                    <w:t>volHours</w:t>
                  </w:r>
                  <w:proofErr w:type="spellEnd"/>
                  <w:r w:rsidRPr="004A4C41">
                    <w:rPr>
                      <w:sz w:val="18"/>
                      <w:szCs w:val="18"/>
                    </w:rPr>
                    <w:t xml:space="preserve"> </w:t>
                  </w:r>
                  <w:proofErr w:type="gramStart"/>
                  <w:r w:rsidRPr="004A4C41">
                    <w:rPr>
                      <w:sz w:val="18"/>
                      <w:szCs w:val="18"/>
                    </w:rPr>
                    <w:t>decimal(</w:t>
                  </w:r>
                  <w:proofErr w:type="gramEnd"/>
                  <w:r w:rsidRPr="004A4C41">
                    <w:rPr>
                      <w:sz w:val="18"/>
                      <w:szCs w:val="18"/>
                    </w:rPr>
                    <w:t xml:space="preserve">10,2) </w:t>
                  </w:r>
                </w:p>
                <w:p w14:paraId="32186257" w14:textId="77777777" w:rsidR="000A1ACF" w:rsidRPr="004A4C41" w:rsidRDefault="000A1ACF" w:rsidP="000A1ACF">
                  <w:pPr>
                    <w:rPr>
                      <w:sz w:val="18"/>
                      <w:szCs w:val="18"/>
                    </w:rPr>
                  </w:pPr>
                  <w:proofErr w:type="spellStart"/>
                  <w:r w:rsidRPr="004A4C41">
                    <w:rPr>
                      <w:sz w:val="18"/>
                      <w:szCs w:val="18"/>
                    </w:rPr>
                    <w:t>created_at</w:t>
                  </w:r>
                  <w:proofErr w:type="spellEnd"/>
                  <w:r w:rsidRPr="004A4C41">
                    <w:rPr>
                      <w:sz w:val="18"/>
                      <w:szCs w:val="18"/>
                    </w:rPr>
                    <w:t xml:space="preserve"> datetime</w:t>
                  </w:r>
                </w:p>
              </w:tc>
            </w:tr>
          </w:tbl>
          <w:p w14:paraId="7F3B56DF" w14:textId="77777777" w:rsidR="000A1ACF" w:rsidRDefault="000A1ACF" w:rsidP="00BC54C3">
            <w:pPr>
              <w:ind w:left="2160"/>
              <w:jc w:val="both"/>
            </w:pPr>
          </w:p>
          <w:p w14:paraId="5DC6604B" w14:textId="77777777" w:rsidR="004A4A8F" w:rsidRDefault="004A4A8F" w:rsidP="004A4A8F">
            <w:pPr>
              <w:ind w:left="1440"/>
              <w:jc w:val="both"/>
            </w:pPr>
          </w:p>
          <w:p w14:paraId="13A8C91B" w14:textId="5B4468B7" w:rsidR="00BC54C3" w:rsidRDefault="00BC54C3" w:rsidP="0099386F">
            <w:pPr>
              <w:pStyle w:val="Heading3"/>
              <w:ind w:left="720"/>
            </w:pPr>
            <w:bookmarkStart w:id="16" w:name="_Toc171158578"/>
            <w:r>
              <w:t>CODING PROGRAMMING</w:t>
            </w:r>
            <w:bookmarkEnd w:id="16"/>
          </w:p>
          <w:p w14:paraId="376DB100" w14:textId="77777777" w:rsidR="00BC54C3" w:rsidRDefault="00BC54C3" w:rsidP="004A4A8F">
            <w:pPr>
              <w:ind w:left="1440"/>
              <w:jc w:val="both"/>
            </w:pPr>
          </w:p>
          <w:p w14:paraId="0DED17F2" w14:textId="77777777" w:rsidR="00BD2A3E" w:rsidRDefault="00BD2A3E" w:rsidP="00BC54C3">
            <w:pPr>
              <w:ind w:left="2160"/>
              <w:jc w:val="both"/>
            </w:pPr>
            <w:r>
              <w:t>Validation:</w:t>
            </w:r>
          </w:p>
          <w:p w14:paraId="62331DB0" w14:textId="77777777" w:rsidR="00BD2A3E" w:rsidRDefault="00BD2A3E" w:rsidP="00BC54C3">
            <w:pPr>
              <w:ind w:left="2160"/>
              <w:jc w:val="both"/>
            </w:pPr>
          </w:p>
          <w:p w14:paraId="644B1512" w14:textId="77777777" w:rsidR="00BD2A3E" w:rsidRDefault="00BD2A3E" w:rsidP="00BD2A3E">
            <w:pPr>
              <w:ind w:left="2880"/>
              <w:jc w:val="both"/>
            </w:pPr>
            <w:r>
              <w:t xml:space="preserve">Test on all programing ensuring it has all bugs cleared.  </w:t>
            </w:r>
          </w:p>
          <w:p w14:paraId="1A256F92" w14:textId="77777777" w:rsidR="00BD2A3E" w:rsidRDefault="00BD2A3E" w:rsidP="00BD2A3E">
            <w:pPr>
              <w:ind w:left="2880"/>
              <w:jc w:val="both"/>
            </w:pPr>
            <w:r>
              <w:t>Remove causes of the errors if there is any.</w:t>
            </w:r>
          </w:p>
          <w:p w14:paraId="1370AA89" w14:textId="77777777" w:rsidR="00BD2A3E" w:rsidRDefault="00BD2A3E" w:rsidP="00BC54C3">
            <w:pPr>
              <w:ind w:left="2160"/>
              <w:jc w:val="both"/>
            </w:pPr>
          </w:p>
          <w:p w14:paraId="005EF368" w14:textId="77777777" w:rsidR="00BD2A3E" w:rsidRDefault="00BD2A3E" w:rsidP="00BD2A3E">
            <w:pPr>
              <w:ind w:left="3600"/>
              <w:jc w:val="both"/>
            </w:pPr>
            <w:r>
              <w:t>F12 Console</w:t>
            </w:r>
          </w:p>
          <w:p w14:paraId="2302C289" w14:textId="182CA8E5" w:rsidR="004A4A8F" w:rsidRDefault="004A4A8F" w:rsidP="00BD2A3E">
            <w:pPr>
              <w:ind w:left="4320"/>
              <w:jc w:val="both"/>
            </w:pPr>
            <w:r>
              <w:t>Checking F12 on each and every thing on the website.</w:t>
            </w:r>
          </w:p>
          <w:p w14:paraId="189CEF7A" w14:textId="77777777" w:rsidR="00BD2A3E" w:rsidRDefault="00BD2A3E" w:rsidP="00BD2A3E">
            <w:pPr>
              <w:ind w:left="4320"/>
              <w:jc w:val="both"/>
            </w:pPr>
          </w:p>
          <w:p w14:paraId="0E6AA485" w14:textId="77777777" w:rsidR="00BD2A3E" w:rsidRDefault="00BD2A3E" w:rsidP="00BD2A3E">
            <w:pPr>
              <w:ind w:left="4320"/>
              <w:jc w:val="both"/>
            </w:pPr>
          </w:p>
          <w:p w14:paraId="497608B4" w14:textId="77777777" w:rsidR="00E12EFA" w:rsidRDefault="00E12EFA" w:rsidP="00BC54C3">
            <w:pPr>
              <w:ind w:left="2880"/>
              <w:jc w:val="both"/>
            </w:pPr>
          </w:p>
          <w:p w14:paraId="57EFCE43" w14:textId="128C618F" w:rsidR="00E12EFA" w:rsidRDefault="0061582F" w:rsidP="0061582F">
            <w:pPr>
              <w:jc w:val="center"/>
            </w:pPr>
            <w:r w:rsidRPr="0061582F">
              <w:rPr>
                <w:noProof/>
              </w:rPr>
              <w:drawing>
                <wp:inline distT="0" distB="0" distL="0" distR="0" wp14:anchorId="2E8753A3" wp14:editId="18A05FE5">
                  <wp:extent cx="2095792" cy="400106"/>
                  <wp:effectExtent l="0" t="0" r="0" b="0"/>
                  <wp:docPr id="211065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1748" name=""/>
                          <pic:cNvPicPr/>
                        </pic:nvPicPr>
                        <pic:blipFill>
                          <a:blip r:embed="rId20"/>
                          <a:stretch>
                            <a:fillRect/>
                          </a:stretch>
                        </pic:blipFill>
                        <pic:spPr>
                          <a:xfrm>
                            <a:off x="0" y="0"/>
                            <a:ext cx="2095792" cy="400106"/>
                          </a:xfrm>
                          <a:prstGeom prst="rect">
                            <a:avLst/>
                          </a:prstGeom>
                        </pic:spPr>
                      </pic:pic>
                    </a:graphicData>
                  </a:graphic>
                </wp:inline>
              </w:drawing>
            </w:r>
          </w:p>
          <w:p w14:paraId="15811E89" w14:textId="77777777" w:rsidR="0061582F" w:rsidRDefault="0061582F" w:rsidP="0061582F">
            <w:pPr>
              <w:jc w:val="center"/>
            </w:pPr>
          </w:p>
          <w:p w14:paraId="069D7F16" w14:textId="1C621728" w:rsidR="0061582F" w:rsidRDefault="0061582F" w:rsidP="0061582F">
            <w:pPr>
              <w:ind w:left="2160"/>
              <w:jc w:val="both"/>
            </w:pPr>
            <w:r>
              <w:t>Test on SAVE BUTTON to ensure it save the report on the device properly.</w:t>
            </w:r>
          </w:p>
          <w:p w14:paraId="22531499" w14:textId="35D7A79A" w:rsidR="00E12EFA" w:rsidRDefault="00E12EFA" w:rsidP="00E12EFA">
            <w:pPr>
              <w:jc w:val="center"/>
            </w:pPr>
          </w:p>
          <w:p w14:paraId="6F29A452" w14:textId="7016F346" w:rsidR="0061582F" w:rsidRDefault="0061582F" w:rsidP="00E12EFA">
            <w:pPr>
              <w:jc w:val="center"/>
            </w:pPr>
            <w:r w:rsidRPr="0061582F">
              <w:rPr>
                <w:noProof/>
              </w:rPr>
              <w:drawing>
                <wp:inline distT="0" distB="0" distL="0" distR="0" wp14:anchorId="3B7FB785" wp14:editId="2DB04328">
                  <wp:extent cx="2152950" cy="428685"/>
                  <wp:effectExtent l="0" t="0" r="0" b="9525"/>
                  <wp:docPr id="28175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56912" name=""/>
                          <pic:cNvPicPr/>
                        </pic:nvPicPr>
                        <pic:blipFill>
                          <a:blip r:embed="rId21"/>
                          <a:stretch>
                            <a:fillRect/>
                          </a:stretch>
                        </pic:blipFill>
                        <pic:spPr>
                          <a:xfrm>
                            <a:off x="0" y="0"/>
                            <a:ext cx="2152950" cy="428685"/>
                          </a:xfrm>
                          <a:prstGeom prst="rect">
                            <a:avLst/>
                          </a:prstGeom>
                        </pic:spPr>
                      </pic:pic>
                    </a:graphicData>
                  </a:graphic>
                </wp:inline>
              </w:drawing>
            </w:r>
          </w:p>
          <w:p w14:paraId="39A5CF48" w14:textId="77777777" w:rsidR="0061582F" w:rsidRDefault="0061582F" w:rsidP="00E12EFA">
            <w:pPr>
              <w:jc w:val="center"/>
            </w:pPr>
          </w:p>
          <w:p w14:paraId="6FD2C491" w14:textId="77777777" w:rsidR="0061582F" w:rsidRDefault="0061582F" w:rsidP="0061582F">
            <w:pPr>
              <w:ind w:left="2160"/>
              <w:jc w:val="both"/>
            </w:pPr>
            <w:r>
              <w:t>Click button and check if data is being sent to the correct databases.</w:t>
            </w:r>
          </w:p>
          <w:p w14:paraId="18273522" w14:textId="7BFED258" w:rsidR="0061582F" w:rsidRDefault="0061582F" w:rsidP="0061582F">
            <w:pPr>
              <w:ind w:left="2880"/>
              <w:jc w:val="both"/>
            </w:pPr>
            <w:r>
              <w:lastRenderedPageBreak/>
              <w:t>Test on Data Synchronization Button when online connection is available, and check if the data transfer from the device to the database.</w:t>
            </w:r>
          </w:p>
          <w:p w14:paraId="0D0480C5" w14:textId="191564EA" w:rsidR="0061582F" w:rsidRDefault="0061582F" w:rsidP="0061582F">
            <w:pPr>
              <w:ind w:left="2880"/>
              <w:jc w:val="both"/>
            </w:pPr>
          </w:p>
          <w:p w14:paraId="14E757A5" w14:textId="506E544D" w:rsidR="0061582F" w:rsidRDefault="0061582F" w:rsidP="00E12EFA">
            <w:pPr>
              <w:jc w:val="center"/>
            </w:pPr>
            <w:r w:rsidRPr="00E12EFA">
              <w:rPr>
                <w:noProof/>
              </w:rPr>
              <w:drawing>
                <wp:inline distT="0" distB="0" distL="0" distR="0" wp14:anchorId="33A4F35A" wp14:editId="5A189451">
                  <wp:extent cx="1305107" cy="342948"/>
                  <wp:effectExtent l="0" t="0" r="0" b="0"/>
                  <wp:docPr id="49639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99258" name=""/>
                          <pic:cNvPicPr/>
                        </pic:nvPicPr>
                        <pic:blipFill>
                          <a:blip r:embed="rId22"/>
                          <a:stretch>
                            <a:fillRect/>
                          </a:stretch>
                        </pic:blipFill>
                        <pic:spPr>
                          <a:xfrm>
                            <a:off x="0" y="0"/>
                            <a:ext cx="1305107" cy="342948"/>
                          </a:xfrm>
                          <a:prstGeom prst="rect">
                            <a:avLst/>
                          </a:prstGeom>
                        </pic:spPr>
                      </pic:pic>
                    </a:graphicData>
                  </a:graphic>
                </wp:inline>
              </w:drawing>
            </w:r>
          </w:p>
          <w:p w14:paraId="570ADFBA" w14:textId="77777777" w:rsidR="00E12EFA" w:rsidRDefault="00E12EFA" w:rsidP="00E12EFA">
            <w:pPr>
              <w:jc w:val="center"/>
            </w:pPr>
          </w:p>
          <w:p w14:paraId="702AB7B1" w14:textId="77777777" w:rsidR="00DD0DBB" w:rsidRDefault="00DD0DBB" w:rsidP="00E12EFA">
            <w:pPr>
              <w:ind w:left="2160"/>
              <w:jc w:val="both"/>
            </w:pPr>
            <w:r>
              <w:t>Click button to confirm it s</w:t>
            </w:r>
            <w:r w:rsidR="00E12EFA">
              <w:t>end</w:t>
            </w:r>
            <w:r>
              <w:t>s</w:t>
            </w:r>
            <w:r w:rsidR="00E12EFA">
              <w:t xml:space="preserve"> email to</w:t>
            </w:r>
            <w:r>
              <w:t xml:space="preserve"> the</w:t>
            </w:r>
            <w:r w:rsidR="00E12EFA">
              <w:t xml:space="preserve"> correct DEC district email address</w:t>
            </w:r>
            <w:r>
              <w:t>.</w:t>
            </w:r>
          </w:p>
          <w:p w14:paraId="02422C05" w14:textId="535A8852" w:rsidR="004A4A8F" w:rsidRDefault="00DD0DBB" w:rsidP="00983A15">
            <w:pPr>
              <w:ind w:left="2880"/>
              <w:jc w:val="both"/>
            </w:pPr>
            <w:r>
              <w:t>B</w:t>
            </w:r>
            <w:r w:rsidR="00E12EFA">
              <w:t>y building in all email address of all DEC district ahead</w:t>
            </w:r>
            <w:r>
              <w:t>,</w:t>
            </w:r>
            <w:r w:rsidR="00E12EFA">
              <w:t xml:space="preserve"> </w:t>
            </w:r>
            <w:r>
              <w:t>w</w:t>
            </w:r>
            <w:r w:rsidR="00E12EFA">
              <w:t xml:space="preserve">ith the click on this button, an email attach with the report </w:t>
            </w:r>
            <w:r>
              <w:t>will be</w:t>
            </w:r>
            <w:r w:rsidR="00E12EFA">
              <w:t xml:space="preserve"> sent to that particular DEC District officer.</w:t>
            </w:r>
          </w:p>
          <w:p w14:paraId="623E24C4" w14:textId="77777777" w:rsidR="004A4A8F" w:rsidRDefault="004A4A8F" w:rsidP="004A4A8F">
            <w:pPr>
              <w:ind w:left="720"/>
              <w:jc w:val="both"/>
            </w:pPr>
          </w:p>
          <w:p w14:paraId="2575DD21" w14:textId="0DD0AAA8" w:rsidR="004A4A8F" w:rsidRDefault="004A4A8F" w:rsidP="004A4A8F">
            <w:pPr>
              <w:pStyle w:val="Heading2"/>
            </w:pPr>
            <w:bookmarkStart w:id="17" w:name="_Toc171158579"/>
            <w:r>
              <w:t>Define test criteria</w:t>
            </w:r>
            <w:bookmarkEnd w:id="17"/>
          </w:p>
          <w:p w14:paraId="699952ED" w14:textId="77777777" w:rsidR="00983A15" w:rsidRDefault="00983A15" w:rsidP="004A4A8F">
            <w:pPr>
              <w:ind w:left="720"/>
              <w:jc w:val="both"/>
            </w:pPr>
          </w:p>
          <w:p w14:paraId="58F5FA8C" w14:textId="3C04C484" w:rsidR="00EC1289" w:rsidRDefault="00EC1289" w:rsidP="004A4A8F">
            <w:pPr>
              <w:ind w:left="720"/>
              <w:jc w:val="both"/>
            </w:pPr>
            <w:r>
              <w:t>The testing methods and related standards set forth in the table below for determining whether the App complies with the specification.</w:t>
            </w:r>
          </w:p>
          <w:p w14:paraId="2B9D5E1B" w14:textId="77777777" w:rsidR="00EC1289" w:rsidRDefault="00EC1289" w:rsidP="004A4A8F">
            <w:pPr>
              <w:ind w:left="720"/>
              <w:jc w:val="both"/>
            </w:pPr>
          </w:p>
          <w:p w14:paraId="1CF193E7" w14:textId="59E8F46E" w:rsidR="004A4A8F" w:rsidRDefault="00E94B92" w:rsidP="004A4A8F">
            <w:pPr>
              <w:ind w:left="720"/>
              <w:jc w:val="both"/>
            </w:pPr>
            <w:r>
              <w:t xml:space="preserve">Thorough test is carried out in producing </w:t>
            </w:r>
            <w:r w:rsidR="00983A15">
              <w:t xml:space="preserve">the best within the project’s time constraint.  </w:t>
            </w:r>
          </w:p>
          <w:p w14:paraId="454C496D" w14:textId="77777777" w:rsidR="00EC1289" w:rsidRDefault="00EC1289" w:rsidP="004A4A8F">
            <w:pPr>
              <w:ind w:left="720"/>
              <w:jc w:val="both"/>
            </w:pPr>
          </w:p>
          <w:p w14:paraId="1F196573" w14:textId="77777777" w:rsidR="00EC1289" w:rsidRDefault="00EC1289" w:rsidP="004A4A8F">
            <w:pPr>
              <w:ind w:left="720"/>
              <w:jc w:val="both"/>
            </w:pPr>
            <w:r>
              <w:t xml:space="preserve">Testable Conditions: </w:t>
            </w:r>
          </w:p>
          <w:p w14:paraId="07DDA1EA" w14:textId="364F666E" w:rsidR="00EC1289" w:rsidRDefault="00EC1289" w:rsidP="00EC1289">
            <w:pPr>
              <w:ind w:left="1440"/>
              <w:jc w:val="both"/>
            </w:pPr>
            <w:r>
              <w:t>Acceptance Criteria serve as a basis for creating tests to validate that the user story has been implemented correctly.</w:t>
            </w:r>
          </w:p>
          <w:p w14:paraId="6A103871" w14:textId="77777777" w:rsidR="00983A15" w:rsidRDefault="00983A15" w:rsidP="004A4A8F">
            <w:pPr>
              <w:ind w:left="720"/>
              <w:jc w:val="both"/>
            </w:pPr>
          </w:p>
          <w:p w14:paraId="35B1144E" w14:textId="20DE3DBF" w:rsidR="004A4A8F" w:rsidRDefault="004A4A8F" w:rsidP="004A4A8F">
            <w:pPr>
              <w:pStyle w:val="Heading2"/>
            </w:pPr>
            <w:bookmarkStart w:id="18" w:name="_Toc171158580"/>
            <w:r>
              <w:t>Resources planning</w:t>
            </w:r>
            <w:bookmarkEnd w:id="18"/>
          </w:p>
          <w:p w14:paraId="45657FBF" w14:textId="77777777" w:rsidR="004A4A8F" w:rsidRDefault="004A4A8F" w:rsidP="004A4A8F">
            <w:pPr>
              <w:ind w:left="720"/>
              <w:jc w:val="both"/>
            </w:pPr>
          </w:p>
          <w:p w14:paraId="2B13A269" w14:textId="5AE461C0" w:rsidR="00983A15" w:rsidRDefault="00983A15" w:rsidP="004A4A8F">
            <w:pPr>
              <w:ind w:left="720"/>
              <w:jc w:val="both"/>
            </w:pPr>
            <w:r>
              <w:t>We test it on Windows PC, Tablets, and android smart phone.</w:t>
            </w:r>
          </w:p>
          <w:p w14:paraId="034CEA8B" w14:textId="1B3EA668" w:rsidR="00983A15" w:rsidRDefault="00983A15" w:rsidP="004A4A8F">
            <w:pPr>
              <w:ind w:left="720"/>
              <w:jc w:val="both"/>
            </w:pPr>
            <w:r>
              <w:t>This development with cordova is able to extend to iOS version later on, if required.</w:t>
            </w:r>
          </w:p>
          <w:p w14:paraId="6564D298" w14:textId="57C06692" w:rsidR="004A4A8F" w:rsidRDefault="004A4A8F" w:rsidP="004A4A8F">
            <w:pPr>
              <w:pStyle w:val="Heading2"/>
            </w:pPr>
            <w:bookmarkStart w:id="19" w:name="_Toc171158581"/>
            <w:r>
              <w:t>Plan test environment</w:t>
            </w:r>
            <w:bookmarkEnd w:id="19"/>
          </w:p>
          <w:p w14:paraId="340857D3" w14:textId="77777777" w:rsidR="004A4A8F" w:rsidRDefault="004A4A8F" w:rsidP="004A4A8F">
            <w:pPr>
              <w:ind w:left="720"/>
              <w:jc w:val="both"/>
            </w:pPr>
          </w:p>
          <w:p w14:paraId="4D28B366" w14:textId="17B2EBC3" w:rsidR="004A4A8F" w:rsidRDefault="004A4A8F" w:rsidP="004A4A8F">
            <w:pPr>
              <w:ind w:left="720"/>
              <w:jc w:val="both"/>
            </w:pPr>
            <w:r>
              <w:t>Testing by the web developer directly in enclosed environment, at the initial stage, so can review and fix any issue when discovered.</w:t>
            </w:r>
          </w:p>
          <w:p w14:paraId="44E1AC26" w14:textId="77777777" w:rsidR="006436BA" w:rsidRDefault="006436BA" w:rsidP="004A4A8F">
            <w:pPr>
              <w:ind w:left="720"/>
              <w:jc w:val="both"/>
            </w:pPr>
          </w:p>
          <w:p w14:paraId="1C3B6034" w14:textId="456E98AE" w:rsidR="006436BA" w:rsidRDefault="006436BA" w:rsidP="004A4A8F">
            <w:pPr>
              <w:ind w:left="720"/>
              <w:jc w:val="both"/>
            </w:pPr>
            <w:r>
              <w:t>Auto-</w:t>
            </w:r>
            <w:r w:rsidRPr="006436BA">
              <w:t xml:space="preserve">Testing Environment: </w:t>
            </w:r>
          </w:p>
          <w:p w14:paraId="34EFAACA" w14:textId="50D01C82" w:rsidR="006436BA" w:rsidRDefault="006436BA" w:rsidP="006436BA">
            <w:pPr>
              <w:ind w:left="1440"/>
              <w:jc w:val="both"/>
            </w:pPr>
            <w:r>
              <w:t>T</w:t>
            </w:r>
            <w:r w:rsidRPr="006436BA">
              <w:t>ests (testRegistration.js) do not require server (server.js) to be running in production mode. They simulate conditions and check expected behaviors.</w:t>
            </w:r>
          </w:p>
          <w:p w14:paraId="53090816" w14:textId="77777777" w:rsidR="00D51667" w:rsidRDefault="00D51667" w:rsidP="006436BA">
            <w:pPr>
              <w:ind w:left="1440"/>
              <w:jc w:val="both"/>
            </w:pPr>
          </w:p>
          <w:p w14:paraId="2A76424B" w14:textId="69D61768" w:rsidR="00D51667" w:rsidRDefault="00D51667" w:rsidP="006436BA">
            <w:pPr>
              <w:ind w:left="1440"/>
              <w:jc w:val="both"/>
            </w:pPr>
            <w:r>
              <w:t xml:space="preserve">Auto-testing went through very quickly, a new browser </w:t>
            </w:r>
            <w:proofErr w:type="gramStart"/>
            <w:r>
              <w:t>pop</w:t>
            </w:r>
            <w:proofErr w:type="gramEnd"/>
            <w:r>
              <w:t xml:space="preserve"> up and in 2 second it went off, I could hardly see what’s happening.  I implemented waits and pauses mechanism on the Selenium test script (testRegistration.js)</w:t>
            </w:r>
          </w:p>
          <w:p w14:paraId="03024E04" w14:textId="77777777" w:rsidR="00D51667" w:rsidRDefault="00D51667" w:rsidP="006436BA">
            <w:pPr>
              <w:ind w:left="1440"/>
              <w:jc w:val="both"/>
            </w:pPr>
          </w:p>
          <w:p w14:paraId="7BD683C7" w14:textId="77777777" w:rsidR="00D51667" w:rsidRDefault="00D51667" w:rsidP="00D51667">
            <w:pPr>
              <w:ind w:left="2160"/>
              <w:jc w:val="both"/>
            </w:pPr>
            <w:r w:rsidRPr="00D51667">
              <w:t xml:space="preserve">Explicit Wait: </w:t>
            </w:r>
          </w:p>
          <w:p w14:paraId="2C6182BD" w14:textId="763C16F6" w:rsidR="00D51667" w:rsidRDefault="00D51667" w:rsidP="00D51667">
            <w:pPr>
              <w:ind w:left="2880"/>
              <w:jc w:val="both"/>
            </w:pPr>
            <w:r w:rsidRPr="00D51667">
              <w:t xml:space="preserve">Use Selenium's WebDriverWait to wait for elements to be located before interacting with them. This ensures that </w:t>
            </w:r>
            <w:r>
              <w:t>the</w:t>
            </w:r>
            <w:r w:rsidRPr="00D51667">
              <w:t xml:space="preserve"> script waits until the element is present and ready for interaction.</w:t>
            </w:r>
          </w:p>
          <w:p w14:paraId="5341A880" w14:textId="77777777" w:rsidR="004F1302" w:rsidRDefault="004F1302" w:rsidP="00D51667">
            <w:pPr>
              <w:ind w:left="2880"/>
              <w:jc w:val="both"/>
            </w:pPr>
          </w:p>
          <w:p w14:paraId="40A463F8" w14:textId="77777777" w:rsidR="004F1302" w:rsidRDefault="004F1302" w:rsidP="00D51667">
            <w:pPr>
              <w:ind w:left="2880"/>
              <w:jc w:val="both"/>
            </w:pPr>
            <w:proofErr w:type="spellStart"/>
            <w:proofErr w:type="gramStart"/>
            <w:r>
              <w:t>driver.wait</w:t>
            </w:r>
            <w:proofErr w:type="spellEnd"/>
            <w:proofErr w:type="gramEnd"/>
            <w:r>
              <w:t xml:space="preserve"> method waits till the element with ID “</w:t>
            </w:r>
            <w:proofErr w:type="spellStart"/>
            <w:r>
              <w:t>registrationForm</w:t>
            </w:r>
            <w:proofErr w:type="spellEnd"/>
            <w:r>
              <w:t>” is loaded on the page.</w:t>
            </w:r>
          </w:p>
          <w:p w14:paraId="05D85081" w14:textId="77777777" w:rsidR="004F1302" w:rsidRDefault="004F1302" w:rsidP="00D51667">
            <w:pPr>
              <w:ind w:left="2880"/>
              <w:jc w:val="both"/>
            </w:pPr>
          </w:p>
          <w:p w14:paraId="65A7351B" w14:textId="630693B9" w:rsidR="004F1302" w:rsidRDefault="004F1302" w:rsidP="00D51667">
            <w:pPr>
              <w:ind w:left="2880"/>
              <w:jc w:val="both"/>
            </w:pPr>
            <w:r>
              <w:t xml:space="preserve">Use a longer timeout </w:t>
            </w:r>
            <w:proofErr w:type="spellStart"/>
            <w:r>
              <w:t>miliseconds</w:t>
            </w:r>
            <w:proofErr w:type="spellEnd"/>
            <w:r>
              <w:t xml:space="preserve"> (10,000).</w:t>
            </w:r>
          </w:p>
          <w:p w14:paraId="3B219BCA" w14:textId="77777777" w:rsidR="004F1302" w:rsidRDefault="004F1302" w:rsidP="00D51667">
            <w:pPr>
              <w:ind w:left="2880"/>
              <w:jc w:val="both"/>
            </w:pPr>
          </w:p>
          <w:p w14:paraId="54D69140" w14:textId="034183CD" w:rsidR="00D51667" w:rsidRPr="00A03A00" w:rsidRDefault="00D51667" w:rsidP="00D51667">
            <w:pPr>
              <w:ind w:left="3600"/>
              <w:jc w:val="both"/>
              <w:rPr>
                <w:color w:val="4472C4" w:themeColor="accent1"/>
                <w:sz w:val="18"/>
                <w:szCs w:val="18"/>
              </w:rPr>
            </w:pPr>
            <w:r w:rsidRPr="00A03A00">
              <w:rPr>
                <w:color w:val="4472C4" w:themeColor="accent1"/>
                <w:sz w:val="18"/>
                <w:szCs w:val="18"/>
              </w:rPr>
              <w:t>const assert = require('assert');</w:t>
            </w:r>
          </w:p>
          <w:p w14:paraId="79A08A13" w14:textId="77777777" w:rsidR="00A03A00" w:rsidRPr="002B3647" w:rsidRDefault="00A03A00" w:rsidP="00D51667">
            <w:pPr>
              <w:ind w:left="3600"/>
              <w:jc w:val="both"/>
              <w:rPr>
                <w:color w:val="ED7D31" w:themeColor="accent2"/>
                <w:sz w:val="18"/>
                <w:szCs w:val="18"/>
              </w:rPr>
            </w:pPr>
            <w:r w:rsidRPr="00A03A00">
              <w:rPr>
                <w:rStyle w:val="hljs-keyword"/>
                <w:color w:val="4472C4" w:themeColor="accent1"/>
                <w:sz w:val="18"/>
                <w:szCs w:val="18"/>
              </w:rPr>
              <w:t>let</w:t>
            </w:r>
            <w:r w:rsidRPr="00A03A00">
              <w:rPr>
                <w:color w:val="4472C4" w:themeColor="accent1"/>
                <w:sz w:val="18"/>
                <w:szCs w:val="18"/>
              </w:rPr>
              <w:t xml:space="preserve"> driver = </w:t>
            </w:r>
            <w:r w:rsidRPr="00A03A00">
              <w:rPr>
                <w:rStyle w:val="hljs-keyword"/>
                <w:color w:val="4472C4" w:themeColor="accent1"/>
                <w:sz w:val="18"/>
                <w:szCs w:val="18"/>
              </w:rPr>
              <w:t>await</w:t>
            </w:r>
            <w:r w:rsidRPr="00A03A00">
              <w:rPr>
                <w:color w:val="4472C4" w:themeColor="accent1"/>
                <w:sz w:val="18"/>
                <w:szCs w:val="18"/>
              </w:rPr>
              <w:t xml:space="preserve"> </w:t>
            </w:r>
            <w:r w:rsidRPr="00A03A00">
              <w:rPr>
                <w:rStyle w:val="hljs-keyword"/>
                <w:color w:val="4472C4" w:themeColor="accent1"/>
                <w:sz w:val="18"/>
                <w:szCs w:val="18"/>
              </w:rPr>
              <w:t>new</w:t>
            </w:r>
            <w:r w:rsidRPr="00A03A00">
              <w:rPr>
                <w:color w:val="4472C4" w:themeColor="accent1"/>
                <w:sz w:val="18"/>
                <w:szCs w:val="18"/>
              </w:rPr>
              <w:t xml:space="preserve"> </w:t>
            </w:r>
            <w:r w:rsidRPr="00A03A00">
              <w:rPr>
                <w:rStyle w:val="hljs-title"/>
                <w:color w:val="4472C4" w:themeColor="accent1"/>
                <w:sz w:val="18"/>
                <w:szCs w:val="18"/>
              </w:rPr>
              <w:t>Builder</w:t>
            </w:r>
            <w:r w:rsidRPr="00A03A00">
              <w:rPr>
                <w:color w:val="4472C4" w:themeColor="accent1"/>
                <w:sz w:val="18"/>
                <w:szCs w:val="18"/>
              </w:rPr>
              <w:t>(</w:t>
            </w:r>
            <w:proofErr w:type="gramStart"/>
            <w:r w:rsidRPr="00A03A00">
              <w:rPr>
                <w:color w:val="4472C4" w:themeColor="accent1"/>
                <w:sz w:val="18"/>
                <w:szCs w:val="18"/>
              </w:rPr>
              <w:t>).</w:t>
            </w:r>
            <w:proofErr w:type="spellStart"/>
            <w:r w:rsidRPr="00A03A00">
              <w:rPr>
                <w:rStyle w:val="hljs-title"/>
                <w:color w:val="4472C4" w:themeColor="accent1"/>
                <w:sz w:val="18"/>
                <w:szCs w:val="18"/>
              </w:rPr>
              <w:t>forBrowser</w:t>
            </w:r>
            <w:proofErr w:type="spellEnd"/>
            <w:proofErr w:type="gramEnd"/>
            <w:r w:rsidRPr="00A03A00">
              <w:rPr>
                <w:color w:val="4472C4" w:themeColor="accent1"/>
                <w:sz w:val="18"/>
                <w:szCs w:val="18"/>
              </w:rPr>
              <w:t>(</w:t>
            </w:r>
            <w:r w:rsidRPr="00A03A00">
              <w:rPr>
                <w:rStyle w:val="hljs-string"/>
                <w:color w:val="4472C4" w:themeColor="accent1"/>
                <w:sz w:val="18"/>
                <w:szCs w:val="18"/>
              </w:rPr>
              <w:t>'chrome'</w:t>
            </w:r>
            <w:r w:rsidRPr="00A03A00">
              <w:rPr>
                <w:color w:val="4472C4" w:themeColor="accent1"/>
                <w:sz w:val="18"/>
                <w:szCs w:val="18"/>
              </w:rPr>
              <w:t>).</w:t>
            </w:r>
            <w:r w:rsidRPr="00A03A00">
              <w:rPr>
                <w:rStyle w:val="hljs-title"/>
                <w:color w:val="4472C4" w:themeColor="accent1"/>
                <w:sz w:val="18"/>
                <w:szCs w:val="18"/>
              </w:rPr>
              <w:t>build</w:t>
            </w:r>
            <w:r w:rsidRPr="00A03A00">
              <w:rPr>
                <w:color w:val="4472C4" w:themeColor="accent1"/>
                <w:sz w:val="18"/>
                <w:szCs w:val="18"/>
              </w:rPr>
              <w:t xml:space="preserve">(); </w:t>
            </w:r>
          </w:p>
          <w:p w14:paraId="6C36DEA3" w14:textId="77777777" w:rsidR="00C170B1" w:rsidRPr="002B3647" w:rsidRDefault="00A03A00" w:rsidP="0084739A">
            <w:pPr>
              <w:ind w:left="3600"/>
              <w:jc w:val="right"/>
              <w:rPr>
                <w:rStyle w:val="hljs-comment"/>
                <w:color w:val="ED7D31" w:themeColor="accent2"/>
                <w:sz w:val="18"/>
                <w:szCs w:val="18"/>
              </w:rPr>
            </w:pPr>
            <w:r w:rsidRPr="002B3647">
              <w:rPr>
                <w:rStyle w:val="hljs-comment"/>
                <w:color w:val="ED7D31" w:themeColor="accent2"/>
                <w:sz w:val="18"/>
                <w:szCs w:val="18"/>
              </w:rPr>
              <w:t>// Specify 'chrome' or ‘</w:t>
            </w:r>
            <w:proofErr w:type="spellStart"/>
            <w:r w:rsidRPr="002B3647">
              <w:rPr>
                <w:rStyle w:val="hljs-comment"/>
                <w:color w:val="ED7D31" w:themeColor="accent2"/>
                <w:sz w:val="18"/>
                <w:szCs w:val="18"/>
              </w:rPr>
              <w:t>firefox</w:t>
            </w:r>
            <w:proofErr w:type="spellEnd"/>
            <w:r w:rsidRPr="002B3647">
              <w:rPr>
                <w:rStyle w:val="hljs-comment"/>
                <w:color w:val="ED7D31" w:themeColor="accent2"/>
                <w:sz w:val="18"/>
                <w:szCs w:val="18"/>
              </w:rPr>
              <w:t>’ here for testing on different browsers</w:t>
            </w:r>
            <w:r w:rsidR="00C170B1" w:rsidRPr="002B3647">
              <w:rPr>
                <w:rStyle w:val="hljs-comment"/>
                <w:color w:val="ED7D31" w:themeColor="accent2"/>
                <w:sz w:val="18"/>
                <w:szCs w:val="18"/>
              </w:rPr>
              <w:t>,</w:t>
            </w:r>
          </w:p>
          <w:p w14:paraId="16617AB1" w14:textId="77777777" w:rsidR="00C170B1" w:rsidRPr="002B3647" w:rsidRDefault="00C170B1" w:rsidP="00D51667">
            <w:pPr>
              <w:ind w:left="3600"/>
              <w:jc w:val="both"/>
              <w:rPr>
                <w:rStyle w:val="hljs-comment"/>
                <w:color w:val="ED7D31" w:themeColor="accent2"/>
                <w:sz w:val="18"/>
                <w:szCs w:val="18"/>
              </w:rPr>
            </w:pPr>
            <w:r w:rsidRPr="00C170B1">
              <w:rPr>
                <w:rStyle w:val="hljs-comment"/>
                <w:color w:val="4472C4" w:themeColor="accent1"/>
                <w:sz w:val="18"/>
                <w:szCs w:val="18"/>
              </w:rPr>
              <w:t xml:space="preserve">await </w:t>
            </w:r>
            <w:proofErr w:type="spellStart"/>
            <w:proofErr w:type="gramStart"/>
            <w:r w:rsidRPr="00C170B1">
              <w:rPr>
                <w:rStyle w:val="hljs-comment"/>
                <w:color w:val="4472C4" w:themeColor="accent1"/>
                <w:sz w:val="18"/>
                <w:szCs w:val="18"/>
              </w:rPr>
              <w:t>driver.wait</w:t>
            </w:r>
            <w:proofErr w:type="spellEnd"/>
            <w:proofErr w:type="gramEnd"/>
            <w:r w:rsidRPr="00C170B1">
              <w:rPr>
                <w:rStyle w:val="hljs-comment"/>
                <w:color w:val="4472C4" w:themeColor="accent1"/>
                <w:sz w:val="18"/>
                <w:szCs w:val="18"/>
              </w:rPr>
              <w:t>(</w:t>
            </w:r>
            <w:proofErr w:type="spellStart"/>
            <w:r w:rsidRPr="00C170B1">
              <w:rPr>
                <w:rStyle w:val="hljs-comment"/>
                <w:color w:val="4472C4" w:themeColor="accent1"/>
                <w:sz w:val="18"/>
                <w:szCs w:val="18"/>
              </w:rPr>
              <w:t>until.elementLocated</w:t>
            </w:r>
            <w:proofErr w:type="spellEnd"/>
            <w:r w:rsidRPr="00C170B1">
              <w:rPr>
                <w:rStyle w:val="hljs-comment"/>
                <w:color w:val="4472C4" w:themeColor="accent1"/>
                <w:sz w:val="18"/>
                <w:szCs w:val="18"/>
              </w:rPr>
              <w:t>(By.id('</w:t>
            </w:r>
            <w:proofErr w:type="spellStart"/>
            <w:r w:rsidRPr="00C170B1">
              <w:rPr>
                <w:rStyle w:val="hljs-comment"/>
                <w:color w:val="4472C4" w:themeColor="accent1"/>
                <w:sz w:val="18"/>
                <w:szCs w:val="18"/>
              </w:rPr>
              <w:t>registrationForm</w:t>
            </w:r>
            <w:proofErr w:type="spellEnd"/>
            <w:r w:rsidRPr="00C170B1">
              <w:rPr>
                <w:rStyle w:val="hljs-comment"/>
                <w:color w:val="4472C4" w:themeColor="accent1"/>
                <w:sz w:val="18"/>
                <w:szCs w:val="18"/>
              </w:rPr>
              <w:t>')), 10000);</w:t>
            </w:r>
          </w:p>
          <w:p w14:paraId="7AA750BE" w14:textId="510F56C5" w:rsidR="00A03A00" w:rsidRPr="002B3647" w:rsidRDefault="00C170B1" w:rsidP="0084739A">
            <w:pPr>
              <w:ind w:left="3600"/>
              <w:jc w:val="right"/>
              <w:rPr>
                <w:color w:val="ED7D31" w:themeColor="accent2"/>
                <w:sz w:val="18"/>
                <w:szCs w:val="18"/>
              </w:rPr>
            </w:pPr>
            <w:r w:rsidRPr="002B3647">
              <w:rPr>
                <w:rStyle w:val="hljs-comment"/>
                <w:color w:val="ED7D31" w:themeColor="accent2"/>
                <w:sz w:val="18"/>
                <w:szCs w:val="18"/>
              </w:rPr>
              <w:t xml:space="preserve">//use a long </w:t>
            </w:r>
            <w:proofErr w:type="spellStart"/>
            <w:r w:rsidRPr="002B3647">
              <w:rPr>
                <w:rStyle w:val="hljs-comment"/>
                <w:color w:val="ED7D31" w:themeColor="accent2"/>
                <w:sz w:val="18"/>
                <w:szCs w:val="18"/>
              </w:rPr>
              <w:t>miliseconds</w:t>
            </w:r>
            <w:proofErr w:type="spellEnd"/>
            <w:r w:rsidRPr="002B3647">
              <w:rPr>
                <w:rStyle w:val="hljs-comment"/>
                <w:color w:val="ED7D31" w:themeColor="accent2"/>
                <w:sz w:val="18"/>
                <w:szCs w:val="18"/>
              </w:rPr>
              <w:t xml:space="preserve"> (10,000) or more</w:t>
            </w:r>
            <w:r w:rsidR="00A03A00" w:rsidRPr="002B3647">
              <w:rPr>
                <w:rStyle w:val="hljs-comment"/>
                <w:color w:val="ED7D31" w:themeColor="accent2"/>
                <w:sz w:val="18"/>
                <w:szCs w:val="18"/>
              </w:rPr>
              <w:t>.</w:t>
            </w:r>
          </w:p>
          <w:p w14:paraId="7E08ECED" w14:textId="4F50AA34" w:rsidR="00D51667" w:rsidRDefault="001B5D01" w:rsidP="001B5D01">
            <w:pPr>
              <w:ind w:left="2160"/>
              <w:jc w:val="both"/>
            </w:pPr>
            <w:r>
              <w:t>Interactive Mode:</w:t>
            </w:r>
          </w:p>
          <w:p w14:paraId="2E9B05CB" w14:textId="36576A0B" w:rsidR="001B5D01" w:rsidRDefault="001B5D01" w:rsidP="001B5D01">
            <w:pPr>
              <w:ind w:left="2880"/>
              <w:jc w:val="both"/>
            </w:pPr>
            <w:r>
              <w:t>Manually click thru each step</w:t>
            </w:r>
            <w:r w:rsidR="00D67B5D">
              <w:t xml:space="preserve"> for further detail observation</w:t>
            </w:r>
            <w:r>
              <w:t>.</w:t>
            </w:r>
          </w:p>
          <w:p w14:paraId="1C1A377B" w14:textId="77777777" w:rsidR="00D51667" w:rsidRDefault="00D51667" w:rsidP="006436BA">
            <w:pPr>
              <w:ind w:left="1440"/>
              <w:jc w:val="both"/>
            </w:pPr>
          </w:p>
          <w:p w14:paraId="47B74CB4" w14:textId="67EFFE63" w:rsidR="004A4A8F" w:rsidRDefault="004A4A8F" w:rsidP="004A4A8F">
            <w:pPr>
              <w:pStyle w:val="Heading2"/>
            </w:pPr>
            <w:bookmarkStart w:id="20" w:name="_Toc171158582"/>
            <w:r>
              <w:t>Schedule and estimation.</w:t>
            </w:r>
            <w:bookmarkEnd w:id="20"/>
          </w:p>
          <w:p w14:paraId="373C63BD" w14:textId="77777777" w:rsidR="004A4A8F" w:rsidRDefault="004A4A8F" w:rsidP="00B15953">
            <w:pPr>
              <w:ind w:left="720"/>
              <w:jc w:val="both"/>
            </w:pPr>
          </w:p>
          <w:p w14:paraId="29D9E3A5" w14:textId="2417FD51" w:rsidR="00983A15" w:rsidRDefault="008C2CDB" w:rsidP="00B15953">
            <w:pPr>
              <w:ind w:left="720"/>
              <w:jc w:val="both"/>
            </w:pPr>
            <w:r>
              <w:t>Starting with the</w:t>
            </w:r>
            <w:r w:rsidR="00983A15">
              <w:t xml:space="preserve"> testing on week 6, screen shot and do testing report at the same time while developing the app</w:t>
            </w:r>
            <w:r w:rsidR="00F16A90">
              <w:t>, in order to keep documentation accurate and up to date</w:t>
            </w:r>
            <w:r w:rsidR="00983A15">
              <w:t>.</w:t>
            </w:r>
          </w:p>
          <w:p w14:paraId="0FBBCCEE" w14:textId="77777777" w:rsidR="00B81DB8" w:rsidRDefault="00B81DB8" w:rsidP="00B15953">
            <w:pPr>
              <w:ind w:left="720"/>
              <w:jc w:val="both"/>
            </w:pPr>
          </w:p>
          <w:p w14:paraId="5C4C8D1E" w14:textId="167F5A7B" w:rsidR="00B81DB8" w:rsidRDefault="00B81DB8" w:rsidP="00B15953">
            <w:pPr>
              <w:ind w:left="720"/>
              <w:jc w:val="both"/>
            </w:pPr>
            <w:r>
              <w:t>Remark on this table so able to come back to fix issue.</w:t>
            </w:r>
          </w:p>
          <w:p w14:paraId="55C0F9C1" w14:textId="77777777" w:rsidR="002C2C6D" w:rsidRDefault="002C2C6D" w:rsidP="00B81DB8">
            <w:pPr>
              <w:jc w:val="both"/>
            </w:pPr>
          </w:p>
          <w:p w14:paraId="30B9659C" w14:textId="77777777" w:rsidR="00B81DB8" w:rsidRDefault="00B81DB8" w:rsidP="00B81DB8">
            <w:pPr>
              <w:jc w:val="both"/>
            </w:pPr>
          </w:p>
          <w:p w14:paraId="673A4DD5" w14:textId="77777777" w:rsidR="002C2C6D" w:rsidRDefault="002C2C6D" w:rsidP="00E83D6D">
            <w:pPr>
              <w:jc w:val="both"/>
            </w:pPr>
          </w:p>
        </w:tc>
      </w:tr>
    </w:tbl>
    <w:p w14:paraId="24D7FF2A" w14:textId="2D6F36E7" w:rsidR="002C2C6D" w:rsidRDefault="002C2C6D">
      <w:r>
        <w:lastRenderedPageBreak/>
        <w:br w:type="page"/>
      </w:r>
    </w:p>
    <w:p w14:paraId="7C119551" w14:textId="77777777" w:rsidR="002C2C6D" w:rsidRDefault="002C2C6D" w:rsidP="002C2C6D"/>
    <w:p w14:paraId="499A30FF" w14:textId="77777777" w:rsidR="002C2C6D" w:rsidRDefault="002C2C6D" w:rsidP="002C2C6D"/>
    <w:tbl>
      <w:tblPr>
        <w:tblStyle w:val="TableGrid"/>
        <w:tblW w:w="0" w:type="auto"/>
        <w:tblLook w:val="04A0" w:firstRow="1" w:lastRow="0" w:firstColumn="1" w:lastColumn="0" w:noHBand="0" w:noVBand="1"/>
      </w:tblPr>
      <w:tblGrid>
        <w:gridCol w:w="9350"/>
      </w:tblGrid>
      <w:tr w:rsidR="002C2C6D" w14:paraId="6E06B89F" w14:textId="77777777" w:rsidTr="00E83D6D">
        <w:tc>
          <w:tcPr>
            <w:tcW w:w="9350" w:type="dxa"/>
          </w:tcPr>
          <w:p w14:paraId="3B56881E" w14:textId="77777777" w:rsidR="002C2C6D" w:rsidRDefault="002C2C6D" w:rsidP="00E83D6D">
            <w:pPr>
              <w:jc w:val="both"/>
            </w:pPr>
          </w:p>
          <w:p w14:paraId="01B0CCCE" w14:textId="6B22B203" w:rsidR="002C2C6D" w:rsidRDefault="002C2C6D" w:rsidP="00E83D6D">
            <w:pPr>
              <w:pStyle w:val="Heading1"/>
            </w:pPr>
            <w:bookmarkStart w:id="21" w:name="_Toc171158583"/>
            <w:r w:rsidRPr="002C2C6D">
              <w:t>Test Data</w:t>
            </w:r>
            <w:bookmarkEnd w:id="21"/>
            <w:r w:rsidRPr="002C2C6D">
              <w:t xml:space="preserve"> </w:t>
            </w:r>
          </w:p>
          <w:p w14:paraId="76ADAF82" w14:textId="77777777" w:rsidR="002C2C6D" w:rsidRPr="00710F73" w:rsidRDefault="002C2C6D" w:rsidP="00E83D6D"/>
          <w:p w14:paraId="7E0BC101" w14:textId="77777777" w:rsidR="00C37CDD" w:rsidRDefault="00C37CDD" w:rsidP="00C37CDD">
            <w:pPr>
              <w:pStyle w:val="Heading2"/>
            </w:pPr>
            <w:bookmarkStart w:id="22" w:name="_Toc171158584"/>
            <w:r>
              <w:t>Login</w:t>
            </w:r>
            <w:bookmarkEnd w:id="22"/>
          </w:p>
          <w:p w14:paraId="003302AC" w14:textId="380A4BD3" w:rsidR="002C2C6D" w:rsidRDefault="0076710A" w:rsidP="00C37CDD">
            <w:pPr>
              <w:ind w:left="1440"/>
              <w:jc w:val="both"/>
            </w:pPr>
            <w:r>
              <w:t>Hardcode for login:</w:t>
            </w:r>
          </w:p>
          <w:p w14:paraId="6E5EDF9F" w14:textId="788ADFA6" w:rsidR="0076710A" w:rsidRDefault="0076710A" w:rsidP="00C37CDD">
            <w:pPr>
              <w:ind w:left="2160"/>
              <w:jc w:val="both"/>
            </w:pPr>
            <w:r>
              <w:t xml:space="preserve">Login User Name:  </w:t>
            </w:r>
            <w:r w:rsidRPr="0076710A">
              <w:rPr>
                <w:color w:val="ED7D31" w:themeColor="accent2"/>
              </w:rPr>
              <w:t>Admin</w:t>
            </w:r>
          </w:p>
          <w:p w14:paraId="2105E40C" w14:textId="581635DF" w:rsidR="0076710A" w:rsidRDefault="0076710A" w:rsidP="00C37CDD">
            <w:pPr>
              <w:ind w:left="2160"/>
              <w:jc w:val="both"/>
              <w:rPr>
                <w:color w:val="ED7D31" w:themeColor="accent2"/>
              </w:rPr>
            </w:pPr>
            <w:r>
              <w:t xml:space="preserve">Login Password:  </w:t>
            </w:r>
            <w:r w:rsidRPr="0076710A">
              <w:rPr>
                <w:color w:val="ED7D31" w:themeColor="accent2"/>
              </w:rPr>
              <w:t>Asdf!234</w:t>
            </w:r>
          </w:p>
          <w:p w14:paraId="622F4029" w14:textId="018D99E9" w:rsidR="009F5FF1" w:rsidRDefault="009F3FEC" w:rsidP="009F3FEC">
            <w:pPr>
              <w:pStyle w:val="Heading3"/>
              <w:ind w:left="720"/>
            </w:pPr>
            <w:bookmarkStart w:id="23" w:name="_Toc171158585"/>
            <w:r>
              <w:t>Login Manual Validation Test</w:t>
            </w:r>
            <w:bookmarkEnd w:id="23"/>
          </w:p>
          <w:p w14:paraId="3DADC7FD" w14:textId="77777777" w:rsidR="009F3FEC" w:rsidRDefault="009F3FEC" w:rsidP="009F3FEC">
            <w:pPr>
              <w:jc w:val="both"/>
              <w:rPr>
                <w:color w:val="ED7D31" w:themeColor="accent2"/>
              </w:rPr>
            </w:pPr>
          </w:p>
          <w:p w14:paraId="7F6F5DAF" w14:textId="7A5D612E" w:rsidR="009F5FF1" w:rsidRDefault="009F5FF1" w:rsidP="009F5FF1">
            <w:pPr>
              <w:jc w:val="center"/>
            </w:pPr>
            <w:r w:rsidRPr="009F5FF1">
              <w:rPr>
                <w:noProof/>
              </w:rPr>
              <w:drawing>
                <wp:inline distT="0" distB="0" distL="0" distR="0" wp14:anchorId="6B662DD3" wp14:editId="49F8EB44">
                  <wp:extent cx="5439534" cy="3381847"/>
                  <wp:effectExtent l="0" t="0" r="8890" b="9525"/>
                  <wp:docPr id="53677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78039" name=""/>
                          <pic:cNvPicPr/>
                        </pic:nvPicPr>
                        <pic:blipFill>
                          <a:blip r:embed="rId23"/>
                          <a:stretch>
                            <a:fillRect/>
                          </a:stretch>
                        </pic:blipFill>
                        <pic:spPr>
                          <a:xfrm>
                            <a:off x="0" y="0"/>
                            <a:ext cx="5439534" cy="3381847"/>
                          </a:xfrm>
                          <a:prstGeom prst="rect">
                            <a:avLst/>
                          </a:prstGeom>
                        </pic:spPr>
                      </pic:pic>
                    </a:graphicData>
                  </a:graphic>
                </wp:inline>
              </w:drawing>
            </w:r>
          </w:p>
          <w:p w14:paraId="73CAA457" w14:textId="77777777" w:rsidR="009F5FF1" w:rsidRDefault="009F5FF1" w:rsidP="009F5FF1">
            <w:pPr>
              <w:jc w:val="center"/>
            </w:pPr>
          </w:p>
          <w:p w14:paraId="327E43FD" w14:textId="4603498F" w:rsidR="009F5FF1" w:rsidRDefault="009F5FF1" w:rsidP="009F5FF1">
            <w:pPr>
              <w:jc w:val="center"/>
            </w:pPr>
            <w:r w:rsidRPr="009F5FF1">
              <w:rPr>
                <w:noProof/>
              </w:rPr>
              <w:lastRenderedPageBreak/>
              <w:drawing>
                <wp:inline distT="0" distB="0" distL="0" distR="0" wp14:anchorId="0729DD6D" wp14:editId="5B0ED347">
                  <wp:extent cx="3546281" cy="2866198"/>
                  <wp:effectExtent l="0" t="0" r="0" b="0"/>
                  <wp:docPr id="183404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49615" name=""/>
                          <pic:cNvPicPr/>
                        </pic:nvPicPr>
                        <pic:blipFill>
                          <a:blip r:embed="rId24"/>
                          <a:stretch>
                            <a:fillRect/>
                          </a:stretch>
                        </pic:blipFill>
                        <pic:spPr>
                          <a:xfrm>
                            <a:off x="0" y="0"/>
                            <a:ext cx="3555181" cy="2873391"/>
                          </a:xfrm>
                          <a:prstGeom prst="rect">
                            <a:avLst/>
                          </a:prstGeom>
                        </pic:spPr>
                      </pic:pic>
                    </a:graphicData>
                  </a:graphic>
                </wp:inline>
              </w:drawing>
            </w:r>
          </w:p>
          <w:p w14:paraId="3C225336" w14:textId="77777777" w:rsidR="009F3FEC" w:rsidRDefault="009F3FEC" w:rsidP="009F3FEC">
            <w:pPr>
              <w:pStyle w:val="Heading2"/>
            </w:pPr>
            <w:bookmarkStart w:id="24" w:name="_Toc171158586"/>
            <w:r>
              <w:t>Registration</w:t>
            </w:r>
            <w:bookmarkEnd w:id="24"/>
          </w:p>
          <w:p w14:paraId="0BDF1C5B" w14:textId="77777777" w:rsidR="009F3FEC" w:rsidRDefault="009F3FEC" w:rsidP="009F3FEC">
            <w:pPr>
              <w:ind w:left="1440"/>
              <w:jc w:val="both"/>
            </w:pPr>
            <w:r>
              <w:t>Hardcode for login:</w:t>
            </w:r>
          </w:p>
          <w:p w14:paraId="094F8B74" w14:textId="77777777" w:rsidR="009F3FEC" w:rsidRDefault="009F3FEC" w:rsidP="009F3FEC">
            <w:pPr>
              <w:ind w:left="2160"/>
              <w:jc w:val="both"/>
            </w:pPr>
            <w:r>
              <w:t xml:space="preserve">Login User Name:  </w:t>
            </w:r>
            <w:r w:rsidRPr="0076710A">
              <w:rPr>
                <w:color w:val="ED7D31" w:themeColor="accent2"/>
              </w:rPr>
              <w:t>Admin</w:t>
            </w:r>
          </w:p>
          <w:p w14:paraId="4BA5A40D" w14:textId="77777777" w:rsidR="009F3FEC" w:rsidRDefault="009F3FEC" w:rsidP="009F3FEC">
            <w:pPr>
              <w:ind w:left="2160"/>
              <w:jc w:val="both"/>
              <w:rPr>
                <w:color w:val="ED7D31" w:themeColor="accent2"/>
              </w:rPr>
            </w:pPr>
            <w:r>
              <w:t xml:space="preserve">Login Password:  </w:t>
            </w:r>
            <w:r w:rsidRPr="0076710A">
              <w:rPr>
                <w:color w:val="ED7D31" w:themeColor="accent2"/>
              </w:rPr>
              <w:t>Asdf!234</w:t>
            </w:r>
          </w:p>
          <w:p w14:paraId="70098ED0" w14:textId="77777777" w:rsidR="009F3FEC" w:rsidRDefault="009F3FEC" w:rsidP="009F5FF1">
            <w:pPr>
              <w:jc w:val="center"/>
            </w:pPr>
          </w:p>
          <w:tbl>
            <w:tblPr>
              <w:tblStyle w:val="TableGrid"/>
              <w:tblW w:w="0" w:type="auto"/>
              <w:jc w:val="center"/>
              <w:tblLook w:val="04A0" w:firstRow="1" w:lastRow="0" w:firstColumn="1" w:lastColumn="0" w:noHBand="0" w:noVBand="1"/>
            </w:tblPr>
            <w:tblGrid>
              <w:gridCol w:w="6823"/>
            </w:tblGrid>
            <w:tr w:rsidR="0003552F" w14:paraId="158B38FC" w14:textId="77777777" w:rsidTr="0003552F">
              <w:trPr>
                <w:jc w:val="center"/>
              </w:trPr>
              <w:tc>
                <w:tcPr>
                  <w:tcW w:w="6823" w:type="dxa"/>
                </w:tcPr>
                <w:p w14:paraId="3CEEA67E" w14:textId="77777777" w:rsidR="0003552F" w:rsidRDefault="0003552F" w:rsidP="0003552F"/>
                <w:p w14:paraId="01BEECDF" w14:textId="1EAC3ECF" w:rsidR="0003552F" w:rsidRDefault="0003552F" w:rsidP="0003552F">
                  <w:r>
                    <w:t>Set up a set of validation rules in the registration form:</w:t>
                  </w:r>
                  <w:r>
                    <w:br/>
                  </w:r>
                </w:p>
                <w:p w14:paraId="1491E43B" w14:textId="77777777" w:rsidR="0003552F" w:rsidRDefault="0003552F" w:rsidP="0003552F">
                  <w:pPr>
                    <w:ind w:left="720"/>
                  </w:pPr>
                  <w:r>
                    <w:t>Registration.js</w:t>
                  </w:r>
                </w:p>
                <w:p w14:paraId="0C840769" w14:textId="3BED6E46" w:rsidR="0003552F" w:rsidRDefault="0003552F" w:rsidP="0003552F"/>
                <w:p w14:paraId="6B9F648E" w14:textId="77777777" w:rsidR="0003552F" w:rsidRPr="0003552F" w:rsidRDefault="0003552F" w:rsidP="0003552F">
                  <w:pPr>
                    <w:ind w:left="1440"/>
                    <w:jc w:val="both"/>
                    <w:rPr>
                      <w:sz w:val="18"/>
                      <w:szCs w:val="18"/>
                    </w:rPr>
                  </w:pPr>
                </w:p>
                <w:p w14:paraId="5CE18DA0" w14:textId="77777777" w:rsidR="0003552F" w:rsidRPr="0003552F" w:rsidRDefault="0003552F" w:rsidP="0003552F">
                  <w:pPr>
                    <w:ind w:left="1440"/>
                    <w:jc w:val="both"/>
                    <w:rPr>
                      <w:sz w:val="18"/>
                      <w:szCs w:val="18"/>
                    </w:rPr>
                  </w:pPr>
                  <w:r w:rsidRPr="0003552F">
                    <w:rPr>
                      <w:sz w:val="18"/>
                      <w:szCs w:val="18"/>
                    </w:rPr>
                    <w:t>//(C) VALIDATION RULES</w:t>
                  </w:r>
                </w:p>
                <w:p w14:paraId="54031EA5" w14:textId="77777777" w:rsidR="0003552F" w:rsidRPr="0003552F" w:rsidRDefault="0003552F" w:rsidP="0003552F">
                  <w:pPr>
                    <w:ind w:left="1440"/>
                    <w:jc w:val="both"/>
                    <w:rPr>
                      <w:sz w:val="18"/>
                      <w:szCs w:val="18"/>
                    </w:rPr>
                  </w:pPr>
                  <w:r w:rsidRPr="0003552F">
                    <w:rPr>
                      <w:sz w:val="18"/>
                      <w:szCs w:val="18"/>
                    </w:rPr>
                    <w:t xml:space="preserve">        if (</w:t>
                  </w:r>
                  <w:proofErr w:type="spellStart"/>
                  <w:r w:rsidRPr="0003552F">
                    <w:rPr>
                      <w:sz w:val="18"/>
                      <w:szCs w:val="18"/>
                    </w:rPr>
                    <w:t>loginUserName</w:t>
                  </w:r>
                  <w:proofErr w:type="spellEnd"/>
                  <w:r w:rsidRPr="0003552F">
                    <w:rPr>
                      <w:sz w:val="18"/>
                      <w:szCs w:val="18"/>
                    </w:rPr>
                    <w:t xml:space="preserve"> === '') {</w:t>
                  </w:r>
                </w:p>
                <w:p w14:paraId="16BB92E2" w14:textId="77777777" w:rsidR="0003552F" w:rsidRPr="0003552F" w:rsidRDefault="0003552F" w:rsidP="0003552F">
                  <w:pPr>
                    <w:ind w:left="1440"/>
                    <w:jc w:val="both"/>
                    <w:rPr>
                      <w:sz w:val="18"/>
                      <w:szCs w:val="18"/>
                    </w:rPr>
                  </w:pPr>
                  <w:r w:rsidRPr="0003552F">
                    <w:rPr>
                      <w:sz w:val="18"/>
                      <w:szCs w:val="18"/>
                    </w:rPr>
                    <w:t xml:space="preserve">            </w:t>
                  </w:r>
                  <w:proofErr w:type="gramStart"/>
                  <w:r w:rsidRPr="0003552F">
                    <w:rPr>
                      <w:sz w:val="18"/>
                      <w:szCs w:val="18"/>
                    </w:rPr>
                    <w:t>alert(</w:t>
                  </w:r>
                  <w:proofErr w:type="gramEnd"/>
                  <w:r w:rsidRPr="0003552F">
                    <w:rPr>
                      <w:sz w:val="18"/>
                      <w:szCs w:val="18"/>
                    </w:rPr>
                    <w:t>'Please enter a valid login username.');</w:t>
                  </w:r>
                </w:p>
                <w:p w14:paraId="34FEB401" w14:textId="77777777" w:rsidR="0003552F" w:rsidRPr="0003552F" w:rsidRDefault="0003552F" w:rsidP="0003552F">
                  <w:pPr>
                    <w:ind w:left="1440"/>
                    <w:jc w:val="both"/>
                    <w:rPr>
                      <w:sz w:val="18"/>
                      <w:szCs w:val="18"/>
                    </w:rPr>
                  </w:pPr>
                  <w:r w:rsidRPr="0003552F">
                    <w:rPr>
                      <w:sz w:val="18"/>
                      <w:szCs w:val="18"/>
                    </w:rPr>
                    <w:t xml:space="preserve">            return;</w:t>
                  </w:r>
                </w:p>
                <w:p w14:paraId="2A4C6447" w14:textId="77777777" w:rsidR="0003552F" w:rsidRPr="0003552F" w:rsidRDefault="0003552F" w:rsidP="0003552F">
                  <w:pPr>
                    <w:ind w:left="1440"/>
                    <w:jc w:val="both"/>
                    <w:rPr>
                      <w:sz w:val="18"/>
                      <w:szCs w:val="18"/>
                    </w:rPr>
                  </w:pPr>
                  <w:r w:rsidRPr="0003552F">
                    <w:rPr>
                      <w:sz w:val="18"/>
                      <w:szCs w:val="18"/>
                    </w:rPr>
                    <w:t xml:space="preserve">        }</w:t>
                  </w:r>
                </w:p>
                <w:p w14:paraId="4FAFD06F" w14:textId="77777777" w:rsidR="0003552F" w:rsidRPr="0003552F" w:rsidRDefault="0003552F" w:rsidP="0003552F">
                  <w:pPr>
                    <w:ind w:left="1440"/>
                    <w:jc w:val="both"/>
                    <w:rPr>
                      <w:sz w:val="18"/>
                      <w:szCs w:val="18"/>
                    </w:rPr>
                  </w:pPr>
                </w:p>
                <w:p w14:paraId="26DC0798" w14:textId="77777777" w:rsidR="0003552F" w:rsidRPr="0003552F" w:rsidRDefault="0003552F" w:rsidP="0003552F">
                  <w:pPr>
                    <w:ind w:left="1440"/>
                    <w:jc w:val="both"/>
                    <w:rPr>
                      <w:sz w:val="18"/>
                      <w:szCs w:val="18"/>
                    </w:rPr>
                  </w:pPr>
                  <w:r w:rsidRPr="0003552F">
                    <w:rPr>
                      <w:sz w:val="18"/>
                      <w:szCs w:val="18"/>
                    </w:rPr>
                    <w:t xml:space="preserve">        if (</w:t>
                  </w:r>
                  <w:proofErr w:type="spellStart"/>
                  <w:r w:rsidRPr="0003552F">
                    <w:rPr>
                      <w:sz w:val="18"/>
                      <w:szCs w:val="18"/>
                    </w:rPr>
                    <w:t>loginUserName</w:t>
                  </w:r>
                  <w:proofErr w:type="spellEnd"/>
                  <w:r w:rsidRPr="0003552F">
                    <w:rPr>
                      <w:sz w:val="18"/>
                      <w:szCs w:val="18"/>
                    </w:rPr>
                    <w:t xml:space="preserve"> === '' || </w:t>
                  </w:r>
                  <w:proofErr w:type="spellStart"/>
                  <w:r w:rsidRPr="0003552F">
                    <w:rPr>
                      <w:sz w:val="18"/>
                      <w:szCs w:val="18"/>
                    </w:rPr>
                    <w:t>loginPassword</w:t>
                  </w:r>
                  <w:proofErr w:type="spellEnd"/>
                  <w:r w:rsidRPr="0003552F">
                    <w:rPr>
                      <w:sz w:val="18"/>
                      <w:szCs w:val="18"/>
                    </w:rPr>
                    <w:t xml:space="preserve"> === '' || </w:t>
                  </w:r>
                  <w:proofErr w:type="spellStart"/>
                  <w:r w:rsidRPr="0003552F">
                    <w:rPr>
                      <w:sz w:val="18"/>
                      <w:szCs w:val="18"/>
                    </w:rPr>
                    <w:t>repeatPassword</w:t>
                  </w:r>
                  <w:proofErr w:type="spellEnd"/>
                  <w:r w:rsidRPr="0003552F">
                    <w:rPr>
                      <w:sz w:val="18"/>
                      <w:szCs w:val="18"/>
                    </w:rPr>
                    <w:t xml:space="preserve"> === '' || </w:t>
                  </w:r>
                  <w:proofErr w:type="spellStart"/>
                  <w:r w:rsidRPr="0003552F">
                    <w:rPr>
                      <w:sz w:val="18"/>
                      <w:szCs w:val="18"/>
                    </w:rPr>
                    <w:t>fName</w:t>
                  </w:r>
                  <w:proofErr w:type="spellEnd"/>
                  <w:r w:rsidRPr="0003552F">
                    <w:rPr>
                      <w:sz w:val="18"/>
                      <w:szCs w:val="18"/>
                    </w:rPr>
                    <w:t xml:space="preserve"> === '' || </w:t>
                  </w:r>
                  <w:proofErr w:type="spellStart"/>
                  <w:r w:rsidRPr="0003552F">
                    <w:rPr>
                      <w:sz w:val="18"/>
                      <w:szCs w:val="18"/>
                    </w:rPr>
                    <w:t>lname</w:t>
                  </w:r>
                  <w:proofErr w:type="spellEnd"/>
                  <w:r w:rsidRPr="0003552F">
                    <w:rPr>
                      <w:sz w:val="18"/>
                      <w:szCs w:val="18"/>
                    </w:rPr>
                    <w:t xml:space="preserve"> === '' || </w:t>
                  </w:r>
                  <w:proofErr w:type="spellStart"/>
                  <w:r w:rsidRPr="0003552F">
                    <w:rPr>
                      <w:sz w:val="18"/>
                      <w:szCs w:val="18"/>
                    </w:rPr>
                    <w:t>eMail</w:t>
                  </w:r>
                  <w:proofErr w:type="spellEnd"/>
                  <w:r w:rsidRPr="0003552F">
                    <w:rPr>
                      <w:sz w:val="18"/>
                      <w:szCs w:val="18"/>
                    </w:rPr>
                    <w:t xml:space="preserve"> === '' || </w:t>
                  </w:r>
                  <w:proofErr w:type="spellStart"/>
                  <w:r w:rsidRPr="0003552F">
                    <w:rPr>
                      <w:sz w:val="18"/>
                      <w:szCs w:val="18"/>
                    </w:rPr>
                    <w:t>hPhone</w:t>
                  </w:r>
                  <w:proofErr w:type="spellEnd"/>
                  <w:r w:rsidRPr="0003552F">
                    <w:rPr>
                      <w:sz w:val="18"/>
                      <w:szCs w:val="18"/>
                    </w:rPr>
                    <w:t xml:space="preserve"> === '' || </w:t>
                  </w:r>
                  <w:proofErr w:type="spellStart"/>
                  <w:r w:rsidRPr="0003552F">
                    <w:rPr>
                      <w:sz w:val="18"/>
                      <w:szCs w:val="18"/>
                    </w:rPr>
                    <w:t>streetNumber</w:t>
                  </w:r>
                  <w:proofErr w:type="spellEnd"/>
                  <w:r w:rsidRPr="0003552F">
                    <w:rPr>
                      <w:sz w:val="18"/>
                      <w:szCs w:val="18"/>
                    </w:rPr>
                    <w:t xml:space="preserve"> === '' || suburb === '' || street === '' || address1 === '' || city === '' || state === '' || </w:t>
                  </w:r>
                  <w:proofErr w:type="spellStart"/>
                  <w:r w:rsidRPr="0003552F">
                    <w:rPr>
                      <w:sz w:val="18"/>
                      <w:szCs w:val="18"/>
                    </w:rPr>
                    <w:t>zipcode</w:t>
                  </w:r>
                  <w:proofErr w:type="spellEnd"/>
                  <w:r w:rsidRPr="0003552F">
                    <w:rPr>
                      <w:sz w:val="18"/>
                      <w:szCs w:val="18"/>
                    </w:rPr>
                    <w:t xml:space="preserve"> === '' || role === '' || </w:t>
                  </w:r>
                  <w:proofErr w:type="spellStart"/>
                  <w:r w:rsidRPr="0003552F">
                    <w:rPr>
                      <w:sz w:val="18"/>
                      <w:szCs w:val="18"/>
                    </w:rPr>
                    <w:t>volCat</w:t>
                  </w:r>
                  <w:proofErr w:type="spellEnd"/>
                  <w:r w:rsidRPr="0003552F">
                    <w:rPr>
                      <w:sz w:val="18"/>
                      <w:szCs w:val="18"/>
                    </w:rPr>
                    <w:t xml:space="preserve"> === '') {</w:t>
                  </w:r>
                </w:p>
                <w:p w14:paraId="621C20D1" w14:textId="77777777" w:rsidR="0003552F" w:rsidRPr="0003552F" w:rsidRDefault="0003552F" w:rsidP="0003552F">
                  <w:pPr>
                    <w:ind w:left="1440"/>
                    <w:jc w:val="both"/>
                    <w:rPr>
                      <w:sz w:val="18"/>
                      <w:szCs w:val="18"/>
                    </w:rPr>
                  </w:pPr>
                  <w:r w:rsidRPr="0003552F">
                    <w:rPr>
                      <w:sz w:val="18"/>
                      <w:szCs w:val="18"/>
                    </w:rPr>
                    <w:t xml:space="preserve">            </w:t>
                  </w:r>
                  <w:proofErr w:type="gramStart"/>
                  <w:r w:rsidRPr="0003552F">
                    <w:rPr>
                      <w:sz w:val="18"/>
                      <w:szCs w:val="18"/>
                    </w:rPr>
                    <w:t>alert(</w:t>
                  </w:r>
                  <w:proofErr w:type="gramEnd"/>
                  <w:r w:rsidRPr="0003552F">
                    <w:rPr>
                      <w:sz w:val="18"/>
                      <w:szCs w:val="18"/>
                    </w:rPr>
                    <w:t>'Please fill out all required fields.');</w:t>
                  </w:r>
                </w:p>
                <w:p w14:paraId="6C23E084" w14:textId="77777777" w:rsidR="0003552F" w:rsidRPr="0003552F" w:rsidRDefault="0003552F" w:rsidP="0003552F">
                  <w:pPr>
                    <w:ind w:left="1440"/>
                    <w:jc w:val="both"/>
                    <w:rPr>
                      <w:sz w:val="18"/>
                      <w:szCs w:val="18"/>
                    </w:rPr>
                  </w:pPr>
                  <w:r w:rsidRPr="0003552F">
                    <w:rPr>
                      <w:sz w:val="18"/>
                      <w:szCs w:val="18"/>
                    </w:rPr>
                    <w:t xml:space="preserve">            return;</w:t>
                  </w:r>
                </w:p>
                <w:p w14:paraId="37692C0D" w14:textId="77777777" w:rsidR="0003552F" w:rsidRPr="0003552F" w:rsidRDefault="0003552F" w:rsidP="0003552F">
                  <w:pPr>
                    <w:ind w:left="1440"/>
                    <w:jc w:val="both"/>
                    <w:rPr>
                      <w:sz w:val="18"/>
                      <w:szCs w:val="18"/>
                    </w:rPr>
                  </w:pPr>
                  <w:r w:rsidRPr="0003552F">
                    <w:rPr>
                      <w:sz w:val="18"/>
                      <w:szCs w:val="18"/>
                    </w:rPr>
                    <w:t xml:space="preserve">        }</w:t>
                  </w:r>
                </w:p>
                <w:p w14:paraId="58CBD18D" w14:textId="77777777" w:rsidR="0003552F" w:rsidRPr="0003552F" w:rsidRDefault="0003552F" w:rsidP="0003552F">
                  <w:pPr>
                    <w:ind w:left="1440"/>
                    <w:jc w:val="both"/>
                    <w:rPr>
                      <w:sz w:val="18"/>
                      <w:szCs w:val="18"/>
                    </w:rPr>
                  </w:pPr>
                  <w:r w:rsidRPr="0003552F">
                    <w:rPr>
                      <w:sz w:val="18"/>
                      <w:szCs w:val="18"/>
                    </w:rPr>
                    <w:t xml:space="preserve">        </w:t>
                  </w:r>
                </w:p>
                <w:p w14:paraId="1E32FE78" w14:textId="77777777" w:rsidR="0003552F" w:rsidRPr="0003552F" w:rsidRDefault="0003552F" w:rsidP="0003552F">
                  <w:pPr>
                    <w:ind w:left="1440"/>
                    <w:jc w:val="both"/>
                    <w:rPr>
                      <w:sz w:val="18"/>
                      <w:szCs w:val="18"/>
                    </w:rPr>
                  </w:pPr>
                  <w:r w:rsidRPr="0003552F">
                    <w:rPr>
                      <w:sz w:val="18"/>
                      <w:szCs w:val="18"/>
                    </w:rPr>
                    <w:t>// Validate password strength (at least 8 characters, uppercase, lowercase, digit)</w:t>
                  </w:r>
                </w:p>
                <w:p w14:paraId="2558F8D1" w14:textId="77777777" w:rsidR="0003552F" w:rsidRPr="0003552F" w:rsidRDefault="0003552F" w:rsidP="0003552F">
                  <w:pPr>
                    <w:ind w:left="1440"/>
                    <w:jc w:val="both"/>
                    <w:rPr>
                      <w:sz w:val="18"/>
                      <w:szCs w:val="18"/>
                    </w:rPr>
                  </w:pPr>
                  <w:r w:rsidRPr="0003552F">
                    <w:rPr>
                      <w:sz w:val="18"/>
                      <w:szCs w:val="18"/>
                    </w:rPr>
                    <w:t xml:space="preserve">    const </w:t>
                  </w:r>
                  <w:proofErr w:type="spellStart"/>
                  <w:r w:rsidRPr="0003552F">
                    <w:rPr>
                      <w:sz w:val="18"/>
                      <w:szCs w:val="18"/>
                    </w:rPr>
                    <w:t>passwordRegex</w:t>
                  </w:r>
                  <w:proofErr w:type="spellEnd"/>
                  <w:r w:rsidRPr="0003552F">
                    <w:rPr>
                      <w:sz w:val="18"/>
                      <w:szCs w:val="18"/>
                    </w:rPr>
                    <w:t xml:space="preserve"> = /^</w:t>
                  </w:r>
                  <w:proofErr w:type="gramStart"/>
                  <w:r w:rsidRPr="0003552F">
                    <w:rPr>
                      <w:sz w:val="18"/>
                      <w:szCs w:val="18"/>
                    </w:rPr>
                    <w:t>(?=</w:t>
                  </w:r>
                  <w:proofErr w:type="gramEnd"/>
                  <w:r w:rsidRPr="0003552F">
                    <w:rPr>
                      <w:sz w:val="18"/>
                      <w:szCs w:val="18"/>
                    </w:rPr>
                    <w:t>.*[a-z])(?=.*[A-Z])(?=.*\d)[a-</w:t>
                  </w:r>
                  <w:proofErr w:type="spellStart"/>
                  <w:r w:rsidRPr="0003552F">
                    <w:rPr>
                      <w:sz w:val="18"/>
                      <w:szCs w:val="18"/>
                    </w:rPr>
                    <w:t>zA</w:t>
                  </w:r>
                  <w:proofErr w:type="spellEnd"/>
                  <w:r w:rsidRPr="0003552F">
                    <w:rPr>
                      <w:sz w:val="18"/>
                      <w:szCs w:val="18"/>
                    </w:rPr>
                    <w:t>-Z\d]{8,}$/;</w:t>
                  </w:r>
                </w:p>
                <w:p w14:paraId="614E3EBE" w14:textId="77777777" w:rsidR="0003552F" w:rsidRPr="0003552F" w:rsidRDefault="0003552F" w:rsidP="0003552F">
                  <w:pPr>
                    <w:ind w:left="1440"/>
                    <w:jc w:val="both"/>
                    <w:rPr>
                      <w:sz w:val="18"/>
                      <w:szCs w:val="18"/>
                    </w:rPr>
                  </w:pPr>
                  <w:r w:rsidRPr="0003552F">
                    <w:rPr>
                      <w:sz w:val="18"/>
                      <w:szCs w:val="18"/>
                    </w:rPr>
                    <w:t xml:space="preserve">    if </w:t>
                  </w:r>
                  <w:proofErr w:type="gramStart"/>
                  <w:r w:rsidRPr="0003552F">
                    <w:rPr>
                      <w:sz w:val="18"/>
                      <w:szCs w:val="18"/>
                    </w:rPr>
                    <w:t>(!</w:t>
                  </w:r>
                  <w:proofErr w:type="spellStart"/>
                  <w:r w:rsidRPr="0003552F">
                    <w:rPr>
                      <w:sz w:val="18"/>
                      <w:szCs w:val="18"/>
                    </w:rPr>
                    <w:t>passwordRegex.test</w:t>
                  </w:r>
                  <w:proofErr w:type="spellEnd"/>
                  <w:proofErr w:type="gramEnd"/>
                  <w:r w:rsidRPr="0003552F">
                    <w:rPr>
                      <w:sz w:val="18"/>
                      <w:szCs w:val="18"/>
                    </w:rPr>
                    <w:t>(</w:t>
                  </w:r>
                  <w:proofErr w:type="spellStart"/>
                  <w:r w:rsidRPr="0003552F">
                    <w:rPr>
                      <w:sz w:val="18"/>
                      <w:szCs w:val="18"/>
                    </w:rPr>
                    <w:t>loginPassword</w:t>
                  </w:r>
                  <w:proofErr w:type="spellEnd"/>
                  <w:r w:rsidRPr="0003552F">
                    <w:rPr>
                      <w:sz w:val="18"/>
                      <w:szCs w:val="18"/>
                    </w:rPr>
                    <w:t>)) {</w:t>
                  </w:r>
                </w:p>
                <w:p w14:paraId="11C9F08B" w14:textId="77777777" w:rsidR="0003552F" w:rsidRPr="0003552F" w:rsidRDefault="0003552F" w:rsidP="0003552F">
                  <w:pPr>
                    <w:ind w:left="1440"/>
                    <w:jc w:val="both"/>
                    <w:rPr>
                      <w:sz w:val="18"/>
                      <w:szCs w:val="18"/>
                    </w:rPr>
                  </w:pPr>
                  <w:r w:rsidRPr="0003552F">
                    <w:rPr>
                      <w:sz w:val="18"/>
                      <w:szCs w:val="18"/>
                    </w:rPr>
                    <w:t xml:space="preserve">        </w:t>
                  </w:r>
                  <w:proofErr w:type="gramStart"/>
                  <w:r w:rsidRPr="0003552F">
                    <w:rPr>
                      <w:sz w:val="18"/>
                      <w:szCs w:val="18"/>
                    </w:rPr>
                    <w:t>alert(</w:t>
                  </w:r>
                  <w:proofErr w:type="gramEnd"/>
                  <w:r w:rsidRPr="0003552F">
                    <w:rPr>
                      <w:sz w:val="18"/>
                      <w:szCs w:val="18"/>
                    </w:rPr>
                    <w:t>'Password must be at least 8 characters long and contain at least one uppercase letter, one lowercase letter, and one digit.');</w:t>
                  </w:r>
                </w:p>
                <w:p w14:paraId="0B1DBF18" w14:textId="77777777" w:rsidR="0003552F" w:rsidRPr="0003552F" w:rsidRDefault="0003552F" w:rsidP="0003552F">
                  <w:pPr>
                    <w:ind w:left="1440"/>
                    <w:jc w:val="both"/>
                    <w:rPr>
                      <w:sz w:val="18"/>
                      <w:szCs w:val="18"/>
                    </w:rPr>
                  </w:pPr>
                  <w:r w:rsidRPr="0003552F">
                    <w:rPr>
                      <w:sz w:val="18"/>
                      <w:szCs w:val="18"/>
                    </w:rPr>
                    <w:t xml:space="preserve">        return;</w:t>
                  </w:r>
                </w:p>
                <w:p w14:paraId="0F38B0D9" w14:textId="77777777" w:rsidR="0003552F" w:rsidRPr="0003552F" w:rsidRDefault="0003552F" w:rsidP="0003552F">
                  <w:pPr>
                    <w:ind w:left="1440"/>
                    <w:jc w:val="both"/>
                    <w:rPr>
                      <w:sz w:val="18"/>
                      <w:szCs w:val="18"/>
                    </w:rPr>
                  </w:pPr>
                  <w:r w:rsidRPr="0003552F">
                    <w:rPr>
                      <w:sz w:val="18"/>
                      <w:szCs w:val="18"/>
                    </w:rPr>
                    <w:t xml:space="preserve">    }</w:t>
                  </w:r>
                </w:p>
                <w:p w14:paraId="0CE51FFF" w14:textId="77777777" w:rsidR="0003552F" w:rsidRPr="0003552F" w:rsidRDefault="0003552F" w:rsidP="0003552F">
                  <w:pPr>
                    <w:ind w:left="1440"/>
                    <w:jc w:val="both"/>
                    <w:rPr>
                      <w:sz w:val="18"/>
                      <w:szCs w:val="18"/>
                    </w:rPr>
                  </w:pPr>
                </w:p>
                <w:p w14:paraId="4D091EBA" w14:textId="77777777" w:rsidR="0003552F" w:rsidRPr="0003552F" w:rsidRDefault="0003552F" w:rsidP="0003552F">
                  <w:pPr>
                    <w:ind w:left="1440"/>
                    <w:jc w:val="both"/>
                    <w:rPr>
                      <w:sz w:val="18"/>
                      <w:szCs w:val="18"/>
                    </w:rPr>
                  </w:pPr>
                  <w:r w:rsidRPr="0003552F">
                    <w:rPr>
                      <w:sz w:val="18"/>
                      <w:szCs w:val="18"/>
                    </w:rPr>
                    <w:t>// Ensure passwords match</w:t>
                  </w:r>
                </w:p>
                <w:p w14:paraId="71EC9C09" w14:textId="77777777" w:rsidR="0003552F" w:rsidRPr="0003552F" w:rsidRDefault="0003552F" w:rsidP="0003552F">
                  <w:pPr>
                    <w:ind w:left="1440"/>
                    <w:jc w:val="both"/>
                    <w:rPr>
                      <w:sz w:val="18"/>
                      <w:szCs w:val="18"/>
                    </w:rPr>
                  </w:pPr>
                  <w:r w:rsidRPr="0003552F">
                    <w:rPr>
                      <w:sz w:val="18"/>
                      <w:szCs w:val="18"/>
                    </w:rPr>
                    <w:t xml:space="preserve">        if (</w:t>
                  </w:r>
                  <w:proofErr w:type="spellStart"/>
                  <w:proofErr w:type="gramStart"/>
                  <w:r w:rsidRPr="0003552F">
                    <w:rPr>
                      <w:sz w:val="18"/>
                      <w:szCs w:val="18"/>
                    </w:rPr>
                    <w:t>registrationData.loginPassword</w:t>
                  </w:r>
                  <w:proofErr w:type="spellEnd"/>
                  <w:r w:rsidRPr="0003552F">
                    <w:rPr>
                      <w:sz w:val="18"/>
                      <w:szCs w:val="18"/>
                    </w:rPr>
                    <w:t xml:space="preserve"> !</w:t>
                  </w:r>
                  <w:proofErr w:type="gramEnd"/>
                  <w:r w:rsidRPr="0003552F">
                    <w:rPr>
                      <w:sz w:val="18"/>
                      <w:szCs w:val="18"/>
                    </w:rPr>
                    <w:t xml:space="preserve">== </w:t>
                  </w:r>
                  <w:proofErr w:type="spellStart"/>
                  <w:r w:rsidRPr="0003552F">
                    <w:rPr>
                      <w:sz w:val="18"/>
                      <w:szCs w:val="18"/>
                    </w:rPr>
                    <w:t>registrationData.repeatPassword</w:t>
                  </w:r>
                  <w:proofErr w:type="spellEnd"/>
                  <w:r w:rsidRPr="0003552F">
                    <w:rPr>
                      <w:sz w:val="18"/>
                      <w:szCs w:val="18"/>
                    </w:rPr>
                    <w:t>) {</w:t>
                  </w:r>
                </w:p>
                <w:p w14:paraId="1D2AF6A3" w14:textId="77777777" w:rsidR="0003552F" w:rsidRPr="0003552F" w:rsidRDefault="0003552F" w:rsidP="0003552F">
                  <w:pPr>
                    <w:ind w:left="1440"/>
                    <w:jc w:val="both"/>
                    <w:rPr>
                      <w:sz w:val="18"/>
                      <w:szCs w:val="18"/>
                    </w:rPr>
                  </w:pPr>
                  <w:r w:rsidRPr="0003552F">
                    <w:rPr>
                      <w:sz w:val="18"/>
                      <w:szCs w:val="18"/>
                    </w:rPr>
                    <w:t xml:space="preserve">            </w:t>
                  </w:r>
                  <w:proofErr w:type="gramStart"/>
                  <w:r w:rsidRPr="0003552F">
                    <w:rPr>
                      <w:sz w:val="18"/>
                      <w:szCs w:val="18"/>
                    </w:rPr>
                    <w:t>alert(</w:t>
                  </w:r>
                  <w:proofErr w:type="gramEnd"/>
                  <w:r w:rsidRPr="0003552F">
                    <w:rPr>
                      <w:sz w:val="18"/>
                      <w:szCs w:val="18"/>
                    </w:rPr>
                    <w:t>'Passwords do not match!');</w:t>
                  </w:r>
                </w:p>
                <w:p w14:paraId="14449E50" w14:textId="77777777" w:rsidR="0003552F" w:rsidRPr="0003552F" w:rsidRDefault="0003552F" w:rsidP="0003552F">
                  <w:pPr>
                    <w:ind w:left="1440"/>
                    <w:jc w:val="both"/>
                    <w:rPr>
                      <w:sz w:val="18"/>
                      <w:szCs w:val="18"/>
                    </w:rPr>
                  </w:pPr>
                  <w:r w:rsidRPr="0003552F">
                    <w:rPr>
                      <w:sz w:val="18"/>
                      <w:szCs w:val="18"/>
                    </w:rPr>
                    <w:t xml:space="preserve">            return;</w:t>
                  </w:r>
                </w:p>
                <w:p w14:paraId="277A2766" w14:textId="77777777" w:rsidR="0003552F" w:rsidRPr="0003552F" w:rsidRDefault="0003552F" w:rsidP="0003552F">
                  <w:pPr>
                    <w:ind w:left="1440"/>
                    <w:jc w:val="both"/>
                    <w:rPr>
                      <w:sz w:val="18"/>
                      <w:szCs w:val="18"/>
                    </w:rPr>
                  </w:pPr>
                  <w:r w:rsidRPr="0003552F">
                    <w:rPr>
                      <w:sz w:val="18"/>
                      <w:szCs w:val="18"/>
                    </w:rPr>
                    <w:t xml:space="preserve">        }</w:t>
                  </w:r>
                </w:p>
                <w:p w14:paraId="144640B6" w14:textId="77777777" w:rsidR="0003552F" w:rsidRPr="0003552F" w:rsidRDefault="0003552F" w:rsidP="0003552F">
                  <w:pPr>
                    <w:ind w:left="1440"/>
                    <w:jc w:val="both"/>
                    <w:rPr>
                      <w:sz w:val="18"/>
                      <w:szCs w:val="18"/>
                    </w:rPr>
                  </w:pPr>
                </w:p>
                <w:p w14:paraId="662D329F" w14:textId="77777777" w:rsidR="0003552F" w:rsidRPr="0003552F" w:rsidRDefault="0003552F" w:rsidP="0003552F">
                  <w:pPr>
                    <w:ind w:left="1440"/>
                    <w:jc w:val="both"/>
                    <w:rPr>
                      <w:sz w:val="18"/>
                      <w:szCs w:val="18"/>
                    </w:rPr>
                  </w:pPr>
                  <w:r w:rsidRPr="0003552F">
                    <w:rPr>
                      <w:sz w:val="18"/>
                      <w:szCs w:val="18"/>
                    </w:rPr>
                    <w:t>// Validate email format</w:t>
                  </w:r>
                </w:p>
                <w:p w14:paraId="6EFBF9EA" w14:textId="77777777" w:rsidR="0003552F" w:rsidRPr="0003552F" w:rsidRDefault="0003552F" w:rsidP="0003552F">
                  <w:pPr>
                    <w:ind w:left="1440"/>
                    <w:jc w:val="both"/>
                    <w:rPr>
                      <w:sz w:val="18"/>
                      <w:szCs w:val="18"/>
                    </w:rPr>
                  </w:pPr>
                  <w:r w:rsidRPr="0003552F">
                    <w:rPr>
                      <w:sz w:val="18"/>
                      <w:szCs w:val="18"/>
                    </w:rPr>
                    <w:t xml:space="preserve">    const </w:t>
                  </w:r>
                  <w:proofErr w:type="spellStart"/>
                  <w:r w:rsidRPr="0003552F">
                    <w:rPr>
                      <w:sz w:val="18"/>
                      <w:szCs w:val="18"/>
                    </w:rPr>
                    <w:t>emailRegex</w:t>
                  </w:r>
                  <w:proofErr w:type="spellEnd"/>
                  <w:r w:rsidRPr="0003552F">
                    <w:rPr>
                      <w:sz w:val="18"/>
                      <w:szCs w:val="18"/>
                    </w:rPr>
                    <w:t xml:space="preserve"> = /^[^\s</w:t>
                  </w:r>
                  <w:proofErr w:type="gramStart"/>
                  <w:r w:rsidRPr="0003552F">
                    <w:rPr>
                      <w:sz w:val="18"/>
                      <w:szCs w:val="18"/>
                    </w:rPr>
                    <w:t>@]+</w:t>
                  </w:r>
                  <w:proofErr w:type="gramEnd"/>
                  <w:r w:rsidRPr="0003552F">
                    <w:rPr>
                      <w:sz w:val="18"/>
                      <w:szCs w:val="18"/>
                    </w:rPr>
                    <w:t>@[^\s@]+\.[^\s@]+$/;</w:t>
                  </w:r>
                </w:p>
                <w:p w14:paraId="53AF8563" w14:textId="77777777" w:rsidR="0003552F" w:rsidRPr="0003552F" w:rsidRDefault="0003552F" w:rsidP="0003552F">
                  <w:pPr>
                    <w:ind w:left="1440"/>
                    <w:jc w:val="both"/>
                    <w:rPr>
                      <w:sz w:val="18"/>
                      <w:szCs w:val="18"/>
                    </w:rPr>
                  </w:pPr>
                  <w:r w:rsidRPr="0003552F">
                    <w:rPr>
                      <w:sz w:val="18"/>
                      <w:szCs w:val="18"/>
                    </w:rPr>
                    <w:t xml:space="preserve">    if </w:t>
                  </w:r>
                  <w:proofErr w:type="gramStart"/>
                  <w:r w:rsidRPr="0003552F">
                    <w:rPr>
                      <w:sz w:val="18"/>
                      <w:szCs w:val="18"/>
                    </w:rPr>
                    <w:t>(!</w:t>
                  </w:r>
                  <w:proofErr w:type="spellStart"/>
                  <w:r w:rsidRPr="0003552F">
                    <w:rPr>
                      <w:sz w:val="18"/>
                      <w:szCs w:val="18"/>
                    </w:rPr>
                    <w:t>emailRegex.test</w:t>
                  </w:r>
                  <w:proofErr w:type="spellEnd"/>
                  <w:proofErr w:type="gramEnd"/>
                  <w:r w:rsidRPr="0003552F">
                    <w:rPr>
                      <w:sz w:val="18"/>
                      <w:szCs w:val="18"/>
                    </w:rPr>
                    <w:t>(</w:t>
                  </w:r>
                  <w:proofErr w:type="spellStart"/>
                  <w:r w:rsidRPr="0003552F">
                    <w:rPr>
                      <w:sz w:val="18"/>
                      <w:szCs w:val="18"/>
                    </w:rPr>
                    <w:t>eMail</w:t>
                  </w:r>
                  <w:proofErr w:type="spellEnd"/>
                  <w:r w:rsidRPr="0003552F">
                    <w:rPr>
                      <w:sz w:val="18"/>
                      <w:szCs w:val="18"/>
                    </w:rPr>
                    <w:t>)) {</w:t>
                  </w:r>
                </w:p>
                <w:p w14:paraId="0F9CF8B7" w14:textId="77777777" w:rsidR="0003552F" w:rsidRPr="0003552F" w:rsidRDefault="0003552F" w:rsidP="0003552F">
                  <w:pPr>
                    <w:ind w:left="1440"/>
                    <w:jc w:val="both"/>
                    <w:rPr>
                      <w:sz w:val="18"/>
                      <w:szCs w:val="18"/>
                    </w:rPr>
                  </w:pPr>
                  <w:r w:rsidRPr="0003552F">
                    <w:rPr>
                      <w:sz w:val="18"/>
                      <w:szCs w:val="18"/>
                    </w:rPr>
                    <w:t xml:space="preserve">        </w:t>
                  </w:r>
                  <w:proofErr w:type="gramStart"/>
                  <w:r w:rsidRPr="0003552F">
                    <w:rPr>
                      <w:sz w:val="18"/>
                      <w:szCs w:val="18"/>
                    </w:rPr>
                    <w:t>alert(</w:t>
                  </w:r>
                  <w:proofErr w:type="gramEnd"/>
                  <w:r w:rsidRPr="0003552F">
                    <w:rPr>
                      <w:sz w:val="18"/>
                      <w:szCs w:val="18"/>
                    </w:rPr>
                    <w:t>'Please enter a valid email address.');</w:t>
                  </w:r>
                </w:p>
                <w:p w14:paraId="13FE3E7A" w14:textId="77777777" w:rsidR="0003552F" w:rsidRPr="0003552F" w:rsidRDefault="0003552F" w:rsidP="0003552F">
                  <w:pPr>
                    <w:ind w:left="1440"/>
                    <w:jc w:val="both"/>
                    <w:rPr>
                      <w:sz w:val="18"/>
                      <w:szCs w:val="18"/>
                    </w:rPr>
                  </w:pPr>
                  <w:r w:rsidRPr="0003552F">
                    <w:rPr>
                      <w:sz w:val="18"/>
                      <w:szCs w:val="18"/>
                    </w:rPr>
                    <w:t xml:space="preserve">        return;</w:t>
                  </w:r>
                </w:p>
                <w:p w14:paraId="1BAF986D" w14:textId="77777777" w:rsidR="0003552F" w:rsidRPr="0003552F" w:rsidRDefault="0003552F" w:rsidP="0003552F">
                  <w:pPr>
                    <w:ind w:left="1440"/>
                    <w:jc w:val="both"/>
                    <w:rPr>
                      <w:sz w:val="18"/>
                      <w:szCs w:val="18"/>
                    </w:rPr>
                  </w:pPr>
                  <w:r w:rsidRPr="0003552F">
                    <w:rPr>
                      <w:sz w:val="18"/>
                      <w:szCs w:val="18"/>
                    </w:rPr>
                    <w:t xml:space="preserve">    }</w:t>
                  </w:r>
                </w:p>
                <w:p w14:paraId="3A7759BA" w14:textId="77777777" w:rsidR="0003552F" w:rsidRPr="0003552F" w:rsidRDefault="0003552F" w:rsidP="0003552F">
                  <w:pPr>
                    <w:ind w:left="1440"/>
                    <w:jc w:val="both"/>
                    <w:rPr>
                      <w:sz w:val="18"/>
                      <w:szCs w:val="18"/>
                    </w:rPr>
                  </w:pPr>
                </w:p>
                <w:p w14:paraId="0FB9FD07" w14:textId="77777777" w:rsidR="0003552F" w:rsidRPr="0003552F" w:rsidRDefault="0003552F" w:rsidP="0003552F">
                  <w:pPr>
                    <w:ind w:left="1440"/>
                    <w:jc w:val="both"/>
                    <w:rPr>
                      <w:sz w:val="18"/>
                      <w:szCs w:val="18"/>
                    </w:rPr>
                  </w:pPr>
                </w:p>
                <w:p w14:paraId="6D2CC1D1" w14:textId="77777777" w:rsidR="0003552F" w:rsidRPr="0003552F" w:rsidRDefault="0003552F" w:rsidP="0003552F">
                  <w:pPr>
                    <w:ind w:left="1440"/>
                    <w:jc w:val="both"/>
                    <w:rPr>
                      <w:sz w:val="18"/>
                      <w:szCs w:val="18"/>
                    </w:rPr>
                  </w:pPr>
                </w:p>
                <w:p w14:paraId="69146BAE" w14:textId="77777777" w:rsidR="0003552F" w:rsidRPr="0003552F" w:rsidRDefault="0003552F" w:rsidP="0003552F">
                  <w:pPr>
                    <w:ind w:left="1440"/>
                    <w:jc w:val="both"/>
                    <w:rPr>
                      <w:sz w:val="18"/>
                      <w:szCs w:val="18"/>
                    </w:rPr>
                  </w:pPr>
                  <w:r w:rsidRPr="0003552F">
                    <w:rPr>
                      <w:sz w:val="18"/>
                      <w:szCs w:val="18"/>
                    </w:rPr>
                    <w:t xml:space="preserve">    // If all validations pass, submit the form</w:t>
                  </w:r>
                </w:p>
                <w:p w14:paraId="684F038C" w14:textId="4F73DCAF" w:rsidR="0003552F" w:rsidRPr="0003552F" w:rsidRDefault="0003552F" w:rsidP="0003552F">
                  <w:pPr>
                    <w:ind w:left="1440"/>
                    <w:jc w:val="both"/>
                    <w:rPr>
                      <w:sz w:val="18"/>
                      <w:szCs w:val="18"/>
                    </w:rPr>
                  </w:pPr>
                  <w:r w:rsidRPr="0003552F">
                    <w:rPr>
                      <w:sz w:val="18"/>
                      <w:szCs w:val="18"/>
                    </w:rPr>
                    <w:t xml:space="preserve">    </w:t>
                  </w:r>
                  <w:proofErr w:type="spellStart"/>
                  <w:proofErr w:type="gramStart"/>
                  <w:r w:rsidRPr="0003552F">
                    <w:rPr>
                      <w:sz w:val="18"/>
                      <w:szCs w:val="18"/>
                    </w:rPr>
                    <w:t>this.submit</w:t>
                  </w:r>
                  <w:proofErr w:type="spellEnd"/>
                  <w:proofErr w:type="gramEnd"/>
                  <w:r w:rsidRPr="0003552F">
                    <w:rPr>
                      <w:sz w:val="18"/>
                      <w:szCs w:val="18"/>
                    </w:rPr>
                    <w:t>();</w:t>
                  </w:r>
                </w:p>
                <w:p w14:paraId="760FCDD7" w14:textId="77777777" w:rsidR="0003552F" w:rsidRDefault="0003552F" w:rsidP="009F5FF1">
                  <w:pPr>
                    <w:jc w:val="center"/>
                  </w:pPr>
                </w:p>
                <w:p w14:paraId="14F1A673" w14:textId="74C2CEAF" w:rsidR="0003552F" w:rsidRDefault="0003552F" w:rsidP="009F5FF1">
                  <w:pPr>
                    <w:jc w:val="center"/>
                  </w:pPr>
                </w:p>
              </w:tc>
            </w:tr>
          </w:tbl>
          <w:p w14:paraId="2C3AD192" w14:textId="77777777" w:rsidR="0003552F" w:rsidRDefault="0003552F" w:rsidP="009F5FF1">
            <w:pPr>
              <w:jc w:val="center"/>
            </w:pPr>
          </w:p>
          <w:p w14:paraId="685FCFB4" w14:textId="77777777" w:rsidR="0003552F" w:rsidRDefault="0003552F" w:rsidP="009F5FF1">
            <w:pPr>
              <w:jc w:val="center"/>
            </w:pPr>
          </w:p>
          <w:p w14:paraId="603BF353" w14:textId="77777777" w:rsidR="009F3FEC" w:rsidRDefault="009F3FEC" w:rsidP="009F3FEC">
            <w:pPr>
              <w:jc w:val="both"/>
              <w:rPr>
                <w:color w:val="ED7D31" w:themeColor="accent2"/>
              </w:rPr>
            </w:pPr>
          </w:p>
          <w:tbl>
            <w:tblPr>
              <w:tblStyle w:val="TableGrid"/>
              <w:tblW w:w="0" w:type="auto"/>
              <w:tblLook w:val="04A0" w:firstRow="1" w:lastRow="0" w:firstColumn="1" w:lastColumn="0" w:noHBand="0" w:noVBand="1"/>
            </w:tblPr>
            <w:tblGrid>
              <w:gridCol w:w="1497"/>
              <w:gridCol w:w="1656"/>
              <w:gridCol w:w="1505"/>
              <w:gridCol w:w="1516"/>
              <w:gridCol w:w="1452"/>
              <w:gridCol w:w="1498"/>
            </w:tblGrid>
            <w:tr w:rsidR="009F3FEC" w14:paraId="0EF3FCAD" w14:textId="77777777" w:rsidTr="00C03C2C">
              <w:tc>
                <w:tcPr>
                  <w:tcW w:w="9124" w:type="dxa"/>
                  <w:gridSpan w:val="6"/>
                </w:tcPr>
                <w:p w14:paraId="676549AC" w14:textId="77777777" w:rsidR="009F3FEC" w:rsidRDefault="009F3FEC" w:rsidP="009F3FEC">
                  <w:pPr>
                    <w:jc w:val="center"/>
                    <w:rPr>
                      <w:color w:val="ED7D31" w:themeColor="accent2"/>
                    </w:rPr>
                  </w:pPr>
                </w:p>
                <w:p w14:paraId="78AA87C0" w14:textId="42F7F0C7" w:rsidR="009F3FEC" w:rsidRPr="004868D8" w:rsidRDefault="009F3FEC" w:rsidP="00D837EC">
                  <w:pPr>
                    <w:pStyle w:val="Heading3"/>
                    <w:jc w:val="center"/>
                  </w:pPr>
                  <w:bookmarkStart w:id="25" w:name="_Toc171158587"/>
                  <w:r w:rsidRPr="004868D8">
                    <w:t>Test data</w:t>
                  </w:r>
                  <w:r w:rsidR="00D837EC">
                    <w:t xml:space="preserve">:  </w:t>
                  </w:r>
                  <w:r w:rsidR="00D837EC" w:rsidRPr="00D837EC">
                    <w:t>http://localhost:3000/html/registration.html</w:t>
                  </w:r>
                  <w:bookmarkEnd w:id="25"/>
                </w:p>
                <w:p w14:paraId="6A894635" w14:textId="77777777" w:rsidR="009F3FEC" w:rsidRDefault="009F3FEC" w:rsidP="009F3FEC">
                  <w:pPr>
                    <w:jc w:val="center"/>
                    <w:rPr>
                      <w:color w:val="ED7D31" w:themeColor="accent2"/>
                    </w:rPr>
                  </w:pPr>
                </w:p>
                <w:p w14:paraId="43F63432" w14:textId="7147F359" w:rsidR="00C02C65" w:rsidRDefault="00C02C65" w:rsidP="00C02C65">
                  <w:pPr>
                    <w:ind w:left="720"/>
                  </w:pPr>
                  <w:proofErr w:type="gramStart"/>
                  <w:r>
                    <w:t>( A</w:t>
                  </w:r>
                  <w:proofErr w:type="gramEnd"/>
                  <w:r>
                    <w:t xml:space="preserve"> ) Manual Testing</w:t>
                  </w:r>
                </w:p>
                <w:p w14:paraId="47EBFAB6" w14:textId="6992278B" w:rsidR="00C02C65" w:rsidRDefault="00C02C65" w:rsidP="00C02C65">
                  <w:pPr>
                    <w:ind w:left="720"/>
                  </w:pPr>
                  <w:proofErr w:type="gramStart"/>
                  <w:r>
                    <w:t>( B</w:t>
                  </w:r>
                  <w:proofErr w:type="gramEnd"/>
                  <w:r>
                    <w:t xml:space="preserve"> ) Automatic Testing</w:t>
                  </w:r>
                </w:p>
                <w:p w14:paraId="249BBCCF" w14:textId="2B7186C1" w:rsidR="00A43998" w:rsidRDefault="00BC70E8" w:rsidP="00C02C65">
                  <w:pPr>
                    <w:ind w:left="1440"/>
                    <w:rPr>
                      <w:color w:val="ED7D31" w:themeColor="accent2"/>
                    </w:rPr>
                  </w:pPr>
                  <w:r>
                    <w:rPr>
                      <w:color w:val="ED7D31" w:themeColor="accent2"/>
                    </w:rPr>
                    <w:t xml:space="preserve">CMD </w:t>
                  </w:r>
                  <w:r w:rsidR="00A43998">
                    <w:rPr>
                      <w:color w:val="ED7D31" w:themeColor="accent2"/>
                    </w:rPr>
                    <w:t xml:space="preserve">Install </w:t>
                  </w:r>
                  <w:hyperlink r:id="rId25" w:anchor="stable" w:history="1">
                    <w:r w:rsidR="00A43998" w:rsidRPr="00AC2FAF">
                      <w:rPr>
                        <w:rStyle w:val="Hyperlink"/>
                      </w:rPr>
                      <w:t>Chrome Driver</w:t>
                    </w:r>
                  </w:hyperlink>
                </w:p>
                <w:p w14:paraId="7357136C" w14:textId="331C3E74" w:rsidR="00A43998" w:rsidRDefault="00A43998" w:rsidP="00A43998">
                  <w:pPr>
                    <w:ind w:left="2160"/>
                    <w:rPr>
                      <w:color w:val="ED7D31" w:themeColor="accent2"/>
                    </w:rPr>
                  </w:pPr>
                  <w:r>
                    <w:rPr>
                      <w:color w:val="ED7D31" w:themeColor="accent2"/>
                    </w:rPr>
                    <w:t>Check chrome version:</w:t>
                  </w:r>
                </w:p>
                <w:p w14:paraId="2DD45803" w14:textId="113C23BA" w:rsidR="00A43998" w:rsidRDefault="00000000" w:rsidP="00A43998">
                  <w:pPr>
                    <w:ind w:left="2880"/>
                    <w:rPr>
                      <w:color w:val="ED7D31" w:themeColor="accent2"/>
                    </w:rPr>
                  </w:pPr>
                  <w:hyperlink r:id="rId26" w:history="1">
                    <w:r w:rsidR="00A43998" w:rsidRPr="00A43998">
                      <w:rPr>
                        <w:rStyle w:val="Hyperlink"/>
                      </w:rPr>
                      <w:t>chrome://version/</w:t>
                    </w:r>
                  </w:hyperlink>
                </w:p>
                <w:p w14:paraId="3C954D2C" w14:textId="22498DB6" w:rsidR="00A43998" w:rsidRDefault="00A43998" w:rsidP="00A43998">
                  <w:pPr>
                    <w:ind w:left="3600"/>
                    <w:rPr>
                      <w:color w:val="ED7D31" w:themeColor="accent2"/>
                    </w:rPr>
                  </w:pPr>
                  <w:r w:rsidRPr="00A43998">
                    <w:rPr>
                      <w:noProof/>
                      <w:color w:val="ED7D31" w:themeColor="accent2"/>
                    </w:rPr>
                    <w:drawing>
                      <wp:inline distT="0" distB="0" distL="0" distR="0" wp14:anchorId="7ACE452C" wp14:editId="00754F59">
                        <wp:extent cx="1404578" cy="211898"/>
                        <wp:effectExtent l="0" t="0" r="5715" b="0"/>
                        <wp:docPr id="88720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03143" name=""/>
                                <pic:cNvPicPr/>
                              </pic:nvPicPr>
                              <pic:blipFill>
                                <a:blip r:embed="rId27"/>
                                <a:stretch>
                                  <a:fillRect/>
                                </a:stretch>
                              </pic:blipFill>
                              <pic:spPr>
                                <a:xfrm>
                                  <a:off x="0" y="0"/>
                                  <a:ext cx="1437073" cy="216800"/>
                                </a:xfrm>
                                <a:prstGeom prst="rect">
                                  <a:avLst/>
                                </a:prstGeom>
                              </pic:spPr>
                            </pic:pic>
                          </a:graphicData>
                        </a:graphic>
                      </wp:inline>
                    </w:drawing>
                  </w:r>
                </w:p>
                <w:p w14:paraId="58F66A98" w14:textId="77777777" w:rsidR="00A43998" w:rsidRDefault="00A43998" w:rsidP="00A43998">
                  <w:pPr>
                    <w:ind w:left="3600"/>
                    <w:rPr>
                      <w:color w:val="ED7D31" w:themeColor="accent2"/>
                    </w:rPr>
                  </w:pPr>
                </w:p>
                <w:p w14:paraId="3A873B88" w14:textId="05A70428" w:rsidR="00C02C65" w:rsidRDefault="00C02C65" w:rsidP="00C02C65">
                  <w:pPr>
                    <w:ind w:left="1440"/>
                    <w:rPr>
                      <w:color w:val="ED7D31" w:themeColor="accent2"/>
                    </w:rPr>
                  </w:pPr>
                  <w:r w:rsidRPr="00A43998">
                    <w:rPr>
                      <w:color w:val="ED7D31" w:themeColor="accent2"/>
                    </w:rPr>
                    <w:t>npm install selenium-</w:t>
                  </w:r>
                  <w:proofErr w:type="spellStart"/>
                  <w:r w:rsidRPr="00A43998">
                    <w:rPr>
                      <w:color w:val="ED7D31" w:themeColor="accent2"/>
                    </w:rPr>
                    <w:t>webdriver</w:t>
                  </w:r>
                  <w:proofErr w:type="spellEnd"/>
                </w:p>
                <w:p w14:paraId="323A82B1" w14:textId="77777777" w:rsidR="00A43998" w:rsidRPr="00A43998" w:rsidRDefault="00A43998" w:rsidP="00C02C65">
                  <w:pPr>
                    <w:ind w:left="1440"/>
                    <w:rPr>
                      <w:color w:val="ED7D31" w:themeColor="accent2"/>
                    </w:rPr>
                  </w:pPr>
                </w:p>
                <w:p w14:paraId="00D411D2" w14:textId="77777777" w:rsidR="00C02C65" w:rsidRDefault="00C02C65" w:rsidP="00C02C65">
                  <w:pPr>
                    <w:ind w:left="2160"/>
                    <w:jc w:val="both"/>
                  </w:pPr>
                  <w:r w:rsidRPr="00C02C65">
                    <w:t xml:space="preserve">Dependencies: </w:t>
                  </w:r>
                </w:p>
                <w:p w14:paraId="5420A47B" w14:textId="225A64A7" w:rsidR="00C02C65" w:rsidRDefault="00C02C65" w:rsidP="00C02C65">
                  <w:pPr>
                    <w:ind w:left="2880"/>
                    <w:jc w:val="both"/>
                  </w:pPr>
                  <w:r w:rsidRPr="00C02C65">
                    <w:t>Import necessary classes and methods from selenium-</w:t>
                  </w:r>
                  <w:proofErr w:type="spellStart"/>
                  <w:r w:rsidRPr="00C02C65">
                    <w:t>webdriver</w:t>
                  </w:r>
                  <w:proofErr w:type="spellEnd"/>
                  <w:r w:rsidRPr="00C02C65">
                    <w:t>.</w:t>
                  </w:r>
                </w:p>
                <w:p w14:paraId="5A3F83B5" w14:textId="55FA776C" w:rsidR="00C02C65" w:rsidRDefault="003A3FF9" w:rsidP="00C02C65">
                  <w:pPr>
                    <w:ind w:left="1440"/>
                  </w:pPr>
                  <w:r>
                    <w:t xml:space="preserve">Selenium test script - </w:t>
                  </w:r>
                  <w:r w:rsidR="00C02C65">
                    <w:t>testregistration.js</w:t>
                  </w:r>
                </w:p>
                <w:p w14:paraId="6869B7EC" w14:textId="77777777" w:rsidR="00774CB1" w:rsidRDefault="00774CB1" w:rsidP="00774CB1">
                  <w:pPr>
                    <w:ind w:left="2160"/>
                    <w:jc w:val="both"/>
                  </w:pPr>
                  <w:proofErr w:type="spellStart"/>
                  <w:r w:rsidRPr="00774CB1">
                    <w:t>registerUser</w:t>
                  </w:r>
                  <w:proofErr w:type="spellEnd"/>
                  <w:r w:rsidRPr="00774CB1">
                    <w:t xml:space="preserve"> Function: </w:t>
                  </w:r>
                </w:p>
                <w:p w14:paraId="5B003D1E" w14:textId="0AA7F4DF" w:rsidR="00774CB1" w:rsidRDefault="00774CB1" w:rsidP="00774CB1">
                  <w:pPr>
                    <w:ind w:left="2880"/>
                    <w:jc w:val="both"/>
                  </w:pPr>
                  <w:r w:rsidRPr="00774CB1">
                    <w:t>Simulates filling out the registration form fields and submitting the form.</w:t>
                  </w:r>
                </w:p>
                <w:p w14:paraId="33927197" w14:textId="71B36117" w:rsidR="00774CB1" w:rsidRDefault="00774CB1" w:rsidP="00774CB1">
                  <w:pPr>
                    <w:ind w:left="2160"/>
                    <w:jc w:val="both"/>
                  </w:pPr>
                  <w:r w:rsidRPr="00774CB1">
                    <w:t xml:space="preserve">Main </w:t>
                  </w:r>
                  <w:proofErr w:type="spellStart"/>
                  <w:r w:rsidRPr="00774CB1">
                    <w:t>runTest</w:t>
                  </w:r>
                  <w:proofErr w:type="spellEnd"/>
                  <w:r w:rsidRPr="00774CB1">
                    <w:t xml:space="preserve"> Function: </w:t>
                  </w:r>
                </w:p>
                <w:p w14:paraId="34EF3770" w14:textId="1887FA1A" w:rsidR="00774CB1" w:rsidRDefault="00774CB1" w:rsidP="00774CB1">
                  <w:pPr>
                    <w:ind w:left="2880"/>
                    <w:jc w:val="both"/>
                  </w:pPr>
                  <w:r w:rsidRPr="00774CB1">
                    <w:t xml:space="preserve">Sets up the WebDriver, calls </w:t>
                  </w:r>
                  <w:proofErr w:type="spellStart"/>
                  <w:r w:rsidRPr="00774CB1">
                    <w:t>registerUser</w:t>
                  </w:r>
                  <w:proofErr w:type="spellEnd"/>
                  <w:r w:rsidRPr="00774CB1">
                    <w:t>, and handles cleanup after the test completes.</w:t>
                  </w:r>
                </w:p>
                <w:p w14:paraId="2AEFF181" w14:textId="77777777" w:rsidR="00774CB1" w:rsidRDefault="00774CB1" w:rsidP="00774CB1">
                  <w:pPr>
                    <w:ind w:left="2160"/>
                    <w:jc w:val="both"/>
                  </w:pPr>
                  <w:r w:rsidRPr="00774CB1">
                    <w:t>Execution: T</w:t>
                  </w:r>
                </w:p>
                <w:p w14:paraId="25498C71" w14:textId="014136F6" w:rsidR="00774CB1" w:rsidRDefault="00774CB1" w:rsidP="00774CB1">
                  <w:pPr>
                    <w:ind w:left="2880"/>
                    <w:jc w:val="both"/>
                  </w:pPr>
                  <w:r>
                    <w:t>T</w:t>
                  </w:r>
                  <w:r w:rsidRPr="00774CB1">
                    <w:t>he script opens a browser (Chrome in this example), navigates to your registration page, fills out the form with dummy data, submits it, and checks for a success message.</w:t>
                  </w:r>
                </w:p>
                <w:p w14:paraId="504377D5" w14:textId="77777777" w:rsidR="00D51667" w:rsidRDefault="00D51667" w:rsidP="00774CB1">
                  <w:pPr>
                    <w:ind w:left="2880"/>
                    <w:jc w:val="both"/>
                  </w:pPr>
                </w:p>
                <w:p w14:paraId="3ED15A57" w14:textId="609EFE84" w:rsidR="00D51667" w:rsidRPr="00C02C65" w:rsidRDefault="005A2F32" w:rsidP="005A2F32">
                  <w:pPr>
                    <w:pStyle w:val="Heading3"/>
                    <w:jc w:val="center"/>
                  </w:pPr>
                  <w:bookmarkStart w:id="26" w:name="_TESTFORM:_Registration"/>
                  <w:bookmarkStart w:id="27" w:name="_Toc171158588"/>
                  <w:bookmarkEnd w:id="26"/>
                  <w:r>
                    <w:lastRenderedPageBreak/>
                    <w:t xml:space="preserve">TESTFORM: </w:t>
                  </w:r>
                  <w:r w:rsidR="00C01224">
                    <w:t xml:space="preserve">Test Data </w:t>
                  </w:r>
                  <w:r>
                    <w:t>Registration</w:t>
                  </w:r>
                  <w:bookmarkEnd w:id="27"/>
                </w:p>
                <w:p w14:paraId="662E07F4" w14:textId="77777777" w:rsidR="00C02C65" w:rsidRDefault="00C02C65" w:rsidP="009F3FEC">
                  <w:pPr>
                    <w:jc w:val="center"/>
                    <w:rPr>
                      <w:color w:val="ED7D31" w:themeColor="accent2"/>
                    </w:rPr>
                  </w:pPr>
                </w:p>
              </w:tc>
            </w:tr>
            <w:tr w:rsidR="00C04020" w14:paraId="731ADDDA" w14:textId="77777777" w:rsidTr="00B90575">
              <w:tc>
                <w:tcPr>
                  <w:tcW w:w="1497" w:type="dxa"/>
                </w:tcPr>
                <w:p w14:paraId="413134F1" w14:textId="2511A436" w:rsidR="009F3FEC" w:rsidRPr="009F3FEC" w:rsidRDefault="009F3FEC" w:rsidP="009F3FEC">
                  <w:pPr>
                    <w:jc w:val="center"/>
                    <w:rPr>
                      <w:b/>
                      <w:bCs/>
                      <w:color w:val="ED7D31" w:themeColor="accent2"/>
                    </w:rPr>
                  </w:pPr>
                  <w:r w:rsidRPr="009F3FEC">
                    <w:rPr>
                      <w:b/>
                      <w:bCs/>
                      <w:color w:val="ED7D31" w:themeColor="accent2"/>
                    </w:rPr>
                    <w:lastRenderedPageBreak/>
                    <w:t>FIELD</w:t>
                  </w:r>
                </w:p>
              </w:tc>
              <w:tc>
                <w:tcPr>
                  <w:tcW w:w="1656" w:type="dxa"/>
                </w:tcPr>
                <w:p w14:paraId="17C8CEF4" w14:textId="199FA0EA" w:rsidR="009F3FEC" w:rsidRPr="009F3FEC" w:rsidRDefault="00580B5E" w:rsidP="009F3FEC">
                  <w:pPr>
                    <w:jc w:val="center"/>
                    <w:rPr>
                      <w:b/>
                      <w:bCs/>
                      <w:color w:val="ED7D31" w:themeColor="accent2"/>
                    </w:rPr>
                  </w:pPr>
                  <w:r>
                    <w:rPr>
                      <w:b/>
                      <w:bCs/>
                      <w:color w:val="ED7D31" w:themeColor="accent2"/>
                    </w:rPr>
                    <w:t>Test data 01</w:t>
                  </w:r>
                </w:p>
              </w:tc>
              <w:tc>
                <w:tcPr>
                  <w:tcW w:w="1505" w:type="dxa"/>
                </w:tcPr>
                <w:p w14:paraId="0DB83279" w14:textId="3909A342" w:rsidR="009F3FEC" w:rsidRPr="009F3FEC" w:rsidRDefault="00580B5E" w:rsidP="009F3FEC">
                  <w:pPr>
                    <w:jc w:val="center"/>
                    <w:rPr>
                      <w:b/>
                      <w:bCs/>
                      <w:color w:val="ED7D31" w:themeColor="accent2"/>
                    </w:rPr>
                  </w:pPr>
                  <w:r>
                    <w:rPr>
                      <w:b/>
                      <w:bCs/>
                      <w:color w:val="ED7D31" w:themeColor="accent2"/>
                    </w:rPr>
                    <w:t>Test data 02</w:t>
                  </w:r>
                </w:p>
              </w:tc>
              <w:tc>
                <w:tcPr>
                  <w:tcW w:w="1516" w:type="dxa"/>
                </w:tcPr>
                <w:p w14:paraId="6E74F889" w14:textId="41629D91" w:rsidR="009F3FEC" w:rsidRPr="009F3FEC" w:rsidRDefault="00580B5E" w:rsidP="009F3FEC">
                  <w:pPr>
                    <w:jc w:val="center"/>
                    <w:rPr>
                      <w:b/>
                      <w:bCs/>
                      <w:color w:val="ED7D31" w:themeColor="accent2"/>
                    </w:rPr>
                  </w:pPr>
                  <w:r>
                    <w:rPr>
                      <w:b/>
                      <w:bCs/>
                      <w:color w:val="ED7D31" w:themeColor="accent2"/>
                    </w:rPr>
                    <w:t>Test data 03</w:t>
                  </w:r>
                </w:p>
              </w:tc>
              <w:tc>
                <w:tcPr>
                  <w:tcW w:w="1452" w:type="dxa"/>
                </w:tcPr>
                <w:p w14:paraId="186FA2E6" w14:textId="77777777" w:rsidR="009F3FEC" w:rsidRPr="009F3FEC" w:rsidRDefault="009F3FEC" w:rsidP="009F3FEC">
                  <w:pPr>
                    <w:jc w:val="center"/>
                    <w:rPr>
                      <w:b/>
                      <w:bCs/>
                      <w:color w:val="ED7D31" w:themeColor="accent2"/>
                    </w:rPr>
                  </w:pPr>
                </w:p>
              </w:tc>
              <w:tc>
                <w:tcPr>
                  <w:tcW w:w="1498" w:type="dxa"/>
                </w:tcPr>
                <w:p w14:paraId="0DC9003D" w14:textId="7E00682C" w:rsidR="009F3FEC" w:rsidRPr="009F3FEC" w:rsidRDefault="009F3FEC" w:rsidP="009F3FEC">
                  <w:pPr>
                    <w:jc w:val="center"/>
                    <w:rPr>
                      <w:b/>
                      <w:bCs/>
                      <w:color w:val="ED7D31" w:themeColor="accent2"/>
                    </w:rPr>
                  </w:pPr>
                  <w:r w:rsidRPr="009F3FEC">
                    <w:rPr>
                      <w:b/>
                      <w:bCs/>
                      <w:color w:val="ED7D31" w:themeColor="accent2"/>
                    </w:rPr>
                    <w:t>REMARKS</w:t>
                  </w:r>
                </w:p>
              </w:tc>
            </w:tr>
            <w:tr w:rsidR="00C04020" w14:paraId="0CF0E832" w14:textId="77777777" w:rsidTr="00B90575">
              <w:tc>
                <w:tcPr>
                  <w:tcW w:w="1497" w:type="dxa"/>
                </w:tcPr>
                <w:p w14:paraId="68BDEF27" w14:textId="33FD2B7C" w:rsidR="009F3FEC" w:rsidRPr="00C04020" w:rsidRDefault="009F3FEC" w:rsidP="009F3FEC">
                  <w:pPr>
                    <w:jc w:val="center"/>
                    <w:rPr>
                      <w:color w:val="ED7D31" w:themeColor="accent2"/>
                      <w:sz w:val="18"/>
                      <w:szCs w:val="18"/>
                    </w:rPr>
                  </w:pPr>
                  <w:r w:rsidRPr="00C04020">
                    <w:rPr>
                      <w:color w:val="ED7D31" w:themeColor="accent2"/>
                      <w:sz w:val="18"/>
                      <w:szCs w:val="18"/>
                    </w:rPr>
                    <w:t>Login Username</w:t>
                  </w:r>
                </w:p>
              </w:tc>
              <w:tc>
                <w:tcPr>
                  <w:tcW w:w="1656" w:type="dxa"/>
                </w:tcPr>
                <w:p w14:paraId="598C87DA" w14:textId="5535AB1F" w:rsidR="009F3FEC" w:rsidRPr="00C04020" w:rsidRDefault="00FD5968" w:rsidP="009F3FEC">
                  <w:pPr>
                    <w:jc w:val="center"/>
                    <w:rPr>
                      <w:color w:val="ED7D31" w:themeColor="accent2"/>
                      <w:sz w:val="18"/>
                      <w:szCs w:val="18"/>
                    </w:rPr>
                  </w:pPr>
                  <w:r w:rsidRPr="00C04020">
                    <w:rPr>
                      <w:color w:val="ED7D31" w:themeColor="accent2"/>
                      <w:sz w:val="18"/>
                      <w:szCs w:val="18"/>
                    </w:rPr>
                    <w:t>a</w:t>
                  </w:r>
                  <w:r w:rsidR="004B3092" w:rsidRPr="00C04020">
                    <w:rPr>
                      <w:color w:val="ED7D31" w:themeColor="accent2"/>
                      <w:sz w:val="18"/>
                      <w:szCs w:val="18"/>
                    </w:rPr>
                    <w:t>dmin</w:t>
                  </w:r>
                </w:p>
              </w:tc>
              <w:tc>
                <w:tcPr>
                  <w:tcW w:w="1505" w:type="dxa"/>
                </w:tcPr>
                <w:p w14:paraId="4CF75DF7" w14:textId="7FF82845" w:rsidR="00580B5E" w:rsidRPr="00C04020" w:rsidRDefault="00FD5968" w:rsidP="00580B5E">
                  <w:pPr>
                    <w:shd w:val="clear" w:color="auto" w:fill="FFFFFF"/>
                    <w:spacing w:line="285" w:lineRule="atLeast"/>
                    <w:rPr>
                      <w:rFonts w:ascii="Consolas" w:eastAsia="Times New Roman" w:hAnsi="Consolas" w:cs="Times New Roman"/>
                      <w:color w:val="3B3B3B"/>
                      <w:sz w:val="18"/>
                      <w:szCs w:val="18"/>
                      <w:lang w:val="en-SG"/>
                    </w:rPr>
                  </w:pPr>
                  <w:r w:rsidRPr="00C04020">
                    <w:rPr>
                      <w:rFonts w:ascii="Consolas" w:eastAsia="Times New Roman" w:hAnsi="Consolas" w:cs="Times New Roman"/>
                      <w:color w:val="3B3B3B"/>
                      <w:sz w:val="18"/>
                      <w:szCs w:val="18"/>
                      <w:lang w:val="en-SG"/>
                    </w:rPr>
                    <w:t>uc</w:t>
                  </w:r>
                </w:p>
                <w:p w14:paraId="7F44AA7B" w14:textId="77777777" w:rsidR="009F3FEC" w:rsidRPr="00C04020" w:rsidRDefault="009F3FEC" w:rsidP="009F3FEC">
                  <w:pPr>
                    <w:jc w:val="center"/>
                    <w:rPr>
                      <w:color w:val="ED7D31" w:themeColor="accent2"/>
                      <w:sz w:val="18"/>
                      <w:szCs w:val="18"/>
                    </w:rPr>
                  </w:pPr>
                </w:p>
              </w:tc>
              <w:tc>
                <w:tcPr>
                  <w:tcW w:w="1516" w:type="dxa"/>
                </w:tcPr>
                <w:p w14:paraId="67446013" w14:textId="700A213A" w:rsidR="00580B5E" w:rsidRPr="00C04020" w:rsidRDefault="00FD5968" w:rsidP="00580B5E">
                  <w:pPr>
                    <w:shd w:val="clear" w:color="auto" w:fill="FFFFFF"/>
                    <w:spacing w:line="285" w:lineRule="atLeast"/>
                    <w:rPr>
                      <w:rFonts w:ascii="Consolas" w:eastAsia="Times New Roman" w:hAnsi="Consolas" w:cs="Times New Roman"/>
                      <w:color w:val="3B3B3B"/>
                      <w:sz w:val="18"/>
                      <w:szCs w:val="18"/>
                      <w:lang w:val="en-SG"/>
                    </w:rPr>
                  </w:pPr>
                  <w:proofErr w:type="spellStart"/>
                  <w:r w:rsidRPr="00C04020">
                    <w:rPr>
                      <w:rFonts w:ascii="Consolas" w:eastAsia="Times New Roman" w:hAnsi="Consolas" w:cs="Times New Roman"/>
                      <w:color w:val="3B3B3B"/>
                      <w:sz w:val="18"/>
                      <w:szCs w:val="18"/>
                      <w:lang w:val="en-SG"/>
                    </w:rPr>
                    <w:t>lec</w:t>
                  </w:r>
                  <w:proofErr w:type="spellEnd"/>
                </w:p>
                <w:p w14:paraId="084D2D4B" w14:textId="77777777" w:rsidR="009F3FEC" w:rsidRPr="00C04020" w:rsidRDefault="009F3FEC" w:rsidP="009F3FEC">
                  <w:pPr>
                    <w:jc w:val="center"/>
                    <w:rPr>
                      <w:color w:val="ED7D31" w:themeColor="accent2"/>
                      <w:sz w:val="18"/>
                      <w:szCs w:val="18"/>
                    </w:rPr>
                  </w:pPr>
                </w:p>
              </w:tc>
              <w:tc>
                <w:tcPr>
                  <w:tcW w:w="1452" w:type="dxa"/>
                </w:tcPr>
                <w:p w14:paraId="13CF4C6C" w14:textId="77777777" w:rsidR="009F3FEC" w:rsidRPr="00C04020" w:rsidRDefault="009F3FEC" w:rsidP="009F3FEC">
                  <w:pPr>
                    <w:jc w:val="center"/>
                    <w:rPr>
                      <w:color w:val="ED7D31" w:themeColor="accent2"/>
                      <w:sz w:val="18"/>
                      <w:szCs w:val="18"/>
                    </w:rPr>
                  </w:pPr>
                </w:p>
              </w:tc>
              <w:tc>
                <w:tcPr>
                  <w:tcW w:w="1498" w:type="dxa"/>
                </w:tcPr>
                <w:p w14:paraId="12B38B3A" w14:textId="77777777" w:rsidR="009F3FEC" w:rsidRPr="00C04020" w:rsidRDefault="009F3FEC" w:rsidP="009F3FEC">
                  <w:pPr>
                    <w:jc w:val="center"/>
                    <w:rPr>
                      <w:color w:val="ED7D31" w:themeColor="accent2"/>
                      <w:sz w:val="18"/>
                      <w:szCs w:val="18"/>
                    </w:rPr>
                  </w:pPr>
                </w:p>
              </w:tc>
            </w:tr>
            <w:tr w:rsidR="00C04020" w14:paraId="1FB6ED33" w14:textId="77777777" w:rsidTr="00B90575">
              <w:tc>
                <w:tcPr>
                  <w:tcW w:w="1497" w:type="dxa"/>
                </w:tcPr>
                <w:p w14:paraId="11087B84" w14:textId="183E6C7E" w:rsidR="009F3FEC" w:rsidRPr="00C04020" w:rsidRDefault="009F3FEC" w:rsidP="009F3FEC">
                  <w:pPr>
                    <w:jc w:val="center"/>
                    <w:rPr>
                      <w:color w:val="ED7D31" w:themeColor="accent2"/>
                      <w:sz w:val="18"/>
                      <w:szCs w:val="18"/>
                    </w:rPr>
                  </w:pPr>
                  <w:r w:rsidRPr="00C04020">
                    <w:rPr>
                      <w:color w:val="ED7D31" w:themeColor="accent2"/>
                      <w:sz w:val="18"/>
                      <w:szCs w:val="18"/>
                    </w:rPr>
                    <w:t>Login Password</w:t>
                  </w:r>
                </w:p>
              </w:tc>
              <w:tc>
                <w:tcPr>
                  <w:tcW w:w="1656" w:type="dxa"/>
                </w:tcPr>
                <w:p w14:paraId="0D773705" w14:textId="7CF88030" w:rsidR="009F3FEC" w:rsidRPr="00C04020" w:rsidRDefault="004B3092" w:rsidP="009F3FEC">
                  <w:pPr>
                    <w:jc w:val="center"/>
                    <w:rPr>
                      <w:color w:val="ED7D31" w:themeColor="accent2"/>
                      <w:sz w:val="18"/>
                      <w:szCs w:val="18"/>
                    </w:rPr>
                  </w:pPr>
                  <w:r w:rsidRPr="00C04020">
                    <w:rPr>
                      <w:color w:val="ED7D31" w:themeColor="accent2"/>
                      <w:sz w:val="18"/>
                      <w:szCs w:val="18"/>
                    </w:rPr>
                    <w:t>Asdf!234</w:t>
                  </w:r>
                </w:p>
              </w:tc>
              <w:tc>
                <w:tcPr>
                  <w:tcW w:w="1505" w:type="dxa"/>
                </w:tcPr>
                <w:p w14:paraId="350F4B59" w14:textId="77777777" w:rsidR="00580B5E" w:rsidRPr="00C04020" w:rsidRDefault="00580B5E" w:rsidP="00580B5E">
                  <w:pPr>
                    <w:shd w:val="clear" w:color="auto" w:fill="FFFFFF"/>
                    <w:spacing w:line="285" w:lineRule="atLeast"/>
                    <w:rPr>
                      <w:rFonts w:ascii="Consolas" w:eastAsia="Times New Roman" w:hAnsi="Consolas" w:cs="Times New Roman"/>
                      <w:color w:val="3B3B3B"/>
                      <w:sz w:val="18"/>
                      <w:szCs w:val="18"/>
                      <w:lang w:val="en-SG"/>
                    </w:rPr>
                  </w:pPr>
                  <w:r w:rsidRPr="00C04020">
                    <w:rPr>
                      <w:rFonts w:ascii="Consolas" w:eastAsia="Times New Roman" w:hAnsi="Consolas" w:cs="Times New Roman"/>
                      <w:color w:val="3B3B3B"/>
                      <w:sz w:val="18"/>
                      <w:szCs w:val="18"/>
                      <w:lang w:val="en-SG"/>
                    </w:rPr>
                    <w:t>Asdf!001</w:t>
                  </w:r>
                </w:p>
                <w:p w14:paraId="318679E8" w14:textId="77777777" w:rsidR="009F3FEC" w:rsidRPr="00C04020" w:rsidRDefault="009F3FEC" w:rsidP="009F3FEC">
                  <w:pPr>
                    <w:jc w:val="center"/>
                    <w:rPr>
                      <w:color w:val="ED7D31" w:themeColor="accent2"/>
                      <w:sz w:val="18"/>
                      <w:szCs w:val="18"/>
                    </w:rPr>
                  </w:pPr>
                </w:p>
              </w:tc>
              <w:tc>
                <w:tcPr>
                  <w:tcW w:w="1516" w:type="dxa"/>
                </w:tcPr>
                <w:p w14:paraId="2E7059D5" w14:textId="77777777" w:rsidR="00580B5E" w:rsidRPr="00C04020" w:rsidRDefault="00580B5E" w:rsidP="00580B5E">
                  <w:pPr>
                    <w:shd w:val="clear" w:color="auto" w:fill="FFFFFF"/>
                    <w:spacing w:line="285" w:lineRule="atLeast"/>
                    <w:rPr>
                      <w:rFonts w:ascii="Consolas" w:eastAsia="Times New Roman" w:hAnsi="Consolas" w:cs="Times New Roman"/>
                      <w:color w:val="3B3B3B"/>
                      <w:sz w:val="18"/>
                      <w:szCs w:val="18"/>
                      <w:lang w:val="en-SG"/>
                    </w:rPr>
                  </w:pPr>
                  <w:r w:rsidRPr="00C04020">
                    <w:rPr>
                      <w:rFonts w:ascii="Consolas" w:eastAsia="Times New Roman" w:hAnsi="Consolas" w:cs="Times New Roman"/>
                      <w:color w:val="3B3B3B"/>
                      <w:sz w:val="18"/>
                      <w:szCs w:val="18"/>
                      <w:lang w:val="en-SG"/>
                    </w:rPr>
                    <w:t>Asdf!001</w:t>
                  </w:r>
                </w:p>
                <w:p w14:paraId="0EFF90E0" w14:textId="77777777" w:rsidR="009F3FEC" w:rsidRPr="00C04020" w:rsidRDefault="009F3FEC" w:rsidP="009F3FEC">
                  <w:pPr>
                    <w:jc w:val="center"/>
                    <w:rPr>
                      <w:color w:val="ED7D31" w:themeColor="accent2"/>
                      <w:sz w:val="18"/>
                      <w:szCs w:val="18"/>
                    </w:rPr>
                  </w:pPr>
                </w:p>
              </w:tc>
              <w:tc>
                <w:tcPr>
                  <w:tcW w:w="1452" w:type="dxa"/>
                </w:tcPr>
                <w:p w14:paraId="7D65A1CF" w14:textId="77777777" w:rsidR="009F3FEC" w:rsidRPr="00C04020" w:rsidRDefault="009F3FEC" w:rsidP="009F3FEC">
                  <w:pPr>
                    <w:jc w:val="center"/>
                    <w:rPr>
                      <w:color w:val="ED7D31" w:themeColor="accent2"/>
                      <w:sz w:val="18"/>
                      <w:szCs w:val="18"/>
                    </w:rPr>
                  </w:pPr>
                </w:p>
              </w:tc>
              <w:tc>
                <w:tcPr>
                  <w:tcW w:w="1498" w:type="dxa"/>
                </w:tcPr>
                <w:p w14:paraId="3EFD8A7F" w14:textId="77777777" w:rsidR="009F3FEC" w:rsidRPr="00C04020" w:rsidRDefault="009F3FEC" w:rsidP="009F3FEC">
                  <w:pPr>
                    <w:jc w:val="center"/>
                    <w:rPr>
                      <w:color w:val="ED7D31" w:themeColor="accent2"/>
                      <w:sz w:val="18"/>
                      <w:szCs w:val="18"/>
                    </w:rPr>
                  </w:pPr>
                </w:p>
              </w:tc>
            </w:tr>
            <w:tr w:rsidR="00C04020" w14:paraId="52904E4A" w14:textId="77777777" w:rsidTr="00B90575">
              <w:tc>
                <w:tcPr>
                  <w:tcW w:w="1497" w:type="dxa"/>
                </w:tcPr>
                <w:p w14:paraId="47B686CF" w14:textId="005C75D8" w:rsidR="009F3FEC" w:rsidRPr="00C04020" w:rsidRDefault="009F3FEC" w:rsidP="009F3FEC">
                  <w:pPr>
                    <w:jc w:val="center"/>
                    <w:rPr>
                      <w:color w:val="ED7D31" w:themeColor="accent2"/>
                      <w:sz w:val="18"/>
                      <w:szCs w:val="18"/>
                    </w:rPr>
                  </w:pPr>
                  <w:r w:rsidRPr="00C04020">
                    <w:rPr>
                      <w:color w:val="ED7D31" w:themeColor="accent2"/>
                      <w:sz w:val="18"/>
                      <w:szCs w:val="18"/>
                    </w:rPr>
                    <w:t>Repeat Password</w:t>
                  </w:r>
                </w:p>
              </w:tc>
              <w:tc>
                <w:tcPr>
                  <w:tcW w:w="1656" w:type="dxa"/>
                </w:tcPr>
                <w:p w14:paraId="405E7F67" w14:textId="3B9FA7DC" w:rsidR="009F3FEC" w:rsidRPr="00C04020" w:rsidRDefault="004B3092" w:rsidP="009F3FEC">
                  <w:pPr>
                    <w:jc w:val="center"/>
                    <w:rPr>
                      <w:color w:val="ED7D31" w:themeColor="accent2"/>
                      <w:sz w:val="18"/>
                      <w:szCs w:val="18"/>
                    </w:rPr>
                  </w:pPr>
                  <w:r w:rsidRPr="00C04020">
                    <w:rPr>
                      <w:color w:val="ED7D31" w:themeColor="accent2"/>
                      <w:sz w:val="18"/>
                      <w:szCs w:val="18"/>
                    </w:rPr>
                    <w:t>Asdf!234</w:t>
                  </w:r>
                </w:p>
              </w:tc>
              <w:tc>
                <w:tcPr>
                  <w:tcW w:w="1505" w:type="dxa"/>
                </w:tcPr>
                <w:p w14:paraId="23E1289E" w14:textId="77777777" w:rsidR="00580B5E" w:rsidRPr="00C04020" w:rsidRDefault="00580B5E" w:rsidP="00580B5E">
                  <w:pPr>
                    <w:shd w:val="clear" w:color="auto" w:fill="FFFFFF"/>
                    <w:spacing w:line="285" w:lineRule="atLeast"/>
                    <w:rPr>
                      <w:rFonts w:ascii="Consolas" w:eastAsia="Times New Roman" w:hAnsi="Consolas" w:cs="Times New Roman"/>
                      <w:color w:val="3B3B3B"/>
                      <w:sz w:val="18"/>
                      <w:szCs w:val="18"/>
                      <w:lang w:val="en-SG"/>
                    </w:rPr>
                  </w:pPr>
                  <w:r w:rsidRPr="00C04020">
                    <w:rPr>
                      <w:rFonts w:ascii="Consolas" w:eastAsia="Times New Roman" w:hAnsi="Consolas" w:cs="Times New Roman"/>
                      <w:color w:val="3B3B3B"/>
                      <w:sz w:val="18"/>
                      <w:szCs w:val="18"/>
                      <w:lang w:val="en-SG"/>
                    </w:rPr>
                    <w:t>Asdf!001</w:t>
                  </w:r>
                </w:p>
                <w:p w14:paraId="044A61D9" w14:textId="77777777" w:rsidR="009F3FEC" w:rsidRPr="00C04020" w:rsidRDefault="009F3FEC" w:rsidP="009F3FEC">
                  <w:pPr>
                    <w:jc w:val="center"/>
                    <w:rPr>
                      <w:color w:val="ED7D31" w:themeColor="accent2"/>
                      <w:sz w:val="18"/>
                      <w:szCs w:val="18"/>
                    </w:rPr>
                  </w:pPr>
                </w:p>
              </w:tc>
              <w:tc>
                <w:tcPr>
                  <w:tcW w:w="1516" w:type="dxa"/>
                </w:tcPr>
                <w:p w14:paraId="701DD533" w14:textId="77777777" w:rsidR="00580B5E" w:rsidRPr="00C04020" w:rsidRDefault="00580B5E" w:rsidP="00580B5E">
                  <w:pPr>
                    <w:shd w:val="clear" w:color="auto" w:fill="FFFFFF"/>
                    <w:spacing w:line="285" w:lineRule="atLeast"/>
                    <w:rPr>
                      <w:rFonts w:ascii="Consolas" w:eastAsia="Times New Roman" w:hAnsi="Consolas" w:cs="Times New Roman"/>
                      <w:color w:val="3B3B3B"/>
                      <w:sz w:val="18"/>
                      <w:szCs w:val="18"/>
                      <w:lang w:val="en-SG"/>
                    </w:rPr>
                  </w:pPr>
                  <w:r w:rsidRPr="00C04020">
                    <w:rPr>
                      <w:rFonts w:ascii="Consolas" w:eastAsia="Times New Roman" w:hAnsi="Consolas" w:cs="Times New Roman"/>
                      <w:color w:val="3B3B3B"/>
                      <w:sz w:val="18"/>
                      <w:szCs w:val="18"/>
                      <w:lang w:val="en-SG"/>
                    </w:rPr>
                    <w:t>Asdf!001</w:t>
                  </w:r>
                </w:p>
                <w:p w14:paraId="349863A0" w14:textId="77777777" w:rsidR="009F3FEC" w:rsidRPr="00C04020" w:rsidRDefault="009F3FEC" w:rsidP="009F3FEC">
                  <w:pPr>
                    <w:jc w:val="center"/>
                    <w:rPr>
                      <w:color w:val="ED7D31" w:themeColor="accent2"/>
                      <w:sz w:val="18"/>
                      <w:szCs w:val="18"/>
                    </w:rPr>
                  </w:pPr>
                </w:p>
              </w:tc>
              <w:tc>
                <w:tcPr>
                  <w:tcW w:w="1452" w:type="dxa"/>
                </w:tcPr>
                <w:p w14:paraId="5532C7E4" w14:textId="77777777" w:rsidR="009F3FEC" w:rsidRPr="00C04020" w:rsidRDefault="009F3FEC" w:rsidP="009F3FEC">
                  <w:pPr>
                    <w:jc w:val="center"/>
                    <w:rPr>
                      <w:color w:val="ED7D31" w:themeColor="accent2"/>
                      <w:sz w:val="18"/>
                      <w:szCs w:val="18"/>
                    </w:rPr>
                  </w:pPr>
                </w:p>
              </w:tc>
              <w:tc>
                <w:tcPr>
                  <w:tcW w:w="1498" w:type="dxa"/>
                </w:tcPr>
                <w:p w14:paraId="182B5CB5" w14:textId="77777777" w:rsidR="009F3FEC" w:rsidRPr="00C04020" w:rsidRDefault="009F3FEC" w:rsidP="009F3FEC">
                  <w:pPr>
                    <w:jc w:val="center"/>
                    <w:rPr>
                      <w:color w:val="ED7D31" w:themeColor="accent2"/>
                      <w:sz w:val="18"/>
                      <w:szCs w:val="18"/>
                    </w:rPr>
                  </w:pPr>
                </w:p>
              </w:tc>
            </w:tr>
            <w:tr w:rsidR="00C04020" w14:paraId="231757CB" w14:textId="77777777" w:rsidTr="00B90575">
              <w:tc>
                <w:tcPr>
                  <w:tcW w:w="1497" w:type="dxa"/>
                </w:tcPr>
                <w:p w14:paraId="0F0F8D09" w14:textId="77777777" w:rsidR="009F3FEC" w:rsidRPr="00C04020" w:rsidRDefault="009F3FEC" w:rsidP="009F3FEC">
                  <w:pPr>
                    <w:jc w:val="center"/>
                    <w:rPr>
                      <w:color w:val="ED7D31" w:themeColor="accent2"/>
                      <w:sz w:val="18"/>
                      <w:szCs w:val="18"/>
                    </w:rPr>
                  </w:pPr>
                  <w:r w:rsidRPr="00C04020">
                    <w:rPr>
                      <w:color w:val="ED7D31" w:themeColor="accent2"/>
                      <w:sz w:val="18"/>
                      <w:szCs w:val="18"/>
                    </w:rPr>
                    <w:t>First Name</w:t>
                  </w:r>
                </w:p>
                <w:p w14:paraId="0518521D" w14:textId="1C5DE792" w:rsidR="009F3FEC" w:rsidRPr="00C04020" w:rsidRDefault="009F3FEC" w:rsidP="009F3FEC">
                  <w:pPr>
                    <w:jc w:val="center"/>
                    <w:rPr>
                      <w:color w:val="ED7D31" w:themeColor="accent2"/>
                      <w:sz w:val="18"/>
                      <w:szCs w:val="18"/>
                    </w:rPr>
                  </w:pPr>
                </w:p>
              </w:tc>
              <w:tc>
                <w:tcPr>
                  <w:tcW w:w="1656" w:type="dxa"/>
                </w:tcPr>
                <w:p w14:paraId="1112E539" w14:textId="45FC7C9D" w:rsidR="009F3FEC" w:rsidRPr="00C04020" w:rsidRDefault="000148D8" w:rsidP="009F3FEC">
                  <w:pPr>
                    <w:jc w:val="center"/>
                    <w:rPr>
                      <w:color w:val="ED7D31" w:themeColor="accent2"/>
                      <w:sz w:val="18"/>
                      <w:szCs w:val="18"/>
                    </w:rPr>
                  </w:pPr>
                  <w:r w:rsidRPr="00C04020">
                    <w:rPr>
                      <w:color w:val="ED7D31" w:themeColor="accent2"/>
                      <w:sz w:val="18"/>
                      <w:szCs w:val="18"/>
                    </w:rPr>
                    <w:t>Terry</w:t>
                  </w:r>
                </w:p>
              </w:tc>
              <w:tc>
                <w:tcPr>
                  <w:tcW w:w="1505" w:type="dxa"/>
                </w:tcPr>
                <w:p w14:paraId="1CF08883" w14:textId="1CC5EE8F" w:rsidR="009F3FEC" w:rsidRPr="00C04020" w:rsidRDefault="00761A9B" w:rsidP="009F3FEC">
                  <w:pPr>
                    <w:jc w:val="center"/>
                    <w:rPr>
                      <w:color w:val="ED7D31" w:themeColor="accent2"/>
                      <w:sz w:val="18"/>
                      <w:szCs w:val="18"/>
                    </w:rPr>
                  </w:pPr>
                  <w:r w:rsidRPr="00C04020">
                    <w:rPr>
                      <w:color w:val="ED7D31" w:themeColor="accent2"/>
                      <w:sz w:val="18"/>
                      <w:szCs w:val="18"/>
                    </w:rPr>
                    <w:t>Peter</w:t>
                  </w:r>
                </w:p>
              </w:tc>
              <w:tc>
                <w:tcPr>
                  <w:tcW w:w="1516" w:type="dxa"/>
                </w:tcPr>
                <w:p w14:paraId="52B1C408" w14:textId="4097EB20" w:rsidR="009F3FEC" w:rsidRPr="00C04020" w:rsidRDefault="00761A9B" w:rsidP="009F3FEC">
                  <w:pPr>
                    <w:jc w:val="center"/>
                    <w:rPr>
                      <w:color w:val="ED7D31" w:themeColor="accent2"/>
                      <w:sz w:val="18"/>
                      <w:szCs w:val="18"/>
                    </w:rPr>
                  </w:pPr>
                  <w:r w:rsidRPr="00C04020">
                    <w:rPr>
                      <w:color w:val="ED7D31" w:themeColor="accent2"/>
                      <w:sz w:val="18"/>
                      <w:szCs w:val="18"/>
                    </w:rPr>
                    <w:t>Poh Kok</w:t>
                  </w:r>
                </w:p>
              </w:tc>
              <w:tc>
                <w:tcPr>
                  <w:tcW w:w="1452" w:type="dxa"/>
                </w:tcPr>
                <w:p w14:paraId="08BA5AD3" w14:textId="77777777" w:rsidR="009F3FEC" w:rsidRPr="00C04020" w:rsidRDefault="009F3FEC" w:rsidP="009F3FEC">
                  <w:pPr>
                    <w:jc w:val="center"/>
                    <w:rPr>
                      <w:color w:val="ED7D31" w:themeColor="accent2"/>
                      <w:sz w:val="18"/>
                      <w:szCs w:val="18"/>
                    </w:rPr>
                  </w:pPr>
                </w:p>
              </w:tc>
              <w:tc>
                <w:tcPr>
                  <w:tcW w:w="1498" w:type="dxa"/>
                </w:tcPr>
                <w:p w14:paraId="703B040D" w14:textId="77777777" w:rsidR="009F3FEC" w:rsidRPr="00C04020" w:rsidRDefault="009F3FEC" w:rsidP="009F3FEC">
                  <w:pPr>
                    <w:jc w:val="center"/>
                    <w:rPr>
                      <w:color w:val="ED7D31" w:themeColor="accent2"/>
                      <w:sz w:val="18"/>
                      <w:szCs w:val="18"/>
                    </w:rPr>
                  </w:pPr>
                </w:p>
              </w:tc>
            </w:tr>
            <w:tr w:rsidR="00C04020" w14:paraId="1FD50F8A" w14:textId="77777777" w:rsidTr="00B90575">
              <w:tc>
                <w:tcPr>
                  <w:tcW w:w="1497" w:type="dxa"/>
                </w:tcPr>
                <w:p w14:paraId="518FBDF8" w14:textId="742EFFD7" w:rsidR="009F3FEC" w:rsidRPr="00C04020" w:rsidRDefault="009F3FEC" w:rsidP="009F3FEC">
                  <w:pPr>
                    <w:jc w:val="center"/>
                    <w:rPr>
                      <w:color w:val="ED7D31" w:themeColor="accent2"/>
                      <w:sz w:val="18"/>
                      <w:szCs w:val="18"/>
                    </w:rPr>
                  </w:pPr>
                  <w:r w:rsidRPr="00C04020">
                    <w:rPr>
                      <w:color w:val="ED7D31" w:themeColor="accent2"/>
                      <w:sz w:val="18"/>
                      <w:szCs w:val="18"/>
                    </w:rPr>
                    <w:t>Last Name (Surname)</w:t>
                  </w:r>
                </w:p>
              </w:tc>
              <w:tc>
                <w:tcPr>
                  <w:tcW w:w="1656" w:type="dxa"/>
                </w:tcPr>
                <w:p w14:paraId="1277A7EA" w14:textId="61F5DAF2" w:rsidR="009F3FEC" w:rsidRPr="00C04020" w:rsidRDefault="000148D8" w:rsidP="009F3FEC">
                  <w:pPr>
                    <w:jc w:val="center"/>
                    <w:rPr>
                      <w:color w:val="ED7D31" w:themeColor="accent2"/>
                      <w:sz w:val="18"/>
                      <w:szCs w:val="18"/>
                    </w:rPr>
                  </w:pPr>
                  <w:r w:rsidRPr="00C04020">
                    <w:rPr>
                      <w:rFonts w:ascii="Liberation Serif" w:hAnsi="Liberation Serif"/>
                      <w:color w:val="ED7D31" w:themeColor="accent2"/>
                      <w:sz w:val="18"/>
                      <w:szCs w:val="18"/>
                    </w:rPr>
                    <w:t>Koziniec</w:t>
                  </w:r>
                </w:p>
              </w:tc>
              <w:tc>
                <w:tcPr>
                  <w:tcW w:w="1505" w:type="dxa"/>
                </w:tcPr>
                <w:p w14:paraId="1371872A" w14:textId="528F765F" w:rsidR="009F3FEC" w:rsidRPr="00C04020" w:rsidRDefault="00761A9B" w:rsidP="009F3FEC">
                  <w:pPr>
                    <w:jc w:val="center"/>
                    <w:rPr>
                      <w:color w:val="ED7D31" w:themeColor="accent2"/>
                      <w:sz w:val="18"/>
                      <w:szCs w:val="18"/>
                    </w:rPr>
                  </w:pPr>
                  <w:r w:rsidRPr="00C04020">
                    <w:rPr>
                      <w:color w:val="ED7D31" w:themeColor="accent2"/>
                      <w:sz w:val="18"/>
                      <w:szCs w:val="18"/>
                    </w:rPr>
                    <w:t>Cole</w:t>
                  </w:r>
                </w:p>
              </w:tc>
              <w:tc>
                <w:tcPr>
                  <w:tcW w:w="1516" w:type="dxa"/>
                </w:tcPr>
                <w:p w14:paraId="055B10DB" w14:textId="43A3DCB7" w:rsidR="009F3FEC" w:rsidRPr="00C04020" w:rsidRDefault="00761A9B" w:rsidP="009F3FEC">
                  <w:pPr>
                    <w:jc w:val="center"/>
                    <w:rPr>
                      <w:color w:val="ED7D31" w:themeColor="accent2"/>
                      <w:sz w:val="18"/>
                      <w:szCs w:val="18"/>
                    </w:rPr>
                  </w:pPr>
                  <w:r w:rsidRPr="00C04020">
                    <w:rPr>
                      <w:color w:val="ED7D31" w:themeColor="accent2"/>
                      <w:sz w:val="18"/>
                      <w:szCs w:val="18"/>
                    </w:rPr>
                    <w:t>Loo</w:t>
                  </w:r>
                </w:p>
              </w:tc>
              <w:tc>
                <w:tcPr>
                  <w:tcW w:w="1452" w:type="dxa"/>
                </w:tcPr>
                <w:p w14:paraId="11A256B0" w14:textId="77777777" w:rsidR="009F3FEC" w:rsidRPr="00C04020" w:rsidRDefault="009F3FEC" w:rsidP="009F3FEC">
                  <w:pPr>
                    <w:jc w:val="center"/>
                    <w:rPr>
                      <w:color w:val="ED7D31" w:themeColor="accent2"/>
                      <w:sz w:val="18"/>
                      <w:szCs w:val="18"/>
                    </w:rPr>
                  </w:pPr>
                </w:p>
              </w:tc>
              <w:tc>
                <w:tcPr>
                  <w:tcW w:w="1498" w:type="dxa"/>
                </w:tcPr>
                <w:p w14:paraId="1BE44919" w14:textId="77777777" w:rsidR="009F3FEC" w:rsidRPr="00C04020" w:rsidRDefault="009F3FEC" w:rsidP="009F3FEC">
                  <w:pPr>
                    <w:jc w:val="center"/>
                    <w:rPr>
                      <w:color w:val="ED7D31" w:themeColor="accent2"/>
                      <w:sz w:val="18"/>
                      <w:szCs w:val="18"/>
                    </w:rPr>
                  </w:pPr>
                </w:p>
              </w:tc>
            </w:tr>
            <w:tr w:rsidR="00C04020" w14:paraId="30E5C488" w14:textId="77777777" w:rsidTr="00B90575">
              <w:tc>
                <w:tcPr>
                  <w:tcW w:w="1497" w:type="dxa"/>
                </w:tcPr>
                <w:p w14:paraId="3E3FFD5E" w14:textId="77777777" w:rsidR="009F3FEC" w:rsidRPr="00C04020" w:rsidRDefault="009F3FEC" w:rsidP="009F3FEC">
                  <w:pPr>
                    <w:jc w:val="center"/>
                    <w:rPr>
                      <w:color w:val="ED7D31" w:themeColor="accent2"/>
                      <w:sz w:val="18"/>
                      <w:szCs w:val="18"/>
                    </w:rPr>
                  </w:pPr>
                  <w:r w:rsidRPr="00C04020">
                    <w:rPr>
                      <w:color w:val="ED7D31" w:themeColor="accent2"/>
                      <w:sz w:val="18"/>
                      <w:szCs w:val="18"/>
                    </w:rPr>
                    <w:t>Email Address</w:t>
                  </w:r>
                </w:p>
                <w:p w14:paraId="4BC1D13D" w14:textId="69DA2751" w:rsidR="009F3FEC" w:rsidRPr="00C04020" w:rsidRDefault="009F3FEC" w:rsidP="009F3FEC">
                  <w:pPr>
                    <w:jc w:val="center"/>
                    <w:rPr>
                      <w:color w:val="ED7D31" w:themeColor="accent2"/>
                      <w:sz w:val="18"/>
                      <w:szCs w:val="18"/>
                    </w:rPr>
                  </w:pPr>
                </w:p>
              </w:tc>
              <w:tc>
                <w:tcPr>
                  <w:tcW w:w="1656" w:type="dxa"/>
                </w:tcPr>
                <w:p w14:paraId="6584DC29" w14:textId="7141C3AC" w:rsidR="009F3FEC" w:rsidRPr="00C04020" w:rsidRDefault="004B3092" w:rsidP="009F3FEC">
                  <w:pPr>
                    <w:jc w:val="center"/>
                    <w:rPr>
                      <w:color w:val="ED7D31" w:themeColor="accent2"/>
                      <w:sz w:val="18"/>
                      <w:szCs w:val="18"/>
                    </w:rPr>
                  </w:pPr>
                  <w:r w:rsidRPr="00C04020">
                    <w:rPr>
                      <w:color w:val="ED7D31" w:themeColor="accent2"/>
                      <w:sz w:val="18"/>
                      <w:szCs w:val="18"/>
                    </w:rPr>
                    <w:t>Terry@a.com</w:t>
                  </w:r>
                </w:p>
              </w:tc>
              <w:tc>
                <w:tcPr>
                  <w:tcW w:w="1505" w:type="dxa"/>
                </w:tcPr>
                <w:p w14:paraId="34FF0A48" w14:textId="1B5C72EA" w:rsidR="009F3FEC" w:rsidRPr="00C04020" w:rsidRDefault="00A51E7B" w:rsidP="009F3FEC">
                  <w:pPr>
                    <w:jc w:val="center"/>
                    <w:rPr>
                      <w:color w:val="ED7D31" w:themeColor="accent2"/>
                      <w:sz w:val="18"/>
                      <w:szCs w:val="18"/>
                    </w:rPr>
                  </w:pPr>
                  <w:r w:rsidRPr="00C04020">
                    <w:rPr>
                      <w:color w:val="ED7D31" w:themeColor="accent2"/>
                      <w:sz w:val="18"/>
                      <w:szCs w:val="18"/>
                    </w:rPr>
                    <w:t>peter@a.com</w:t>
                  </w:r>
                </w:p>
              </w:tc>
              <w:tc>
                <w:tcPr>
                  <w:tcW w:w="1516" w:type="dxa"/>
                </w:tcPr>
                <w:p w14:paraId="373A2986" w14:textId="4D1388CA" w:rsidR="009F3FEC" w:rsidRPr="00C04020" w:rsidRDefault="00A51E7B" w:rsidP="009F3FEC">
                  <w:pPr>
                    <w:jc w:val="center"/>
                    <w:rPr>
                      <w:color w:val="ED7D31" w:themeColor="accent2"/>
                      <w:sz w:val="18"/>
                      <w:szCs w:val="18"/>
                    </w:rPr>
                  </w:pPr>
                  <w:r w:rsidRPr="00C04020">
                    <w:rPr>
                      <w:color w:val="ED7D31" w:themeColor="accent2"/>
                      <w:sz w:val="18"/>
                      <w:szCs w:val="18"/>
                    </w:rPr>
                    <w:t>loo@a.com</w:t>
                  </w:r>
                </w:p>
              </w:tc>
              <w:tc>
                <w:tcPr>
                  <w:tcW w:w="1452" w:type="dxa"/>
                </w:tcPr>
                <w:p w14:paraId="4D57CA74" w14:textId="77777777" w:rsidR="009F3FEC" w:rsidRPr="00C04020" w:rsidRDefault="009F3FEC" w:rsidP="009F3FEC">
                  <w:pPr>
                    <w:jc w:val="center"/>
                    <w:rPr>
                      <w:color w:val="ED7D31" w:themeColor="accent2"/>
                      <w:sz w:val="18"/>
                      <w:szCs w:val="18"/>
                    </w:rPr>
                  </w:pPr>
                </w:p>
              </w:tc>
              <w:tc>
                <w:tcPr>
                  <w:tcW w:w="1498" w:type="dxa"/>
                </w:tcPr>
                <w:p w14:paraId="3BFE96A3" w14:textId="77777777" w:rsidR="009F3FEC" w:rsidRPr="00C04020" w:rsidRDefault="009F3FEC" w:rsidP="009F3FEC">
                  <w:pPr>
                    <w:jc w:val="center"/>
                    <w:rPr>
                      <w:color w:val="ED7D31" w:themeColor="accent2"/>
                      <w:sz w:val="18"/>
                      <w:szCs w:val="18"/>
                    </w:rPr>
                  </w:pPr>
                </w:p>
              </w:tc>
            </w:tr>
            <w:tr w:rsidR="00C04020" w14:paraId="39055683" w14:textId="77777777" w:rsidTr="00B90575">
              <w:tc>
                <w:tcPr>
                  <w:tcW w:w="1497" w:type="dxa"/>
                </w:tcPr>
                <w:p w14:paraId="197575F9" w14:textId="77777777" w:rsidR="009F3FEC" w:rsidRPr="00C04020" w:rsidRDefault="009F3FEC" w:rsidP="009F3FEC">
                  <w:pPr>
                    <w:jc w:val="center"/>
                    <w:rPr>
                      <w:color w:val="ED7D31" w:themeColor="accent2"/>
                      <w:sz w:val="18"/>
                      <w:szCs w:val="18"/>
                    </w:rPr>
                  </w:pPr>
                  <w:r w:rsidRPr="00C04020">
                    <w:rPr>
                      <w:color w:val="ED7D31" w:themeColor="accent2"/>
                      <w:sz w:val="18"/>
                      <w:szCs w:val="18"/>
                    </w:rPr>
                    <w:t>Hand Phone</w:t>
                  </w:r>
                </w:p>
                <w:p w14:paraId="3B1E67F2" w14:textId="1B294936" w:rsidR="009F3FEC" w:rsidRPr="00C04020" w:rsidRDefault="009F3FEC" w:rsidP="009F3FEC">
                  <w:pPr>
                    <w:jc w:val="center"/>
                    <w:rPr>
                      <w:color w:val="ED7D31" w:themeColor="accent2"/>
                      <w:sz w:val="18"/>
                      <w:szCs w:val="18"/>
                    </w:rPr>
                  </w:pPr>
                  <w:r w:rsidRPr="00C04020">
                    <w:rPr>
                      <w:color w:val="ED7D31" w:themeColor="accent2"/>
                      <w:sz w:val="18"/>
                      <w:szCs w:val="18"/>
                    </w:rPr>
                    <w:t xml:space="preserve"> Number</w:t>
                  </w:r>
                </w:p>
              </w:tc>
              <w:tc>
                <w:tcPr>
                  <w:tcW w:w="1656" w:type="dxa"/>
                </w:tcPr>
                <w:p w14:paraId="18868F20" w14:textId="6788F64A" w:rsidR="009F3FEC" w:rsidRPr="00C04020" w:rsidRDefault="00A51E7B" w:rsidP="009F3FEC">
                  <w:pPr>
                    <w:jc w:val="center"/>
                    <w:rPr>
                      <w:color w:val="ED7D31" w:themeColor="accent2"/>
                      <w:sz w:val="18"/>
                      <w:szCs w:val="18"/>
                    </w:rPr>
                  </w:pPr>
                  <w:r w:rsidRPr="00C04020">
                    <w:rPr>
                      <w:color w:val="ED7D31" w:themeColor="accent2"/>
                      <w:sz w:val="18"/>
                      <w:szCs w:val="18"/>
                    </w:rPr>
                    <w:t>90000001</w:t>
                  </w:r>
                </w:p>
              </w:tc>
              <w:tc>
                <w:tcPr>
                  <w:tcW w:w="1505" w:type="dxa"/>
                </w:tcPr>
                <w:p w14:paraId="7D2D7ACA" w14:textId="5476B9DC" w:rsidR="009F3FEC" w:rsidRPr="00C04020" w:rsidRDefault="00A51E7B" w:rsidP="009F3FEC">
                  <w:pPr>
                    <w:jc w:val="center"/>
                    <w:rPr>
                      <w:color w:val="ED7D31" w:themeColor="accent2"/>
                      <w:sz w:val="18"/>
                      <w:szCs w:val="18"/>
                    </w:rPr>
                  </w:pPr>
                  <w:r w:rsidRPr="00C04020">
                    <w:rPr>
                      <w:color w:val="ED7D31" w:themeColor="accent2"/>
                      <w:sz w:val="18"/>
                      <w:szCs w:val="18"/>
                    </w:rPr>
                    <w:t>90000002</w:t>
                  </w:r>
                </w:p>
              </w:tc>
              <w:tc>
                <w:tcPr>
                  <w:tcW w:w="1516" w:type="dxa"/>
                </w:tcPr>
                <w:p w14:paraId="54CC921D" w14:textId="4759303C" w:rsidR="009F3FEC" w:rsidRPr="00C04020" w:rsidRDefault="00A51E7B" w:rsidP="009F3FEC">
                  <w:pPr>
                    <w:jc w:val="center"/>
                    <w:rPr>
                      <w:color w:val="ED7D31" w:themeColor="accent2"/>
                      <w:sz w:val="18"/>
                      <w:szCs w:val="18"/>
                    </w:rPr>
                  </w:pPr>
                  <w:r w:rsidRPr="00C04020">
                    <w:rPr>
                      <w:color w:val="ED7D31" w:themeColor="accent2"/>
                      <w:sz w:val="18"/>
                      <w:szCs w:val="18"/>
                    </w:rPr>
                    <w:t>90000003</w:t>
                  </w:r>
                </w:p>
              </w:tc>
              <w:tc>
                <w:tcPr>
                  <w:tcW w:w="1452" w:type="dxa"/>
                </w:tcPr>
                <w:p w14:paraId="470E50C1" w14:textId="77777777" w:rsidR="009F3FEC" w:rsidRPr="00C04020" w:rsidRDefault="009F3FEC" w:rsidP="009F3FEC">
                  <w:pPr>
                    <w:jc w:val="center"/>
                    <w:rPr>
                      <w:color w:val="ED7D31" w:themeColor="accent2"/>
                      <w:sz w:val="18"/>
                      <w:szCs w:val="18"/>
                    </w:rPr>
                  </w:pPr>
                </w:p>
              </w:tc>
              <w:tc>
                <w:tcPr>
                  <w:tcW w:w="1498" w:type="dxa"/>
                </w:tcPr>
                <w:p w14:paraId="0B3CDD60" w14:textId="77777777" w:rsidR="009F3FEC" w:rsidRPr="00C04020" w:rsidRDefault="009F3FEC" w:rsidP="009F3FEC">
                  <w:pPr>
                    <w:jc w:val="center"/>
                    <w:rPr>
                      <w:color w:val="ED7D31" w:themeColor="accent2"/>
                      <w:sz w:val="18"/>
                      <w:szCs w:val="18"/>
                    </w:rPr>
                  </w:pPr>
                </w:p>
              </w:tc>
            </w:tr>
            <w:tr w:rsidR="00C04020" w14:paraId="1BDA7AC1" w14:textId="77777777" w:rsidTr="00B90575">
              <w:tc>
                <w:tcPr>
                  <w:tcW w:w="1497" w:type="dxa"/>
                </w:tcPr>
                <w:p w14:paraId="1CD4A0A1" w14:textId="0C41EFC4" w:rsidR="009F3FEC" w:rsidRPr="00C04020" w:rsidRDefault="009F3FEC" w:rsidP="009F3FEC">
                  <w:pPr>
                    <w:jc w:val="center"/>
                    <w:rPr>
                      <w:color w:val="ED7D31" w:themeColor="accent2"/>
                      <w:sz w:val="18"/>
                      <w:szCs w:val="18"/>
                    </w:rPr>
                  </w:pPr>
                  <w:r w:rsidRPr="00C04020">
                    <w:rPr>
                      <w:color w:val="ED7D31" w:themeColor="accent2"/>
                      <w:sz w:val="18"/>
                      <w:szCs w:val="18"/>
                    </w:rPr>
                    <w:t>Role Dropdown</w:t>
                  </w:r>
                </w:p>
              </w:tc>
              <w:tc>
                <w:tcPr>
                  <w:tcW w:w="1656" w:type="dxa"/>
                </w:tcPr>
                <w:p w14:paraId="24230D71" w14:textId="137833A8" w:rsidR="009F3FEC" w:rsidRPr="00C04020" w:rsidRDefault="004B3092" w:rsidP="009F3FEC">
                  <w:pPr>
                    <w:jc w:val="center"/>
                    <w:rPr>
                      <w:color w:val="ED7D31" w:themeColor="accent2"/>
                      <w:sz w:val="18"/>
                      <w:szCs w:val="18"/>
                    </w:rPr>
                  </w:pPr>
                  <w:r w:rsidRPr="00C04020">
                    <w:rPr>
                      <w:color w:val="ED7D31" w:themeColor="accent2"/>
                      <w:sz w:val="18"/>
                      <w:szCs w:val="18"/>
                    </w:rPr>
                    <w:t>System Admin</w:t>
                  </w:r>
                </w:p>
              </w:tc>
              <w:tc>
                <w:tcPr>
                  <w:tcW w:w="1505" w:type="dxa"/>
                </w:tcPr>
                <w:p w14:paraId="6FC7706E" w14:textId="5885CE11" w:rsidR="009F3FEC" w:rsidRPr="00C04020" w:rsidRDefault="000148D8" w:rsidP="009F3FEC">
                  <w:pPr>
                    <w:jc w:val="center"/>
                    <w:rPr>
                      <w:color w:val="ED7D31" w:themeColor="accent2"/>
                      <w:sz w:val="18"/>
                      <w:szCs w:val="18"/>
                    </w:rPr>
                  </w:pPr>
                  <w:r w:rsidRPr="00C04020">
                    <w:rPr>
                      <w:color w:val="ED7D31" w:themeColor="accent2"/>
                      <w:sz w:val="18"/>
                      <w:szCs w:val="18"/>
                    </w:rPr>
                    <w:t>UC</w:t>
                  </w:r>
                </w:p>
              </w:tc>
              <w:tc>
                <w:tcPr>
                  <w:tcW w:w="1516" w:type="dxa"/>
                </w:tcPr>
                <w:p w14:paraId="513117A2" w14:textId="1C9E83C5" w:rsidR="009F3FEC" w:rsidRPr="00C04020" w:rsidRDefault="000148D8" w:rsidP="009F3FEC">
                  <w:pPr>
                    <w:jc w:val="center"/>
                    <w:rPr>
                      <w:color w:val="ED7D31" w:themeColor="accent2"/>
                      <w:sz w:val="18"/>
                      <w:szCs w:val="18"/>
                    </w:rPr>
                  </w:pPr>
                  <w:r w:rsidRPr="00C04020">
                    <w:rPr>
                      <w:color w:val="ED7D31" w:themeColor="accent2"/>
                      <w:sz w:val="18"/>
                      <w:szCs w:val="18"/>
                    </w:rPr>
                    <w:t>Lecturer</w:t>
                  </w:r>
                </w:p>
              </w:tc>
              <w:tc>
                <w:tcPr>
                  <w:tcW w:w="1452" w:type="dxa"/>
                </w:tcPr>
                <w:p w14:paraId="63647C70" w14:textId="77777777" w:rsidR="009F3FEC" w:rsidRPr="00C04020" w:rsidRDefault="009F3FEC" w:rsidP="009F3FEC">
                  <w:pPr>
                    <w:jc w:val="center"/>
                    <w:rPr>
                      <w:color w:val="ED7D31" w:themeColor="accent2"/>
                      <w:sz w:val="18"/>
                      <w:szCs w:val="18"/>
                    </w:rPr>
                  </w:pPr>
                </w:p>
              </w:tc>
              <w:tc>
                <w:tcPr>
                  <w:tcW w:w="1498" w:type="dxa"/>
                </w:tcPr>
                <w:p w14:paraId="2106C5AE" w14:textId="77777777" w:rsidR="009F3FEC" w:rsidRPr="00C04020" w:rsidRDefault="009F3FEC" w:rsidP="009F3FEC">
                  <w:pPr>
                    <w:jc w:val="center"/>
                    <w:rPr>
                      <w:color w:val="ED7D31" w:themeColor="accent2"/>
                      <w:sz w:val="18"/>
                      <w:szCs w:val="18"/>
                    </w:rPr>
                  </w:pPr>
                </w:p>
              </w:tc>
            </w:tr>
            <w:tr w:rsidR="00C04020" w14:paraId="4490CEDB" w14:textId="77777777" w:rsidTr="00B90575">
              <w:tc>
                <w:tcPr>
                  <w:tcW w:w="1497" w:type="dxa"/>
                </w:tcPr>
                <w:p w14:paraId="27A41016" w14:textId="0C79CCFA" w:rsidR="009F3FEC" w:rsidRPr="00C04020" w:rsidRDefault="009F3FEC" w:rsidP="009F3FEC">
                  <w:pPr>
                    <w:jc w:val="center"/>
                    <w:rPr>
                      <w:color w:val="ED7D31" w:themeColor="accent2"/>
                      <w:sz w:val="18"/>
                      <w:szCs w:val="18"/>
                    </w:rPr>
                  </w:pPr>
                  <w:r w:rsidRPr="00C04020">
                    <w:rPr>
                      <w:color w:val="ED7D31" w:themeColor="accent2"/>
                      <w:sz w:val="18"/>
                      <w:szCs w:val="18"/>
                    </w:rPr>
                    <w:t>Residential Location Dropdown</w:t>
                  </w:r>
                </w:p>
              </w:tc>
              <w:tc>
                <w:tcPr>
                  <w:tcW w:w="1656" w:type="dxa"/>
                </w:tcPr>
                <w:p w14:paraId="5C09EAE4" w14:textId="24E74772" w:rsidR="009F3FEC" w:rsidRPr="00C04020" w:rsidRDefault="004B3092" w:rsidP="009F3FEC">
                  <w:pPr>
                    <w:jc w:val="center"/>
                    <w:rPr>
                      <w:color w:val="ED7D31" w:themeColor="accent2"/>
                      <w:sz w:val="18"/>
                      <w:szCs w:val="18"/>
                    </w:rPr>
                  </w:pPr>
                  <w:r w:rsidRPr="00C04020">
                    <w:rPr>
                      <w:color w:val="ED7D31" w:themeColor="accent2"/>
                      <w:sz w:val="18"/>
                      <w:szCs w:val="18"/>
                    </w:rPr>
                    <w:t>null</w:t>
                  </w:r>
                </w:p>
              </w:tc>
              <w:tc>
                <w:tcPr>
                  <w:tcW w:w="1505" w:type="dxa"/>
                </w:tcPr>
                <w:p w14:paraId="038510F0" w14:textId="280C6AD6"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516" w:type="dxa"/>
                </w:tcPr>
                <w:p w14:paraId="22E76E14" w14:textId="7F6B5EE4"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452" w:type="dxa"/>
                </w:tcPr>
                <w:p w14:paraId="2376B329" w14:textId="77777777" w:rsidR="009F3FEC" w:rsidRPr="00C04020" w:rsidRDefault="009F3FEC" w:rsidP="009F3FEC">
                  <w:pPr>
                    <w:jc w:val="center"/>
                    <w:rPr>
                      <w:color w:val="ED7D31" w:themeColor="accent2"/>
                      <w:sz w:val="18"/>
                      <w:szCs w:val="18"/>
                    </w:rPr>
                  </w:pPr>
                </w:p>
              </w:tc>
              <w:tc>
                <w:tcPr>
                  <w:tcW w:w="1498" w:type="dxa"/>
                </w:tcPr>
                <w:p w14:paraId="1BC3E0B9" w14:textId="77777777" w:rsidR="009F3FEC" w:rsidRPr="00C04020" w:rsidRDefault="009F3FEC" w:rsidP="009F3FEC">
                  <w:pPr>
                    <w:jc w:val="center"/>
                    <w:rPr>
                      <w:color w:val="ED7D31" w:themeColor="accent2"/>
                      <w:sz w:val="18"/>
                      <w:szCs w:val="18"/>
                    </w:rPr>
                  </w:pPr>
                </w:p>
              </w:tc>
            </w:tr>
            <w:tr w:rsidR="00C04020" w14:paraId="7CCB7D98" w14:textId="77777777" w:rsidTr="00B90575">
              <w:tc>
                <w:tcPr>
                  <w:tcW w:w="1497" w:type="dxa"/>
                </w:tcPr>
                <w:p w14:paraId="1BF19EB7" w14:textId="77777777" w:rsidR="009F3FEC" w:rsidRPr="00C04020" w:rsidRDefault="009F3FEC" w:rsidP="009F3FEC">
                  <w:pPr>
                    <w:jc w:val="center"/>
                    <w:rPr>
                      <w:color w:val="ED7D31" w:themeColor="accent2"/>
                      <w:sz w:val="18"/>
                      <w:szCs w:val="18"/>
                    </w:rPr>
                  </w:pPr>
                  <w:r w:rsidRPr="00C04020">
                    <w:rPr>
                      <w:color w:val="ED7D31" w:themeColor="accent2"/>
                      <w:sz w:val="18"/>
                      <w:szCs w:val="18"/>
                    </w:rPr>
                    <w:t>Full Address</w:t>
                  </w:r>
                </w:p>
                <w:p w14:paraId="025C8380" w14:textId="3A5BC0B1" w:rsidR="009F3FEC" w:rsidRPr="00C04020" w:rsidRDefault="009F3FEC" w:rsidP="009F3FEC">
                  <w:pPr>
                    <w:jc w:val="center"/>
                    <w:rPr>
                      <w:color w:val="ED7D31" w:themeColor="accent2"/>
                      <w:sz w:val="18"/>
                      <w:szCs w:val="18"/>
                    </w:rPr>
                  </w:pPr>
                </w:p>
              </w:tc>
              <w:tc>
                <w:tcPr>
                  <w:tcW w:w="1656" w:type="dxa"/>
                </w:tcPr>
                <w:p w14:paraId="322D741B" w14:textId="7CB0169C" w:rsidR="009F3FEC" w:rsidRPr="00C04020" w:rsidRDefault="004B3092" w:rsidP="009F3FEC">
                  <w:pPr>
                    <w:jc w:val="center"/>
                    <w:rPr>
                      <w:color w:val="ED7D31" w:themeColor="accent2"/>
                      <w:sz w:val="18"/>
                      <w:szCs w:val="18"/>
                    </w:rPr>
                  </w:pPr>
                  <w:r w:rsidRPr="00C04020">
                    <w:rPr>
                      <w:color w:val="ED7D31" w:themeColor="accent2"/>
                      <w:sz w:val="18"/>
                      <w:szCs w:val="18"/>
                    </w:rPr>
                    <w:t>null</w:t>
                  </w:r>
                </w:p>
              </w:tc>
              <w:tc>
                <w:tcPr>
                  <w:tcW w:w="1505" w:type="dxa"/>
                </w:tcPr>
                <w:p w14:paraId="14CC08E7" w14:textId="55245826"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516" w:type="dxa"/>
                </w:tcPr>
                <w:p w14:paraId="727E4F45" w14:textId="6E568571"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452" w:type="dxa"/>
                </w:tcPr>
                <w:p w14:paraId="72B40399" w14:textId="77777777" w:rsidR="009F3FEC" w:rsidRPr="00C04020" w:rsidRDefault="009F3FEC" w:rsidP="009F3FEC">
                  <w:pPr>
                    <w:jc w:val="center"/>
                    <w:rPr>
                      <w:color w:val="ED7D31" w:themeColor="accent2"/>
                      <w:sz w:val="18"/>
                      <w:szCs w:val="18"/>
                    </w:rPr>
                  </w:pPr>
                </w:p>
              </w:tc>
              <w:tc>
                <w:tcPr>
                  <w:tcW w:w="1498" w:type="dxa"/>
                </w:tcPr>
                <w:p w14:paraId="7EFAF665" w14:textId="67025026" w:rsidR="009F3FEC" w:rsidRPr="00C04020" w:rsidRDefault="009F3FEC" w:rsidP="009F3FEC">
                  <w:pPr>
                    <w:jc w:val="center"/>
                    <w:rPr>
                      <w:color w:val="ED7D31" w:themeColor="accent2"/>
                      <w:sz w:val="18"/>
                      <w:szCs w:val="18"/>
                    </w:rPr>
                  </w:pPr>
                  <w:r w:rsidRPr="00C04020">
                    <w:rPr>
                      <w:color w:val="ED7D31" w:themeColor="accent2"/>
                      <w:sz w:val="18"/>
                      <w:szCs w:val="18"/>
                    </w:rPr>
                    <w:t>Standby for user with overseas address different format</w:t>
                  </w:r>
                </w:p>
              </w:tc>
            </w:tr>
            <w:tr w:rsidR="00C04020" w14:paraId="5FB1B5A2" w14:textId="77777777" w:rsidTr="00B90575">
              <w:tc>
                <w:tcPr>
                  <w:tcW w:w="1497" w:type="dxa"/>
                </w:tcPr>
                <w:p w14:paraId="259E28A1" w14:textId="6201ACB8" w:rsidR="009F3FEC" w:rsidRPr="00C04020" w:rsidRDefault="009F3FEC" w:rsidP="009F3FEC">
                  <w:pPr>
                    <w:jc w:val="center"/>
                    <w:rPr>
                      <w:color w:val="ED7D31" w:themeColor="accent2"/>
                      <w:sz w:val="18"/>
                      <w:szCs w:val="18"/>
                    </w:rPr>
                  </w:pPr>
                  <w:r w:rsidRPr="00C04020">
                    <w:rPr>
                      <w:color w:val="ED7D31" w:themeColor="accent2"/>
                      <w:sz w:val="18"/>
                      <w:szCs w:val="18"/>
                    </w:rPr>
                    <w:t>Street number</w:t>
                  </w:r>
                </w:p>
              </w:tc>
              <w:tc>
                <w:tcPr>
                  <w:tcW w:w="1656" w:type="dxa"/>
                </w:tcPr>
                <w:p w14:paraId="3F897E6E" w14:textId="0A604AF2" w:rsidR="009F3FEC" w:rsidRPr="00C04020" w:rsidRDefault="004B3092" w:rsidP="009F3FEC">
                  <w:pPr>
                    <w:jc w:val="center"/>
                    <w:rPr>
                      <w:color w:val="ED7D31" w:themeColor="accent2"/>
                      <w:sz w:val="18"/>
                      <w:szCs w:val="18"/>
                    </w:rPr>
                  </w:pPr>
                  <w:r w:rsidRPr="00C04020">
                    <w:rPr>
                      <w:color w:val="ED7D31" w:themeColor="accent2"/>
                      <w:sz w:val="18"/>
                      <w:szCs w:val="18"/>
                    </w:rPr>
                    <w:t>1</w:t>
                  </w:r>
                </w:p>
              </w:tc>
              <w:tc>
                <w:tcPr>
                  <w:tcW w:w="1505" w:type="dxa"/>
                </w:tcPr>
                <w:p w14:paraId="18C428EA" w14:textId="0907E375" w:rsidR="009F3FEC" w:rsidRPr="00C04020" w:rsidRDefault="000D470D" w:rsidP="009F3FEC">
                  <w:pPr>
                    <w:jc w:val="center"/>
                    <w:rPr>
                      <w:color w:val="ED7D31" w:themeColor="accent2"/>
                      <w:sz w:val="18"/>
                      <w:szCs w:val="18"/>
                    </w:rPr>
                  </w:pPr>
                  <w:r w:rsidRPr="00C04020">
                    <w:rPr>
                      <w:color w:val="ED7D31" w:themeColor="accent2"/>
                      <w:sz w:val="18"/>
                      <w:szCs w:val="18"/>
                    </w:rPr>
                    <w:t>2</w:t>
                  </w:r>
                </w:p>
              </w:tc>
              <w:tc>
                <w:tcPr>
                  <w:tcW w:w="1516" w:type="dxa"/>
                </w:tcPr>
                <w:p w14:paraId="38626283" w14:textId="084A1F83" w:rsidR="009F3FEC" w:rsidRPr="00C04020" w:rsidRDefault="000D470D" w:rsidP="009F3FEC">
                  <w:pPr>
                    <w:jc w:val="center"/>
                    <w:rPr>
                      <w:color w:val="ED7D31" w:themeColor="accent2"/>
                      <w:sz w:val="18"/>
                      <w:szCs w:val="18"/>
                    </w:rPr>
                  </w:pPr>
                  <w:r w:rsidRPr="00C04020">
                    <w:rPr>
                      <w:color w:val="ED7D31" w:themeColor="accent2"/>
                      <w:sz w:val="18"/>
                      <w:szCs w:val="18"/>
                    </w:rPr>
                    <w:t>3</w:t>
                  </w:r>
                </w:p>
              </w:tc>
              <w:tc>
                <w:tcPr>
                  <w:tcW w:w="1452" w:type="dxa"/>
                </w:tcPr>
                <w:p w14:paraId="316A1CB3" w14:textId="77777777" w:rsidR="009F3FEC" w:rsidRPr="00C04020" w:rsidRDefault="009F3FEC" w:rsidP="009F3FEC">
                  <w:pPr>
                    <w:jc w:val="center"/>
                    <w:rPr>
                      <w:color w:val="ED7D31" w:themeColor="accent2"/>
                      <w:sz w:val="18"/>
                      <w:szCs w:val="18"/>
                    </w:rPr>
                  </w:pPr>
                </w:p>
              </w:tc>
              <w:tc>
                <w:tcPr>
                  <w:tcW w:w="1498" w:type="dxa"/>
                </w:tcPr>
                <w:p w14:paraId="4EDBC216" w14:textId="3C186613" w:rsidR="009F3FEC" w:rsidRPr="00C04020" w:rsidRDefault="009F3FEC" w:rsidP="009F3FEC">
                  <w:pPr>
                    <w:jc w:val="center"/>
                    <w:rPr>
                      <w:color w:val="ED7D31" w:themeColor="accent2"/>
                      <w:sz w:val="18"/>
                      <w:szCs w:val="18"/>
                    </w:rPr>
                  </w:pPr>
                  <w:r w:rsidRPr="00C04020">
                    <w:rPr>
                      <w:color w:val="ED7D31" w:themeColor="accent2"/>
                      <w:sz w:val="18"/>
                      <w:szCs w:val="18"/>
                    </w:rPr>
                    <w:t>Loca address street number</w:t>
                  </w:r>
                </w:p>
              </w:tc>
            </w:tr>
            <w:tr w:rsidR="00C04020" w14:paraId="3AB36949" w14:textId="77777777" w:rsidTr="00B90575">
              <w:tc>
                <w:tcPr>
                  <w:tcW w:w="1497" w:type="dxa"/>
                </w:tcPr>
                <w:p w14:paraId="3F91FA6B" w14:textId="7382B3AC" w:rsidR="009F3FEC" w:rsidRPr="00C04020" w:rsidRDefault="009F3FEC" w:rsidP="009F3FEC">
                  <w:pPr>
                    <w:jc w:val="center"/>
                    <w:rPr>
                      <w:color w:val="ED7D31" w:themeColor="accent2"/>
                      <w:sz w:val="18"/>
                      <w:szCs w:val="18"/>
                    </w:rPr>
                  </w:pPr>
                  <w:r w:rsidRPr="00C04020">
                    <w:rPr>
                      <w:color w:val="ED7D31" w:themeColor="accent2"/>
                      <w:sz w:val="18"/>
                      <w:szCs w:val="18"/>
                    </w:rPr>
                    <w:t>Suburb dropdown</w:t>
                  </w:r>
                </w:p>
              </w:tc>
              <w:tc>
                <w:tcPr>
                  <w:tcW w:w="1656" w:type="dxa"/>
                </w:tcPr>
                <w:p w14:paraId="5E40AA4B" w14:textId="013F8458" w:rsidR="009F3FEC" w:rsidRPr="00C04020" w:rsidRDefault="004B3092" w:rsidP="009F3FEC">
                  <w:pPr>
                    <w:jc w:val="center"/>
                    <w:rPr>
                      <w:color w:val="ED7D31" w:themeColor="accent2"/>
                      <w:sz w:val="18"/>
                      <w:szCs w:val="18"/>
                    </w:rPr>
                  </w:pPr>
                  <w:r w:rsidRPr="00C04020">
                    <w:rPr>
                      <w:color w:val="ED7D31" w:themeColor="accent2"/>
                      <w:sz w:val="18"/>
                      <w:szCs w:val="18"/>
                    </w:rPr>
                    <w:t>Subiaco</w:t>
                  </w:r>
                </w:p>
              </w:tc>
              <w:tc>
                <w:tcPr>
                  <w:tcW w:w="1505" w:type="dxa"/>
                </w:tcPr>
                <w:p w14:paraId="71D1EDC3" w14:textId="3799EC20" w:rsidR="009F3FEC" w:rsidRPr="00C04020" w:rsidRDefault="000D470D" w:rsidP="009F3FEC">
                  <w:pPr>
                    <w:jc w:val="center"/>
                    <w:rPr>
                      <w:color w:val="ED7D31" w:themeColor="accent2"/>
                      <w:sz w:val="18"/>
                      <w:szCs w:val="18"/>
                    </w:rPr>
                  </w:pPr>
                  <w:r w:rsidRPr="00C04020">
                    <w:rPr>
                      <w:color w:val="ED7D31" w:themeColor="accent2"/>
                      <w:sz w:val="18"/>
                      <w:szCs w:val="18"/>
                    </w:rPr>
                    <w:t>Fermantle</w:t>
                  </w:r>
                </w:p>
              </w:tc>
              <w:tc>
                <w:tcPr>
                  <w:tcW w:w="1516" w:type="dxa"/>
                </w:tcPr>
                <w:p w14:paraId="1D9B4EF9" w14:textId="346CBE2C" w:rsidR="009F3FEC" w:rsidRPr="00C04020" w:rsidRDefault="00FD5968" w:rsidP="009F3FEC">
                  <w:pPr>
                    <w:jc w:val="center"/>
                    <w:rPr>
                      <w:color w:val="ED7D31" w:themeColor="accent2"/>
                      <w:sz w:val="18"/>
                      <w:szCs w:val="18"/>
                    </w:rPr>
                  </w:pPr>
                  <w:r w:rsidRPr="00C04020">
                    <w:rPr>
                      <w:color w:val="ED7D31" w:themeColor="accent2"/>
                      <w:sz w:val="18"/>
                      <w:szCs w:val="18"/>
                    </w:rPr>
                    <w:t>Cottesloe</w:t>
                  </w:r>
                </w:p>
              </w:tc>
              <w:tc>
                <w:tcPr>
                  <w:tcW w:w="1452" w:type="dxa"/>
                </w:tcPr>
                <w:p w14:paraId="6A31671E" w14:textId="77777777" w:rsidR="009F3FEC" w:rsidRPr="00C04020" w:rsidRDefault="009F3FEC" w:rsidP="009F3FEC">
                  <w:pPr>
                    <w:jc w:val="center"/>
                    <w:rPr>
                      <w:color w:val="ED7D31" w:themeColor="accent2"/>
                      <w:sz w:val="18"/>
                      <w:szCs w:val="18"/>
                    </w:rPr>
                  </w:pPr>
                </w:p>
              </w:tc>
              <w:tc>
                <w:tcPr>
                  <w:tcW w:w="1498" w:type="dxa"/>
                </w:tcPr>
                <w:p w14:paraId="044DE0BD" w14:textId="77777777" w:rsidR="009F3FEC" w:rsidRPr="00C04020" w:rsidRDefault="009F3FEC" w:rsidP="009F3FEC">
                  <w:pPr>
                    <w:jc w:val="center"/>
                    <w:rPr>
                      <w:color w:val="ED7D31" w:themeColor="accent2"/>
                      <w:sz w:val="18"/>
                      <w:szCs w:val="18"/>
                    </w:rPr>
                  </w:pPr>
                </w:p>
              </w:tc>
            </w:tr>
            <w:tr w:rsidR="00C04020" w14:paraId="05F96623" w14:textId="77777777" w:rsidTr="00B90575">
              <w:tc>
                <w:tcPr>
                  <w:tcW w:w="1497" w:type="dxa"/>
                </w:tcPr>
                <w:p w14:paraId="0FDAD8F5" w14:textId="0E7A3044" w:rsidR="009F3FEC" w:rsidRPr="00C04020" w:rsidRDefault="009F3FEC" w:rsidP="009F3FEC">
                  <w:pPr>
                    <w:jc w:val="center"/>
                    <w:rPr>
                      <w:color w:val="ED7D31" w:themeColor="accent2"/>
                      <w:sz w:val="18"/>
                      <w:szCs w:val="18"/>
                    </w:rPr>
                  </w:pPr>
                  <w:r w:rsidRPr="00C04020">
                    <w:rPr>
                      <w:color w:val="ED7D31" w:themeColor="accent2"/>
                      <w:sz w:val="18"/>
                      <w:szCs w:val="18"/>
                    </w:rPr>
                    <w:t>Street dropdown</w:t>
                  </w:r>
                </w:p>
              </w:tc>
              <w:tc>
                <w:tcPr>
                  <w:tcW w:w="1656" w:type="dxa"/>
                </w:tcPr>
                <w:p w14:paraId="59C1F4C3" w14:textId="15004606" w:rsidR="009F3FEC" w:rsidRPr="00C04020" w:rsidRDefault="004B3092" w:rsidP="009F3FEC">
                  <w:pPr>
                    <w:jc w:val="center"/>
                    <w:rPr>
                      <w:color w:val="ED7D31" w:themeColor="accent2"/>
                      <w:sz w:val="18"/>
                      <w:szCs w:val="18"/>
                    </w:rPr>
                  </w:pPr>
                  <w:r w:rsidRPr="00C04020">
                    <w:rPr>
                      <w:color w:val="ED7D31" w:themeColor="accent2"/>
                      <w:sz w:val="18"/>
                      <w:szCs w:val="18"/>
                    </w:rPr>
                    <w:t>Hay Street</w:t>
                  </w:r>
                </w:p>
              </w:tc>
              <w:tc>
                <w:tcPr>
                  <w:tcW w:w="1505" w:type="dxa"/>
                </w:tcPr>
                <w:p w14:paraId="483776B6" w14:textId="77777777" w:rsidR="009F3FEC" w:rsidRDefault="000D470D" w:rsidP="009F3FEC">
                  <w:pPr>
                    <w:jc w:val="center"/>
                    <w:rPr>
                      <w:color w:val="ED7D31" w:themeColor="accent2"/>
                      <w:sz w:val="18"/>
                      <w:szCs w:val="18"/>
                    </w:rPr>
                  </w:pPr>
                  <w:r w:rsidRPr="00C04020">
                    <w:rPr>
                      <w:color w:val="ED7D31" w:themeColor="accent2"/>
                      <w:sz w:val="18"/>
                      <w:szCs w:val="18"/>
                    </w:rPr>
                    <w:t>High Street</w:t>
                  </w:r>
                </w:p>
                <w:p w14:paraId="1ACC6B6A" w14:textId="77777777" w:rsidR="00C26AFA" w:rsidRDefault="00C26AFA" w:rsidP="009F3FEC">
                  <w:pPr>
                    <w:jc w:val="center"/>
                    <w:rPr>
                      <w:color w:val="ED7D31" w:themeColor="accent2"/>
                      <w:sz w:val="18"/>
                      <w:szCs w:val="18"/>
                    </w:rPr>
                  </w:pPr>
                </w:p>
                <w:p w14:paraId="29346735" w14:textId="77777777" w:rsidR="00C26AFA" w:rsidRDefault="00C26AFA" w:rsidP="009F3FEC">
                  <w:pPr>
                    <w:jc w:val="center"/>
                    <w:rPr>
                      <w:color w:val="ED7D31" w:themeColor="accent2"/>
                      <w:sz w:val="18"/>
                      <w:szCs w:val="18"/>
                    </w:rPr>
                  </w:pPr>
                  <w:r>
                    <w:rPr>
                      <w:color w:val="ED7D31" w:themeColor="accent2"/>
                      <w:sz w:val="18"/>
                      <w:szCs w:val="18"/>
                    </w:rPr>
                    <w:t>20240704 testing</w:t>
                  </w:r>
                </w:p>
                <w:p w14:paraId="34D22FF6" w14:textId="77777777" w:rsidR="00C26AFA" w:rsidRDefault="00C26AFA" w:rsidP="009F3FEC">
                  <w:pPr>
                    <w:jc w:val="center"/>
                    <w:rPr>
                      <w:color w:val="ED7D31" w:themeColor="accent2"/>
                      <w:sz w:val="18"/>
                      <w:szCs w:val="18"/>
                    </w:rPr>
                  </w:pPr>
                  <w:r>
                    <w:rPr>
                      <w:color w:val="ED7D31" w:themeColor="accent2"/>
                      <w:sz w:val="18"/>
                      <w:szCs w:val="18"/>
                    </w:rPr>
                    <w:t>High street did not appear.</w:t>
                  </w:r>
                </w:p>
                <w:p w14:paraId="00D7BACE" w14:textId="5D67C0E6" w:rsidR="00C26AFA" w:rsidRPr="00C04020" w:rsidRDefault="00C26AFA" w:rsidP="009F3FEC">
                  <w:pPr>
                    <w:jc w:val="center"/>
                    <w:rPr>
                      <w:color w:val="ED7D31" w:themeColor="accent2"/>
                      <w:sz w:val="18"/>
                      <w:szCs w:val="18"/>
                    </w:rPr>
                  </w:pPr>
                </w:p>
              </w:tc>
              <w:tc>
                <w:tcPr>
                  <w:tcW w:w="1516" w:type="dxa"/>
                </w:tcPr>
                <w:p w14:paraId="6F261BC4" w14:textId="5A84DA25" w:rsidR="009F3FEC" w:rsidRPr="00C04020" w:rsidRDefault="00FD5968" w:rsidP="009F3FEC">
                  <w:pPr>
                    <w:jc w:val="center"/>
                    <w:rPr>
                      <w:color w:val="ED7D31" w:themeColor="accent2"/>
                      <w:sz w:val="18"/>
                      <w:szCs w:val="18"/>
                    </w:rPr>
                  </w:pPr>
                  <w:r w:rsidRPr="00C04020">
                    <w:rPr>
                      <w:color w:val="ED7D31" w:themeColor="accent2"/>
                      <w:sz w:val="18"/>
                      <w:szCs w:val="18"/>
                    </w:rPr>
                    <w:t>Napier Street</w:t>
                  </w:r>
                </w:p>
              </w:tc>
              <w:tc>
                <w:tcPr>
                  <w:tcW w:w="1452" w:type="dxa"/>
                </w:tcPr>
                <w:p w14:paraId="2404317B" w14:textId="77777777" w:rsidR="009F3FEC" w:rsidRPr="00C04020" w:rsidRDefault="009F3FEC" w:rsidP="009F3FEC">
                  <w:pPr>
                    <w:jc w:val="center"/>
                    <w:rPr>
                      <w:color w:val="ED7D31" w:themeColor="accent2"/>
                      <w:sz w:val="18"/>
                      <w:szCs w:val="18"/>
                    </w:rPr>
                  </w:pPr>
                </w:p>
              </w:tc>
              <w:tc>
                <w:tcPr>
                  <w:tcW w:w="1498" w:type="dxa"/>
                </w:tcPr>
                <w:p w14:paraId="4FEB03B0" w14:textId="4670FBE5" w:rsidR="009F3FEC" w:rsidRPr="00C04020" w:rsidRDefault="009F3FEC" w:rsidP="009F3FEC">
                  <w:pPr>
                    <w:jc w:val="center"/>
                    <w:rPr>
                      <w:color w:val="ED7D31" w:themeColor="accent2"/>
                      <w:sz w:val="18"/>
                      <w:szCs w:val="18"/>
                    </w:rPr>
                  </w:pPr>
                  <w:r w:rsidRPr="00C04020">
                    <w:rPr>
                      <w:color w:val="ED7D31" w:themeColor="accent2"/>
                      <w:sz w:val="18"/>
                      <w:szCs w:val="18"/>
                    </w:rPr>
                    <w:t>Perth streets</w:t>
                  </w:r>
                </w:p>
              </w:tc>
            </w:tr>
            <w:tr w:rsidR="00C04020" w14:paraId="37C674E0" w14:textId="77777777" w:rsidTr="00B90575">
              <w:tc>
                <w:tcPr>
                  <w:tcW w:w="1497" w:type="dxa"/>
                </w:tcPr>
                <w:p w14:paraId="046D2AF5" w14:textId="77777777" w:rsidR="009F3FEC" w:rsidRPr="00C04020" w:rsidRDefault="009F3FEC" w:rsidP="009F3FEC">
                  <w:pPr>
                    <w:jc w:val="center"/>
                    <w:rPr>
                      <w:color w:val="ED7D31" w:themeColor="accent2"/>
                      <w:sz w:val="18"/>
                      <w:szCs w:val="18"/>
                    </w:rPr>
                  </w:pPr>
                  <w:r w:rsidRPr="00C04020">
                    <w:rPr>
                      <w:color w:val="ED7D31" w:themeColor="accent2"/>
                      <w:sz w:val="18"/>
                      <w:szCs w:val="18"/>
                    </w:rPr>
                    <w:t>Address line 1</w:t>
                  </w:r>
                </w:p>
                <w:p w14:paraId="58B5B63F" w14:textId="559E0E11" w:rsidR="004B3092" w:rsidRPr="00C04020" w:rsidRDefault="004B3092" w:rsidP="009F3FEC">
                  <w:pPr>
                    <w:jc w:val="center"/>
                    <w:rPr>
                      <w:color w:val="ED7D31" w:themeColor="accent2"/>
                      <w:sz w:val="18"/>
                      <w:szCs w:val="18"/>
                    </w:rPr>
                  </w:pPr>
                </w:p>
              </w:tc>
              <w:tc>
                <w:tcPr>
                  <w:tcW w:w="1656" w:type="dxa"/>
                </w:tcPr>
                <w:p w14:paraId="4E1D7C35" w14:textId="1A772A12" w:rsidR="009F3FEC" w:rsidRPr="00C04020" w:rsidRDefault="004B3092" w:rsidP="009F3FEC">
                  <w:pPr>
                    <w:jc w:val="center"/>
                    <w:rPr>
                      <w:color w:val="ED7D31" w:themeColor="accent2"/>
                      <w:sz w:val="18"/>
                      <w:szCs w:val="18"/>
                    </w:rPr>
                  </w:pPr>
                  <w:r w:rsidRPr="00C04020">
                    <w:rPr>
                      <w:color w:val="ED7D31" w:themeColor="accent2"/>
                      <w:sz w:val="18"/>
                      <w:szCs w:val="18"/>
                    </w:rPr>
                    <w:t>null</w:t>
                  </w:r>
                </w:p>
              </w:tc>
              <w:tc>
                <w:tcPr>
                  <w:tcW w:w="1505" w:type="dxa"/>
                </w:tcPr>
                <w:p w14:paraId="5C32D79E" w14:textId="3156F4C3"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516" w:type="dxa"/>
                </w:tcPr>
                <w:p w14:paraId="2586A47D" w14:textId="3245F13D"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452" w:type="dxa"/>
                </w:tcPr>
                <w:p w14:paraId="39610BF4" w14:textId="77777777" w:rsidR="009F3FEC" w:rsidRPr="00C04020" w:rsidRDefault="009F3FEC" w:rsidP="009F3FEC">
                  <w:pPr>
                    <w:jc w:val="center"/>
                    <w:rPr>
                      <w:color w:val="ED7D31" w:themeColor="accent2"/>
                      <w:sz w:val="18"/>
                      <w:szCs w:val="18"/>
                    </w:rPr>
                  </w:pPr>
                </w:p>
              </w:tc>
              <w:tc>
                <w:tcPr>
                  <w:tcW w:w="1498" w:type="dxa"/>
                </w:tcPr>
                <w:p w14:paraId="5B14607D" w14:textId="77777777" w:rsidR="009F3FEC" w:rsidRPr="00C04020" w:rsidRDefault="009F3FEC" w:rsidP="009F3FEC">
                  <w:pPr>
                    <w:jc w:val="center"/>
                    <w:rPr>
                      <w:color w:val="ED7D31" w:themeColor="accent2"/>
                      <w:sz w:val="18"/>
                      <w:szCs w:val="18"/>
                    </w:rPr>
                  </w:pPr>
                </w:p>
              </w:tc>
            </w:tr>
            <w:tr w:rsidR="00C04020" w14:paraId="14182B0B" w14:textId="77777777" w:rsidTr="00B90575">
              <w:tc>
                <w:tcPr>
                  <w:tcW w:w="1497" w:type="dxa"/>
                </w:tcPr>
                <w:p w14:paraId="399DBB52" w14:textId="77777777" w:rsidR="009F3FEC" w:rsidRPr="00C04020" w:rsidRDefault="009F3FEC" w:rsidP="009F3FEC">
                  <w:pPr>
                    <w:jc w:val="center"/>
                    <w:rPr>
                      <w:color w:val="ED7D31" w:themeColor="accent2"/>
                      <w:sz w:val="18"/>
                      <w:szCs w:val="18"/>
                    </w:rPr>
                  </w:pPr>
                  <w:r w:rsidRPr="00C04020">
                    <w:rPr>
                      <w:color w:val="ED7D31" w:themeColor="accent2"/>
                      <w:sz w:val="18"/>
                      <w:szCs w:val="18"/>
                    </w:rPr>
                    <w:t>Address line 2</w:t>
                  </w:r>
                </w:p>
                <w:p w14:paraId="537E8A91" w14:textId="575D527F" w:rsidR="004B3092" w:rsidRPr="00C04020" w:rsidRDefault="004B3092" w:rsidP="009F3FEC">
                  <w:pPr>
                    <w:jc w:val="center"/>
                    <w:rPr>
                      <w:color w:val="ED7D31" w:themeColor="accent2"/>
                      <w:sz w:val="18"/>
                      <w:szCs w:val="18"/>
                    </w:rPr>
                  </w:pPr>
                </w:p>
              </w:tc>
              <w:tc>
                <w:tcPr>
                  <w:tcW w:w="1656" w:type="dxa"/>
                </w:tcPr>
                <w:p w14:paraId="3896CAAC" w14:textId="28811ED0" w:rsidR="009F3FEC" w:rsidRPr="00C04020" w:rsidRDefault="004B3092" w:rsidP="009F3FEC">
                  <w:pPr>
                    <w:jc w:val="center"/>
                    <w:rPr>
                      <w:color w:val="ED7D31" w:themeColor="accent2"/>
                      <w:sz w:val="18"/>
                      <w:szCs w:val="18"/>
                    </w:rPr>
                  </w:pPr>
                  <w:r w:rsidRPr="00C04020">
                    <w:rPr>
                      <w:color w:val="ED7D31" w:themeColor="accent2"/>
                      <w:sz w:val="18"/>
                      <w:szCs w:val="18"/>
                    </w:rPr>
                    <w:t>null</w:t>
                  </w:r>
                </w:p>
              </w:tc>
              <w:tc>
                <w:tcPr>
                  <w:tcW w:w="1505" w:type="dxa"/>
                </w:tcPr>
                <w:p w14:paraId="0BE9F4D7" w14:textId="6FF8AE5C"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516" w:type="dxa"/>
                </w:tcPr>
                <w:p w14:paraId="2962931B" w14:textId="404487B4" w:rsidR="009F3FEC" w:rsidRPr="00C04020" w:rsidRDefault="000D470D" w:rsidP="009F3FEC">
                  <w:pPr>
                    <w:jc w:val="center"/>
                    <w:rPr>
                      <w:color w:val="ED7D31" w:themeColor="accent2"/>
                      <w:sz w:val="18"/>
                      <w:szCs w:val="18"/>
                    </w:rPr>
                  </w:pPr>
                  <w:r w:rsidRPr="00C04020">
                    <w:rPr>
                      <w:color w:val="ED7D31" w:themeColor="accent2"/>
                      <w:sz w:val="18"/>
                      <w:szCs w:val="18"/>
                    </w:rPr>
                    <w:t>null</w:t>
                  </w:r>
                </w:p>
              </w:tc>
              <w:tc>
                <w:tcPr>
                  <w:tcW w:w="1452" w:type="dxa"/>
                </w:tcPr>
                <w:p w14:paraId="45B232B9" w14:textId="77777777" w:rsidR="009F3FEC" w:rsidRPr="00C04020" w:rsidRDefault="009F3FEC" w:rsidP="009F3FEC">
                  <w:pPr>
                    <w:jc w:val="center"/>
                    <w:rPr>
                      <w:color w:val="ED7D31" w:themeColor="accent2"/>
                      <w:sz w:val="18"/>
                      <w:szCs w:val="18"/>
                    </w:rPr>
                  </w:pPr>
                </w:p>
              </w:tc>
              <w:tc>
                <w:tcPr>
                  <w:tcW w:w="1498" w:type="dxa"/>
                </w:tcPr>
                <w:p w14:paraId="6050BAB9" w14:textId="77777777" w:rsidR="009F3FEC" w:rsidRPr="00C04020" w:rsidRDefault="009F3FEC" w:rsidP="009F3FEC">
                  <w:pPr>
                    <w:jc w:val="center"/>
                    <w:rPr>
                      <w:color w:val="ED7D31" w:themeColor="accent2"/>
                      <w:sz w:val="18"/>
                      <w:szCs w:val="18"/>
                    </w:rPr>
                  </w:pPr>
                </w:p>
              </w:tc>
            </w:tr>
            <w:tr w:rsidR="00C04020" w14:paraId="60E0CCC1" w14:textId="77777777" w:rsidTr="00B90575">
              <w:tc>
                <w:tcPr>
                  <w:tcW w:w="1497" w:type="dxa"/>
                </w:tcPr>
                <w:p w14:paraId="7E3804AF" w14:textId="3C66BF44" w:rsidR="009F3FEC" w:rsidRPr="00C04020" w:rsidRDefault="009F3FEC" w:rsidP="009F3FEC">
                  <w:pPr>
                    <w:jc w:val="center"/>
                    <w:rPr>
                      <w:color w:val="ED7D31" w:themeColor="accent2"/>
                      <w:sz w:val="18"/>
                      <w:szCs w:val="18"/>
                    </w:rPr>
                  </w:pPr>
                  <w:r w:rsidRPr="00C04020">
                    <w:rPr>
                      <w:color w:val="ED7D31" w:themeColor="accent2"/>
                      <w:sz w:val="18"/>
                      <w:szCs w:val="18"/>
                    </w:rPr>
                    <w:t>Zip/Postal Code</w:t>
                  </w:r>
                </w:p>
              </w:tc>
              <w:tc>
                <w:tcPr>
                  <w:tcW w:w="1656" w:type="dxa"/>
                </w:tcPr>
                <w:p w14:paraId="4618968C" w14:textId="1AFC7008" w:rsidR="009F3FEC" w:rsidRPr="00C04020" w:rsidRDefault="00B90575" w:rsidP="009F3FEC">
                  <w:pPr>
                    <w:jc w:val="center"/>
                    <w:rPr>
                      <w:color w:val="ED7D31" w:themeColor="accent2"/>
                      <w:sz w:val="18"/>
                      <w:szCs w:val="18"/>
                    </w:rPr>
                  </w:pPr>
                  <w:r>
                    <w:rPr>
                      <w:color w:val="ED7D31" w:themeColor="accent2"/>
                      <w:sz w:val="18"/>
                      <w:szCs w:val="18"/>
                    </w:rPr>
                    <w:t>1111</w:t>
                  </w:r>
                </w:p>
              </w:tc>
              <w:tc>
                <w:tcPr>
                  <w:tcW w:w="1505" w:type="dxa"/>
                </w:tcPr>
                <w:p w14:paraId="38546522" w14:textId="6891C576" w:rsidR="009F3FEC" w:rsidRPr="00C04020" w:rsidRDefault="000D470D" w:rsidP="009F3FEC">
                  <w:pPr>
                    <w:jc w:val="center"/>
                    <w:rPr>
                      <w:color w:val="ED7D31" w:themeColor="accent2"/>
                      <w:sz w:val="18"/>
                      <w:szCs w:val="18"/>
                    </w:rPr>
                  </w:pPr>
                  <w:r w:rsidRPr="00C04020">
                    <w:rPr>
                      <w:color w:val="ED7D31" w:themeColor="accent2"/>
                      <w:sz w:val="18"/>
                      <w:szCs w:val="18"/>
                    </w:rPr>
                    <w:t>0002</w:t>
                  </w:r>
                </w:p>
              </w:tc>
              <w:tc>
                <w:tcPr>
                  <w:tcW w:w="1516" w:type="dxa"/>
                </w:tcPr>
                <w:p w14:paraId="18B88EE3" w14:textId="5176B052" w:rsidR="009F3FEC" w:rsidRPr="00C04020" w:rsidRDefault="000D470D" w:rsidP="009F3FEC">
                  <w:pPr>
                    <w:jc w:val="center"/>
                    <w:rPr>
                      <w:color w:val="ED7D31" w:themeColor="accent2"/>
                      <w:sz w:val="18"/>
                      <w:szCs w:val="18"/>
                    </w:rPr>
                  </w:pPr>
                  <w:r w:rsidRPr="00C04020">
                    <w:rPr>
                      <w:color w:val="ED7D31" w:themeColor="accent2"/>
                      <w:sz w:val="18"/>
                      <w:szCs w:val="18"/>
                    </w:rPr>
                    <w:t>0003</w:t>
                  </w:r>
                </w:p>
              </w:tc>
              <w:tc>
                <w:tcPr>
                  <w:tcW w:w="1452" w:type="dxa"/>
                </w:tcPr>
                <w:p w14:paraId="7B4E6384" w14:textId="77777777" w:rsidR="009F3FEC" w:rsidRPr="00C04020" w:rsidRDefault="009F3FEC" w:rsidP="009F3FEC">
                  <w:pPr>
                    <w:jc w:val="center"/>
                    <w:rPr>
                      <w:color w:val="ED7D31" w:themeColor="accent2"/>
                      <w:sz w:val="18"/>
                      <w:szCs w:val="18"/>
                    </w:rPr>
                  </w:pPr>
                </w:p>
              </w:tc>
              <w:tc>
                <w:tcPr>
                  <w:tcW w:w="1498" w:type="dxa"/>
                </w:tcPr>
                <w:p w14:paraId="094CC2FB" w14:textId="77777777" w:rsidR="009F3FEC" w:rsidRPr="00C04020" w:rsidRDefault="009F3FEC" w:rsidP="009F3FEC">
                  <w:pPr>
                    <w:jc w:val="center"/>
                    <w:rPr>
                      <w:color w:val="ED7D31" w:themeColor="accent2"/>
                      <w:sz w:val="18"/>
                      <w:szCs w:val="18"/>
                    </w:rPr>
                  </w:pPr>
                </w:p>
              </w:tc>
            </w:tr>
            <w:tr w:rsidR="00C04020" w14:paraId="4621DE1E" w14:textId="77777777" w:rsidTr="00B90575">
              <w:tc>
                <w:tcPr>
                  <w:tcW w:w="1497" w:type="dxa"/>
                </w:tcPr>
                <w:p w14:paraId="4CD43C78" w14:textId="77777777" w:rsidR="004B3092" w:rsidRPr="00C04020" w:rsidRDefault="009F3FEC" w:rsidP="009F3FEC">
                  <w:pPr>
                    <w:jc w:val="center"/>
                    <w:rPr>
                      <w:color w:val="ED7D31" w:themeColor="accent2"/>
                      <w:sz w:val="18"/>
                      <w:szCs w:val="18"/>
                    </w:rPr>
                  </w:pPr>
                  <w:r w:rsidRPr="00C04020">
                    <w:rPr>
                      <w:color w:val="ED7D31" w:themeColor="accent2"/>
                      <w:sz w:val="18"/>
                      <w:szCs w:val="18"/>
                    </w:rPr>
                    <w:t xml:space="preserve">Volunteer profile </w:t>
                  </w:r>
                </w:p>
                <w:p w14:paraId="2B1C0372" w14:textId="67E9B4FB" w:rsidR="009F3FEC" w:rsidRPr="00C04020" w:rsidRDefault="004B3092" w:rsidP="009F3FEC">
                  <w:pPr>
                    <w:jc w:val="center"/>
                    <w:rPr>
                      <w:color w:val="ED7D31" w:themeColor="accent2"/>
                      <w:sz w:val="18"/>
                      <w:szCs w:val="18"/>
                    </w:rPr>
                  </w:pPr>
                  <w:r w:rsidRPr="00C04020">
                    <w:rPr>
                      <w:color w:val="ED7D31" w:themeColor="accent2"/>
                      <w:sz w:val="18"/>
                      <w:szCs w:val="18"/>
                    </w:rPr>
                    <w:t xml:space="preserve">Roles Support Categories </w:t>
                  </w:r>
                  <w:r w:rsidR="009F3FEC" w:rsidRPr="00C04020">
                    <w:rPr>
                      <w:color w:val="ED7D31" w:themeColor="accent2"/>
                      <w:sz w:val="18"/>
                      <w:szCs w:val="18"/>
                    </w:rPr>
                    <w:t>dropdown</w:t>
                  </w:r>
                </w:p>
              </w:tc>
              <w:tc>
                <w:tcPr>
                  <w:tcW w:w="1656" w:type="dxa"/>
                </w:tcPr>
                <w:p w14:paraId="6CBD0580" w14:textId="76A9B008" w:rsidR="009F3FEC" w:rsidRPr="00C04020" w:rsidRDefault="004B3092" w:rsidP="009F3FEC">
                  <w:pPr>
                    <w:jc w:val="center"/>
                    <w:rPr>
                      <w:color w:val="ED7D31" w:themeColor="accent2"/>
                      <w:sz w:val="18"/>
                      <w:szCs w:val="18"/>
                    </w:rPr>
                  </w:pPr>
                  <w:r w:rsidRPr="00C04020">
                    <w:rPr>
                      <w:color w:val="ED7D31" w:themeColor="accent2"/>
                      <w:sz w:val="18"/>
                      <w:szCs w:val="18"/>
                    </w:rPr>
                    <w:t>Office Maintenance Admin</w:t>
                  </w:r>
                </w:p>
              </w:tc>
              <w:tc>
                <w:tcPr>
                  <w:tcW w:w="1505" w:type="dxa"/>
                </w:tcPr>
                <w:p w14:paraId="2A88FE94" w14:textId="2EE67269" w:rsidR="009F3FEC" w:rsidRPr="00C04020" w:rsidRDefault="000D470D" w:rsidP="009F3FEC">
                  <w:pPr>
                    <w:jc w:val="center"/>
                    <w:rPr>
                      <w:color w:val="ED7D31" w:themeColor="accent2"/>
                      <w:sz w:val="18"/>
                      <w:szCs w:val="18"/>
                    </w:rPr>
                  </w:pPr>
                  <w:r w:rsidRPr="00C04020">
                    <w:rPr>
                      <w:color w:val="ED7D31" w:themeColor="accent2"/>
                      <w:sz w:val="18"/>
                      <w:szCs w:val="18"/>
                    </w:rPr>
                    <w:t>Office General</w:t>
                  </w:r>
                </w:p>
              </w:tc>
              <w:tc>
                <w:tcPr>
                  <w:tcW w:w="1516" w:type="dxa"/>
                </w:tcPr>
                <w:p w14:paraId="649B5000" w14:textId="4B63DFD0" w:rsidR="009F3FEC" w:rsidRPr="00C04020" w:rsidRDefault="00FD5968" w:rsidP="009F3FEC">
                  <w:pPr>
                    <w:jc w:val="center"/>
                    <w:rPr>
                      <w:color w:val="ED7D31" w:themeColor="accent2"/>
                      <w:sz w:val="18"/>
                      <w:szCs w:val="18"/>
                    </w:rPr>
                  </w:pPr>
                  <w:r w:rsidRPr="00C04020">
                    <w:rPr>
                      <w:color w:val="ED7D31" w:themeColor="accent2"/>
                      <w:sz w:val="18"/>
                      <w:szCs w:val="18"/>
                    </w:rPr>
                    <w:t>Office Marketing and communications</w:t>
                  </w:r>
                </w:p>
              </w:tc>
              <w:tc>
                <w:tcPr>
                  <w:tcW w:w="1452" w:type="dxa"/>
                </w:tcPr>
                <w:p w14:paraId="355900D8" w14:textId="77777777" w:rsidR="009F3FEC" w:rsidRPr="00C04020" w:rsidRDefault="009F3FEC" w:rsidP="009F3FEC">
                  <w:pPr>
                    <w:jc w:val="center"/>
                    <w:rPr>
                      <w:color w:val="ED7D31" w:themeColor="accent2"/>
                      <w:sz w:val="18"/>
                      <w:szCs w:val="18"/>
                    </w:rPr>
                  </w:pPr>
                </w:p>
              </w:tc>
              <w:tc>
                <w:tcPr>
                  <w:tcW w:w="1498" w:type="dxa"/>
                </w:tcPr>
                <w:p w14:paraId="32822713" w14:textId="77777777" w:rsidR="009F3FEC" w:rsidRPr="00C04020" w:rsidRDefault="009F3FEC" w:rsidP="009F3FEC">
                  <w:pPr>
                    <w:jc w:val="center"/>
                    <w:rPr>
                      <w:color w:val="ED7D31" w:themeColor="accent2"/>
                      <w:sz w:val="18"/>
                      <w:szCs w:val="18"/>
                    </w:rPr>
                  </w:pPr>
                </w:p>
              </w:tc>
            </w:tr>
            <w:tr w:rsidR="00C04020" w14:paraId="5273609B" w14:textId="77777777" w:rsidTr="00B90575">
              <w:tc>
                <w:tcPr>
                  <w:tcW w:w="1497" w:type="dxa"/>
                </w:tcPr>
                <w:p w14:paraId="1C52F30D" w14:textId="41F2F1EB" w:rsidR="009F3FEC" w:rsidRPr="00C04020" w:rsidRDefault="00C90B76" w:rsidP="009F3FEC">
                  <w:pPr>
                    <w:jc w:val="center"/>
                    <w:rPr>
                      <w:color w:val="ED7D31" w:themeColor="accent2"/>
                      <w:sz w:val="18"/>
                      <w:szCs w:val="18"/>
                    </w:rPr>
                  </w:pPr>
                  <w:r w:rsidRPr="00C04020">
                    <w:rPr>
                      <w:color w:val="ED7D31" w:themeColor="accent2"/>
                      <w:sz w:val="18"/>
                      <w:szCs w:val="18"/>
                    </w:rPr>
                    <w:t xml:space="preserve">Certificates </w:t>
                  </w:r>
                  <w:r w:rsidR="000D470D" w:rsidRPr="00C04020">
                    <w:rPr>
                      <w:color w:val="ED7D31" w:themeColor="accent2"/>
                      <w:sz w:val="18"/>
                      <w:szCs w:val="18"/>
                    </w:rPr>
                    <w:t>Check Box</w:t>
                  </w:r>
                </w:p>
              </w:tc>
              <w:tc>
                <w:tcPr>
                  <w:tcW w:w="1656" w:type="dxa"/>
                </w:tcPr>
                <w:p w14:paraId="282D5626" w14:textId="77777777" w:rsidR="009F3FEC" w:rsidRPr="00C04020" w:rsidRDefault="004B3092" w:rsidP="009F3FEC">
                  <w:pPr>
                    <w:jc w:val="center"/>
                    <w:rPr>
                      <w:color w:val="ED7D31" w:themeColor="accent2"/>
                      <w:sz w:val="18"/>
                      <w:szCs w:val="18"/>
                    </w:rPr>
                  </w:pPr>
                  <w:r w:rsidRPr="00C04020">
                    <w:rPr>
                      <w:color w:val="ED7D31" w:themeColor="accent2"/>
                      <w:sz w:val="18"/>
                      <w:szCs w:val="18"/>
                    </w:rPr>
                    <w:t>St John</w:t>
                  </w:r>
                </w:p>
                <w:p w14:paraId="3801E90F" w14:textId="77777777" w:rsidR="004B3092" w:rsidRPr="00C04020" w:rsidRDefault="004B3092" w:rsidP="009F3FEC">
                  <w:pPr>
                    <w:jc w:val="center"/>
                    <w:rPr>
                      <w:color w:val="ED7D31" w:themeColor="accent2"/>
                      <w:sz w:val="18"/>
                      <w:szCs w:val="18"/>
                    </w:rPr>
                  </w:pPr>
                  <w:r w:rsidRPr="00C04020">
                    <w:rPr>
                      <w:color w:val="ED7D31" w:themeColor="accent2"/>
                      <w:sz w:val="18"/>
                      <w:szCs w:val="18"/>
                    </w:rPr>
                    <w:t>IT</w:t>
                  </w:r>
                </w:p>
                <w:p w14:paraId="3542FE82" w14:textId="4DF74DB8" w:rsidR="004B3092" w:rsidRPr="00C04020" w:rsidRDefault="004B3092" w:rsidP="009F3FEC">
                  <w:pPr>
                    <w:jc w:val="center"/>
                    <w:rPr>
                      <w:color w:val="ED7D31" w:themeColor="accent2"/>
                      <w:sz w:val="18"/>
                      <w:szCs w:val="18"/>
                    </w:rPr>
                  </w:pPr>
                  <w:r w:rsidRPr="00C04020">
                    <w:rPr>
                      <w:color w:val="ED7D31" w:themeColor="accent2"/>
                      <w:sz w:val="18"/>
                      <w:szCs w:val="18"/>
                    </w:rPr>
                    <w:t>Sales</w:t>
                  </w:r>
                </w:p>
              </w:tc>
              <w:tc>
                <w:tcPr>
                  <w:tcW w:w="1505" w:type="dxa"/>
                </w:tcPr>
                <w:p w14:paraId="7A5D6B65" w14:textId="77777777" w:rsidR="009F3FEC" w:rsidRPr="00C04020" w:rsidRDefault="000D470D" w:rsidP="009F3FEC">
                  <w:pPr>
                    <w:jc w:val="center"/>
                    <w:rPr>
                      <w:color w:val="ED7D31" w:themeColor="accent2"/>
                      <w:sz w:val="18"/>
                      <w:szCs w:val="18"/>
                    </w:rPr>
                  </w:pPr>
                  <w:r w:rsidRPr="00C04020">
                    <w:rPr>
                      <w:color w:val="ED7D31" w:themeColor="accent2"/>
                      <w:sz w:val="18"/>
                      <w:szCs w:val="18"/>
                    </w:rPr>
                    <w:t>Office Admin</w:t>
                  </w:r>
                </w:p>
                <w:p w14:paraId="3E468D75" w14:textId="77777777" w:rsidR="000D470D" w:rsidRPr="00C04020" w:rsidRDefault="000D470D" w:rsidP="009F3FEC">
                  <w:pPr>
                    <w:jc w:val="center"/>
                    <w:rPr>
                      <w:color w:val="ED7D31" w:themeColor="accent2"/>
                      <w:sz w:val="18"/>
                      <w:szCs w:val="18"/>
                    </w:rPr>
                  </w:pPr>
                  <w:r w:rsidRPr="00C04020">
                    <w:rPr>
                      <w:color w:val="ED7D31" w:themeColor="accent2"/>
                      <w:sz w:val="18"/>
                      <w:szCs w:val="18"/>
                    </w:rPr>
                    <w:t>Office Mktg</w:t>
                  </w:r>
                </w:p>
                <w:p w14:paraId="662A9153" w14:textId="7BC7588E" w:rsidR="000D470D" w:rsidRPr="00C04020" w:rsidRDefault="000D470D" w:rsidP="009F3FEC">
                  <w:pPr>
                    <w:jc w:val="center"/>
                    <w:rPr>
                      <w:color w:val="ED7D31" w:themeColor="accent2"/>
                      <w:sz w:val="18"/>
                      <w:szCs w:val="18"/>
                    </w:rPr>
                  </w:pPr>
                  <w:r w:rsidRPr="00C04020">
                    <w:rPr>
                      <w:color w:val="ED7D31" w:themeColor="accent2"/>
                      <w:sz w:val="18"/>
                      <w:szCs w:val="18"/>
                    </w:rPr>
                    <w:t>Office Comm</w:t>
                  </w:r>
                </w:p>
              </w:tc>
              <w:tc>
                <w:tcPr>
                  <w:tcW w:w="1516" w:type="dxa"/>
                </w:tcPr>
                <w:p w14:paraId="3CAD1A9D" w14:textId="77777777" w:rsidR="009F3FEC" w:rsidRPr="00C04020" w:rsidRDefault="00FD5968" w:rsidP="009F3FEC">
                  <w:pPr>
                    <w:jc w:val="center"/>
                    <w:rPr>
                      <w:color w:val="ED7D31" w:themeColor="accent2"/>
                      <w:sz w:val="18"/>
                      <w:szCs w:val="18"/>
                    </w:rPr>
                  </w:pPr>
                  <w:r w:rsidRPr="00C04020">
                    <w:rPr>
                      <w:color w:val="ED7D31" w:themeColor="accent2"/>
                      <w:sz w:val="18"/>
                      <w:szCs w:val="18"/>
                    </w:rPr>
                    <w:t>IT programming</w:t>
                  </w:r>
                </w:p>
                <w:p w14:paraId="0A15FDAA" w14:textId="6342BB4E" w:rsidR="00FD5968" w:rsidRPr="00C04020" w:rsidRDefault="00FD5968" w:rsidP="009F3FEC">
                  <w:pPr>
                    <w:jc w:val="center"/>
                    <w:rPr>
                      <w:color w:val="ED7D31" w:themeColor="accent2"/>
                      <w:sz w:val="18"/>
                      <w:szCs w:val="18"/>
                    </w:rPr>
                  </w:pPr>
                  <w:r w:rsidRPr="00C04020">
                    <w:rPr>
                      <w:color w:val="ED7D31" w:themeColor="accent2"/>
                      <w:sz w:val="18"/>
                      <w:szCs w:val="18"/>
                    </w:rPr>
                    <w:t>Office Communication</w:t>
                  </w:r>
                </w:p>
              </w:tc>
              <w:tc>
                <w:tcPr>
                  <w:tcW w:w="1452" w:type="dxa"/>
                </w:tcPr>
                <w:p w14:paraId="08B11470" w14:textId="77777777" w:rsidR="009F3FEC" w:rsidRPr="00C04020" w:rsidRDefault="009F3FEC" w:rsidP="009F3FEC">
                  <w:pPr>
                    <w:jc w:val="center"/>
                    <w:rPr>
                      <w:color w:val="ED7D31" w:themeColor="accent2"/>
                      <w:sz w:val="18"/>
                      <w:szCs w:val="18"/>
                    </w:rPr>
                  </w:pPr>
                </w:p>
              </w:tc>
              <w:tc>
                <w:tcPr>
                  <w:tcW w:w="1498" w:type="dxa"/>
                </w:tcPr>
                <w:p w14:paraId="0C69D093" w14:textId="77777777" w:rsidR="009F3FEC" w:rsidRPr="00C04020" w:rsidRDefault="009F3FEC" w:rsidP="009F3FEC">
                  <w:pPr>
                    <w:jc w:val="center"/>
                    <w:rPr>
                      <w:color w:val="ED7D31" w:themeColor="accent2"/>
                      <w:sz w:val="18"/>
                      <w:szCs w:val="18"/>
                    </w:rPr>
                  </w:pPr>
                </w:p>
              </w:tc>
            </w:tr>
            <w:tr w:rsidR="00C04020" w14:paraId="32C2A490" w14:textId="77777777" w:rsidTr="00B90575">
              <w:tc>
                <w:tcPr>
                  <w:tcW w:w="1497" w:type="dxa"/>
                </w:tcPr>
                <w:p w14:paraId="1102175A" w14:textId="77777777" w:rsidR="009F3FEC" w:rsidRPr="00C04020" w:rsidRDefault="00C90B76" w:rsidP="009F3FEC">
                  <w:pPr>
                    <w:jc w:val="center"/>
                    <w:rPr>
                      <w:color w:val="ED7D31" w:themeColor="accent2"/>
                      <w:sz w:val="18"/>
                      <w:szCs w:val="18"/>
                    </w:rPr>
                  </w:pPr>
                  <w:r w:rsidRPr="00C04020">
                    <w:rPr>
                      <w:color w:val="ED7D31" w:themeColor="accent2"/>
                      <w:sz w:val="18"/>
                      <w:szCs w:val="18"/>
                    </w:rPr>
                    <w:t>Background</w:t>
                  </w:r>
                </w:p>
                <w:p w14:paraId="2F4E05E8" w14:textId="06681525" w:rsidR="00C90B76" w:rsidRPr="00C04020" w:rsidRDefault="00C90B76" w:rsidP="009F3FEC">
                  <w:pPr>
                    <w:jc w:val="center"/>
                    <w:rPr>
                      <w:color w:val="ED7D31" w:themeColor="accent2"/>
                      <w:sz w:val="18"/>
                      <w:szCs w:val="18"/>
                    </w:rPr>
                  </w:pPr>
                  <w:r w:rsidRPr="00C04020">
                    <w:rPr>
                      <w:color w:val="ED7D31" w:themeColor="accent2"/>
                      <w:sz w:val="18"/>
                      <w:szCs w:val="18"/>
                    </w:rPr>
                    <w:t>description</w:t>
                  </w:r>
                </w:p>
              </w:tc>
              <w:tc>
                <w:tcPr>
                  <w:tcW w:w="1656" w:type="dxa"/>
                </w:tcPr>
                <w:p w14:paraId="5F4568D3" w14:textId="49B44517" w:rsidR="009F3FEC" w:rsidRPr="00C04020" w:rsidRDefault="00FD5968" w:rsidP="009F3FEC">
                  <w:pPr>
                    <w:jc w:val="center"/>
                    <w:rPr>
                      <w:color w:val="ED7D31" w:themeColor="accent2"/>
                      <w:sz w:val="18"/>
                      <w:szCs w:val="18"/>
                    </w:rPr>
                  </w:pPr>
                  <w:r w:rsidRPr="00C04020">
                    <w:rPr>
                      <w:color w:val="ED7D31" w:themeColor="accent2"/>
                      <w:sz w:val="18"/>
                      <w:szCs w:val="18"/>
                    </w:rPr>
                    <w:t>Client</w:t>
                  </w:r>
                </w:p>
              </w:tc>
              <w:tc>
                <w:tcPr>
                  <w:tcW w:w="1505" w:type="dxa"/>
                </w:tcPr>
                <w:p w14:paraId="04D354CD" w14:textId="49BFB49B" w:rsidR="009F3FEC" w:rsidRPr="00C04020" w:rsidRDefault="00FD5968" w:rsidP="009F3FEC">
                  <w:pPr>
                    <w:jc w:val="center"/>
                    <w:rPr>
                      <w:color w:val="ED7D31" w:themeColor="accent2"/>
                      <w:sz w:val="18"/>
                      <w:szCs w:val="18"/>
                    </w:rPr>
                  </w:pPr>
                  <w:r w:rsidRPr="00C04020">
                    <w:rPr>
                      <w:color w:val="ED7D31" w:themeColor="accent2"/>
                      <w:sz w:val="18"/>
                      <w:szCs w:val="18"/>
                    </w:rPr>
                    <w:t xml:space="preserve">Client </w:t>
                  </w:r>
                  <w:r w:rsidR="0087514A" w:rsidRPr="00C04020">
                    <w:rPr>
                      <w:color w:val="ED7D31" w:themeColor="accent2"/>
                      <w:sz w:val="18"/>
                      <w:szCs w:val="18"/>
                    </w:rPr>
                    <w:t>Liasson</w:t>
                  </w:r>
                </w:p>
              </w:tc>
              <w:tc>
                <w:tcPr>
                  <w:tcW w:w="1516" w:type="dxa"/>
                </w:tcPr>
                <w:p w14:paraId="3A68F066" w14:textId="605AA5F8" w:rsidR="009F3FEC" w:rsidRPr="00C04020" w:rsidRDefault="00FD5968" w:rsidP="009F3FEC">
                  <w:pPr>
                    <w:jc w:val="center"/>
                    <w:rPr>
                      <w:color w:val="ED7D31" w:themeColor="accent2"/>
                      <w:sz w:val="18"/>
                      <w:szCs w:val="18"/>
                    </w:rPr>
                  </w:pPr>
                  <w:r w:rsidRPr="00C04020">
                    <w:rPr>
                      <w:color w:val="ED7D31" w:themeColor="accent2"/>
                      <w:sz w:val="18"/>
                      <w:szCs w:val="18"/>
                    </w:rPr>
                    <w:t>Project Manager</w:t>
                  </w:r>
                </w:p>
              </w:tc>
              <w:tc>
                <w:tcPr>
                  <w:tcW w:w="1452" w:type="dxa"/>
                </w:tcPr>
                <w:p w14:paraId="66DB4E2C" w14:textId="77777777" w:rsidR="009F3FEC" w:rsidRPr="00C04020" w:rsidRDefault="009F3FEC" w:rsidP="009F3FEC">
                  <w:pPr>
                    <w:jc w:val="center"/>
                    <w:rPr>
                      <w:color w:val="ED7D31" w:themeColor="accent2"/>
                      <w:sz w:val="18"/>
                      <w:szCs w:val="18"/>
                    </w:rPr>
                  </w:pPr>
                </w:p>
              </w:tc>
              <w:tc>
                <w:tcPr>
                  <w:tcW w:w="1498" w:type="dxa"/>
                </w:tcPr>
                <w:p w14:paraId="0652D504" w14:textId="77777777" w:rsidR="009F3FEC" w:rsidRPr="00C04020" w:rsidRDefault="009F3FEC" w:rsidP="009F3FEC">
                  <w:pPr>
                    <w:jc w:val="center"/>
                    <w:rPr>
                      <w:color w:val="ED7D31" w:themeColor="accent2"/>
                      <w:sz w:val="18"/>
                      <w:szCs w:val="18"/>
                    </w:rPr>
                  </w:pPr>
                </w:p>
              </w:tc>
            </w:tr>
            <w:tr w:rsidR="00C04020" w14:paraId="0939C4BF" w14:textId="77777777" w:rsidTr="00B90575">
              <w:tc>
                <w:tcPr>
                  <w:tcW w:w="1497" w:type="dxa"/>
                </w:tcPr>
                <w:p w14:paraId="7030054C" w14:textId="4F676F5D" w:rsidR="001E7B6E" w:rsidRPr="00C04020" w:rsidRDefault="00C90B76" w:rsidP="00B57E91">
                  <w:pPr>
                    <w:jc w:val="center"/>
                    <w:rPr>
                      <w:color w:val="ED7D31" w:themeColor="accent2"/>
                      <w:sz w:val="18"/>
                      <w:szCs w:val="18"/>
                    </w:rPr>
                  </w:pPr>
                  <w:r w:rsidRPr="00C04020">
                    <w:rPr>
                      <w:color w:val="ED7D31" w:themeColor="accent2"/>
                      <w:sz w:val="18"/>
                      <w:szCs w:val="18"/>
                    </w:rPr>
                    <w:t>Register button</w:t>
                  </w:r>
                </w:p>
              </w:tc>
              <w:tc>
                <w:tcPr>
                  <w:tcW w:w="1656" w:type="dxa"/>
                </w:tcPr>
                <w:p w14:paraId="554755B6" w14:textId="77777777" w:rsidR="009F3FEC" w:rsidRPr="00C04020" w:rsidRDefault="004B3092" w:rsidP="00FD5968">
                  <w:pPr>
                    <w:jc w:val="center"/>
                    <w:rPr>
                      <w:color w:val="ED7D31" w:themeColor="accent2"/>
                      <w:sz w:val="18"/>
                      <w:szCs w:val="18"/>
                    </w:rPr>
                  </w:pPr>
                  <w:r w:rsidRPr="00C04020">
                    <w:rPr>
                      <w:color w:val="ED7D31" w:themeColor="accent2"/>
                      <w:sz w:val="18"/>
                      <w:szCs w:val="18"/>
                    </w:rPr>
                    <w:t>CLICK</w:t>
                  </w:r>
                </w:p>
                <w:p w14:paraId="7D481E68" w14:textId="2CB01616" w:rsidR="00B57E91" w:rsidRPr="00C04020" w:rsidRDefault="00B57E91" w:rsidP="009F3FEC">
                  <w:pPr>
                    <w:jc w:val="center"/>
                    <w:rPr>
                      <w:color w:val="ED7D31" w:themeColor="accent2"/>
                      <w:sz w:val="18"/>
                      <w:szCs w:val="18"/>
                    </w:rPr>
                  </w:pPr>
                  <w:r w:rsidRPr="00C04020">
                    <w:rPr>
                      <w:noProof/>
                      <w:color w:val="ED7D31" w:themeColor="accent2"/>
                      <w:sz w:val="18"/>
                      <w:szCs w:val="18"/>
                    </w:rPr>
                    <w:drawing>
                      <wp:inline distT="0" distB="0" distL="0" distR="0" wp14:anchorId="7A4C2434" wp14:editId="5615D367">
                        <wp:extent cx="525438" cy="262719"/>
                        <wp:effectExtent l="0" t="0" r="8255" b="4445"/>
                        <wp:docPr id="108579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01315" name=""/>
                                <pic:cNvPicPr/>
                              </pic:nvPicPr>
                              <pic:blipFill>
                                <a:blip r:embed="rId28"/>
                                <a:stretch>
                                  <a:fillRect/>
                                </a:stretch>
                              </pic:blipFill>
                              <pic:spPr>
                                <a:xfrm>
                                  <a:off x="0" y="0"/>
                                  <a:ext cx="529375" cy="264687"/>
                                </a:xfrm>
                                <a:prstGeom prst="rect">
                                  <a:avLst/>
                                </a:prstGeom>
                              </pic:spPr>
                            </pic:pic>
                          </a:graphicData>
                        </a:graphic>
                      </wp:inline>
                    </w:drawing>
                  </w:r>
                </w:p>
              </w:tc>
              <w:tc>
                <w:tcPr>
                  <w:tcW w:w="1505" w:type="dxa"/>
                </w:tcPr>
                <w:p w14:paraId="6263FA58" w14:textId="77777777" w:rsidR="00FD5968" w:rsidRPr="00C04020" w:rsidRDefault="00FD5968" w:rsidP="00FD5968">
                  <w:pPr>
                    <w:jc w:val="center"/>
                    <w:rPr>
                      <w:color w:val="ED7D31" w:themeColor="accent2"/>
                      <w:sz w:val="18"/>
                      <w:szCs w:val="18"/>
                    </w:rPr>
                  </w:pPr>
                  <w:r w:rsidRPr="00C04020">
                    <w:rPr>
                      <w:color w:val="ED7D31" w:themeColor="accent2"/>
                      <w:sz w:val="18"/>
                      <w:szCs w:val="18"/>
                    </w:rPr>
                    <w:t>CLICK</w:t>
                  </w:r>
                </w:p>
                <w:p w14:paraId="52C367E7" w14:textId="512C0D5E" w:rsidR="009F3FEC" w:rsidRPr="00C04020" w:rsidRDefault="00FD5968" w:rsidP="009F3FEC">
                  <w:pPr>
                    <w:jc w:val="center"/>
                    <w:rPr>
                      <w:color w:val="ED7D31" w:themeColor="accent2"/>
                      <w:sz w:val="18"/>
                      <w:szCs w:val="18"/>
                    </w:rPr>
                  </w:pPr>
                  <w:r w:rsidRPr="00C04020">
                    <w:rPr>
                      <w:noProof/>
                      <w:color w:val="ED7D31" w:themeColor="accent2"/>
                      <w:sz w:val="18"/>
                      <w:szCs w:val="18"/>
                    </w:rPr>
                    <w:drawing>
                      <wp:inline distT="0" distB="0" distL="0" distR="0" wp14:anchorId="2209C16B" wp14:editId="6B4DD96B">
                        <wp:extent cx="525438" cy="262719"/>
                        <wp:effectExtent l="0" t="0" r="8255" b="4445"/>
                        <wp:docPr id="86957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01315" name=""/>
                                <pic:cNvPicPr/>
                              </pic:nvPicPr>
                              <pic:blipFill>
                                <a:blip r:embed="rId28"/>
                                <a:stretch>
                                  <a:fillRect/>
                                </a:stretch>
                              </pic:blipFill>
                              <pic:spPr>
                                <a:xfrm>
                                  <a:off x="0" y="0"/>
                                  <a:ext cx="529375" cy="264687"/>
                                </a:xfrm>
                                <a:prstGeom prst="rect">
                                  <a:avLst/>
                                </a:prstGeom>
                              </pic:spPr>
                            </pic:pic>
                          </a:graphicData>
                        </a:graphic>
                      </wp:inline>
                    </w:drawing>
                  </w:r>
                </w:p>
              </w:tc>
              <w:tc>
                <w:tcPr>
                  <w:tcW w:w="1516" w:type="dxa"/>
                </w:tcPr>
                <w:p w14:paraId="3087E2C7" w14:textId="77777777" w:rsidR="00FD5968" w:rsidRPr="00C04020" w:rsidRDefault="00FD5968" w:rsidP="00FD5968">
                  <w:pPr>
                    <w:jc w:val="center"/>
                    <w:rPr>
                      <w:color w:val="ED7D31" w:themeColor="accent2"/>
                      <w:sz w:val="18"/>
                      <w:szCs w:val="18"/>
                    </w:rPr>
                  </w:pPr>
                  <w:r w:rsidRPr="00C04020">
                    <w:rPr>
                      <w:color w:val="ED7D31" w:themeColor="accent2"/>
                      <w:sz w:val="18"/>
                      <w:szCs w:val="18"/>
                    </w:rPr>
                    <w:t>CLICK</w:t>
                  </w:r>
                </w:p>
                <w:p w14:paraId="1F0958BB" w14:textId="77777777" w:rsidR="009F3FEC" w:rsidRDefault="00FD5968" w:rsidP="009F3FEC">
                  <w:pPr>
                    <w:jc w:val="center"/>
                    <w:rPr>
                      <w:color w:val="ED7D31" w:themeColor="accent2"/>
                      <w:sz w:val="18"/>
                      <w:szCs w:val="18"/>
                    </w:rPr>
                  </w:pPr>
                  <w:r w:rsidRPr="00C04020">
                    <w:rPr>
                      <w:noProof/>
                      <w:color w:val="ED7D31" w:themeColor="accent2"/>
                      <w:sz w:val="18"/>
                      <w:szCs w:val="18"/>
                    </w:rPr>
                    <w:drawing>
                      <wp:inline distT="0" distB="0" distL="0" distR="0" wp14:anchorId="3840BC9D" wp14:editId="26909C65">
                        <wp:extent cx="525438" cy="262719"/>
                        <wp:effectExtent l="0" t="0" r="8255" b="4445"/>
                        <wp:docPr id="27243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01315" name=""/>
                                <pic:cNvPicPr/>
                              </pic:nvPicPr>
                              <pic:blipFill>
                                <a:blip r:embed="rId28"/>
                                <a:stretch>
                                  <a:fillRect/>
                                </a:stretch>
                              </pic:blipFill>
                              <pic:spPr>
                                <a:xfrm>
                                  <a:off x="0" y="0"/>
                                  <a:ext cx="529375" cy="264687"/>
                                </a:xfrm>
                                <a:prstGeom prst="rect">
                                  <a:avLst/>
                                </a:prstGeom>
                              </pic:spPr>
                            </pic:pic>
                          </a:graphicData>
                        </a:graphic>
                      </wp:inline>
                    </w:drawing>
                  </w:r>
                </w:p>
                <w:p w14:paraId="707DDCE2" w14:textId="77777777" w:rsidR="00C04020" w:rsidRDefault="00C04020" w:rsidP="009F3FEC">
                  <w:pPr>
                    <w:jc w:val="center"/>
                    <w:rPr>
                      <w:color w:val="ED7D31" w:themeColor="accent2"/>
                      <w:sz w:val="18"/>
                      <w:szCs w:val="18"/>
                    </w:rPr>
                  </w:pPr>
                </w:p>
                <w:p w14:paraId="360ABFF3" w14:textId="448B9EE7" w:rsidR="00C04020" w:rsidRDefault="00FF62ED" w:rsidP="009F3FEC">
                  <w:pPr>
                    <w:jc w:val="center"/>
                    <w:rPr>
                      <w:color w:val="ED7D31" w:themeColor="accent2"/>
                      <w:sz w:val="18"/>
                      <w:szCs w:val="18"/>
                    </w:rPr>
                  </w:pPr>
                  <w:r>
                    <w:rPr>
                      <w:color w:val="ED7D31" w:themeColor="accent2"/>
                      <w:sz w:val="18"/>
                      <w:szCs w:val="18"/>
                    </w:rPr>
                    <w:t>20240706 0057</w:t>
                  </w:r>
                </w:p>
                <w:p w14:paraId="4F6B20BC" w14:textId="77777777" w:rsidR="00FF62ED" w:rsidRDefault="00FF62ED" w:rsidP="009F3FEC">
                  <w:pPr>
                    <w:jc w:val="center"/>
                    <w:rPr>
                      <w:color w:val="ED7D31" w:themeColor="accent2"/>
                      <w:sz w:val="18"/>
                      <w:szCs w:val="18"/>
                    </w:rPr>
                  </w:pPr>
                </w:p>
                <w:p w14:paraId="5FBC33DA" w14:textId="082EC51B" w:rsidR="00FF62ED" w:rsidRDefault="00FF62ED" w:rsidP="009F3FEC">
                  <w:pPr>
                    <w:jc w:val="center"/>
                    <w:rPr>
                      <w:color w:val="ED7D31" w:themeColor="accent2"/>
                      <w:sz w:val="18"/>
                      <w:szCs w:val="18"/>
                    </w:rPr>
                  </w:pPr>
                  <w:r w:rsidRPr="00FF62ED">
                    <w:rPr>
                      <w:color w:val="ED7D31" w:themeColor="accent2"/>
                      <w:sz w:val="18"/>
                      <w:szCs w:val="18"/>
                    </w:rPr>
                    <w:lastRenderedPageBreak/>
                    <w:t>Error Fetching Data / Registration failed: - line 152 Registration successful - line 291</w:t>
                  </w:r>
                </w:p>
                <w:p w14:paraId="2D75E6F4" w14:textId="74BF8293" w:rsidR="00C04020" w:rsidRPr="00C04020" w:rsidRDefault="00C04020" w:rsidP="009F3FEC">
                  <w:pPr>
                    <w:jc w:val="center"/>
                    <w:rPr>
                      <w:color w:val="ED7D31" w:themeColor="accent2"/>
                      <w:sz w:val="18"/>
                      <w:szCs w:val="18"/>
                    </w:rPr>
                  </w:pPr>
                </w:p>
              </w:tc>
              <w:tc>
                <w:tcPr>
                  <w:tcW w:w="1452" w:type="dxa"/>
                </w:tcPr>
                <w:p w14:paraId="1F29F6E9" w14:textId="77777777" w:rsidR="009F3FEC" w:rsidRPr="00C04020" w:rsidRDefault="009F3FEC" w:rsidP="009F3FEC">
                  <w:pPr>
                    <w:jc w:val="center"/>
                    <w:rPr>
                      <w:color w:val="ED7D31" w:themeColor="accent2"/>
                      <w:sz w:val="18"/>
                      <w:szCs w:val="18"/>
                    </w:rPr>
                  </w:pPr>
                </w:p>
              </w:tc>
              <w:tc>
                <w:tcPr>
                  <w:tcW w:w="1498" w:type="dxa"/>
                </w:tcPr>
                <w:p w14:paraId="27F1FB13" w14:textId="77777777" w:rsidR="009F3FEC" w:rsidRPr="00C04020" w:rsidRDefault="009F3FEC" w:rsidP="009F3FEC">
                  <w:pPr>
                    <w:jc w:val="center"/>
                    <w:rPr>
                      <w:color w:val="ED7D31" w:themeColor="accent2"/>
                      <w:sz w:val="18"/>
                      <w:szCs w:val="18"/>
                    </w:rPr>
                  </w:pPr>
                </w:p>
              </w:tc>
            </w:tr>
            <w:tr w:rsidR="00C04020" w14:paraId="255AB8BD" w14:textId="77777777" w:rsidTr="00B90575">
              <w:tc>
                <w:tcPr>
                  <w:tcW w:w="1497" w:type="dxa"/>
                </w:tcPr>
                <w:p w14:paraId="0FD2C15B" w14:textId="77777777" w:rsidR="001E7B6E" w:rsidRDefault="001E7B6E" w:rsidP="009F3FEC">
                  <w:pPr>
                    <w:jc w:val="center"/>
                    <w:rPr>
                      <w:color w:val="ED7D31" w:themeColor="accent2"/>
                      <w:sz w:val="18"/>
                      <w:szCs w:val="18"/>
                    </w:rPr>
                  </w:pPr>
                </w:p>
                <w:p w14:paraId="4632E88C" w14:textId="77777777" w:rsidR="0087514A" w:rsidRDefault="0087514A" w:rsidP="009F3FEC">
                  <w:pPr>
                    <w:jc w:val="center"/>
                    <w:rPr>
                      <w:color w:val="ED7D31" w:themeColor="accent2"/>
                      <w:sz w:val="18"/>
                      <w:szCs w:val="18"/>
                    </w:rPr>
                  </w:pPr>
                  <w:r>
                    <w:rPr>
                      <w:color w:val="ED7D31" w:themeColor="accent2"/>
                      <w:sz w:val="18"/>
                      <w:szCs w:val="18"/>
                    </w:rPr>
                    <w:t>Send a confirmation email to the user</w:t>
                  </w:r>
                </w:p>
                <w:p w14:paraId="0C8FA2D9" w14:textId="0B93691F" w:rsidR="0087514A" w:rsidRPr="00C04020" w:rsidRDefault="0087514A" w:rsidP="009F3FEC">
                  <w:pPr>
                    <w:jc w:val="center"/>
                    <w:rPr>
                      <w:color w:val="ED7D31" w:themeColor="accent2"/>
                      <w:sz w:val="18"/>
                      <w:szCs w:val="18"/>
                    </w:rPr>
                  </w:pPr>
                </w:p>
              </w:tc>
              <w:tc>
                <w:tcPr>
                  <w:tcW w:w="1656" w:type="dxa"/>
                </w:tcPr>
                <w:p w14:paraId="7D671826" w14:textId="77777777" w:rsidR="001E7B6E" w:rsidRPr="00C04020" w:rsidRDefault="001E7B6E" w:rsidP="009F3FEC">
                  <w:pPr>
                    <w:jc w:val="center"/>
                    <w:rPr>
                      <w:color w:val="ED7D31" w:themeColor="accent2"/>
                      <w:sz w:val="18"/>
                      <w:szCs w:val="18"/>
                    </w:rPr>
                  </w:pPr>
                </w:p>
              </w:tc>
              <w:tc>
                <w:tcPr>
                  <w:tcW w:w="1505" w:type="dxa"/>
                </w:tcPr>
                <w:p w14:paraId="77166848" w14:textId="77777777" w:rsidR="001E7B6E" w:rsidRPr="00C04020" w:rsidRDefault="001E7B6E" w:rsidP="009F3FEC">
                  <w:pPr>
                    <w:jc w:val="center"/>
                    <w:rPr>
                      <w:color w:val="ED7D31" w:themeColor="accent2"/>
                      <w:sz w:val="18"/>
                      <w:szCs w:val="18"/>
                    </w:rPr>
                  </w:pPr>
                </w:p>
              </w:tc>
              <w:tc>
                <w:tcPr>
                  <w:tcW w:w="1516" w:type="dxa"/>
                </w:tcPr>
                <w:p w14:paraId="31AB8360" w14:textId="77777777" w:rsidR="001E7B6E" w:rsidRPr="00C04020" w:rsidRDefault="001E7B6E" w:rsidP="009F3FEC">
                  <w:pPr>
                    <w:jc w:val="center"/>
                    <w:rPr>
                      <w:color w:val="ED7D31" w:themeColor="accent2"/>
                      <w:sz w:val="18"/>
                      <w:szCs w:val="18"/>
                    </w:rPr>
                  </w:pPr>
                </w:p>
              </w:tc>
              <w:tc>
                <w:tcPr>
                  <w:tcW w:w="1452" w:type="dxa"/>
                </w:tcPr>
                <w:p w14:paraId="1BDBBF09" w14:textId="77777777" w:rsidR="001E7B6E" w:rsidRPr="00C04020" w:rsidRDefault="001E7B6E" w:rsidP="009F3FEC">
                  <w:pPr>
                    <w:jc w:val="center"/>
                    <w:rPr>
                      <w:color w:val="ED7D31" w:themeColor="accent2"/>
                      <w:sz w:val="18"/>
                      <w:szCs w:val="18"/>
                    </w:rPr>
                  </w:pPr>
                </w:p>
              </w:tc>
              <w:tc>
                <w:tcPr>
                  <w:tcW w:w="1498" w:type="dxa"/>
                </w:tcPr>
                <w:p w14:paraId="583C88D8" w14:textId="77777777" w:rsidR="001E7B6E" w:rsidRPr="00C04020" w:rsidRDefault="001E7B6E" w:rsidP="009F3FEC">
                  <w:pPr>
                    <w:jc w:val="center"/>
                    <w:rPr>
                      <w:color w:val="ED7D31" w:themeColor="accent2"/>
                      <w:sz w:val="18"/>
                      <w:szCs w:val="18"/>
                    </w:rPr>
                  </w:pPr>
                </w:p>
              </w:tc>
            </w:tr>
            <w:tr w:rsidR="00A5070B" w14:paraId="342040C5" w14:textId="77777777" w:rsidTr="00B90575">
              <w:tc>
                <w:tcPr>
                  <w:tcW w:w="1497" w:type="dxa"/>
                </w:tcPr>
                <w:p w14:paraId="3CF9EF50" w14:textId="77777777" w:rsidR="00A5070B" w:rsidRDefault="00A5070B" w:rsidP="009F3FEC">
                  <w:pPr>
                    <w:jc w:val="center"/>
                    <w:rPr>
                      <w:color w:val="ED7D31" w:themeColor="accent2"/>
                      <w:sz w:val="18"/>
                      <w:szCs w:val="18"/>
                    </w:rPr>
                  </w:pPr>
                </w:p>
                <w:p w14:paraId="5AAEDF5F" w14:textId="7E2A1037" w:rsidR="00A5070B" w:rsidRPr="00C04020" w:rsidRDefault="00A5070B" w:rsidP="009F3FEC">
                  <w:pPr>
                    <w:jc w:val="center"/>
                    <w:rPr>
                      <w:color w:val="ED7D31" w:themeColor="accent2"/>
                      <w:sz w:val="18"/>
                      <w:szCs w:val="18"/>
                    </w:rPr>
                  </w:pPr>
                  <w:r>
                    <w:rPr>
                      <w:color w:val="ED7D31" w:themeColor="accent2"/>
                      <w:sz w:val="18"/>
                      <w:szCs w:val="18"/>
                    </w:rPr>
                    <w:t>Return to index.html after registration</w:t>
                  </w:r>
                </w:p>
              </w:tc>
              <w:tc>
                <w:tcPr>
                  <w:tcW w:w="1656" w:type="dxa"/>
                </w:tcPr>
                <w:p w14:paraId="01BC3561" w14:textId="77777777" w:rsidR="00A5070B" w:rsidRPr="00C04020" w:rsidRDefault="00A5070B" w:rsidP="009F3FEC">
                  <w:pPr>
                    <w:jc w:val="center"/>
                    <w:rPr>
                      <w:color w:val="ED7D31" w:themeColor="accent2"/>
                      <w:sz w:val="18"/>
                      <w:szCs w:val="18"/>
                    </w:rPr>
                  </w:pPr>
                </w:p>
              </w:tc>
              <w:tc>
                <w:tcPr>
                  <w:tcW w:w="1505" w:type="dxa"/>
                </w:tcPr>
                <w:p w14:paraId="2C587300" w14:textId="77777777" w:rsidR="00A5070B" w:rsidRPr="00C04020" w:rsidRDefault="00A5070B" w:rsidP="009F3FEC">
                  <w:pPr>
                    <w:jc w:val="center"/>
                    <w:rPr>
                      <w:color w:val="ED7D31" w:themeColor="accent2"/>
                      <w:sz w:val="18"/>
                      <w:szCs w:val="18"/>
                    </w:rPr>
                  </w:pPr>
                </w:p>
              </w:tc>
              <w:tc>
                <w:tcPr>
                  <w:tcW w:w="1516" w:type="dxa"/>
                </w:tcPr>
                <w:p w14:paraId="584099A6" w14:textId="77777777" w:rsidR="00A5070B" w:rsidRPr="00C04020" w:rsidRDefault="00A5070B" w:rsidP="009F3FEC">
                  <w:pPr>
                    <w:jc w:val="center"/>
                    <w:rPr>
                      <w:color w:val="ED7D31" w:themeColor="accent2"/>
                      <w:sz w:val="18"/>
                      <w:szCs w:val="18"/>
                    </w:rPr>
                  </w:pPr>
                </w:p>
              </w:tc>
              <w:tc>
                <w:tcPr>
                  <w:tcW w:w="1452" w:type="dxa"/>
                </w:tcPr>
                <w:p w14:paraId="41534D32" w14:textId="77777777" w:rsidR="00A5070B" w:rsidRPr="00C04020" w:rsidRDefault="00A5070B" w:rsidP="009F3FEC">
                  <w:pPr>
                    <w:jc w:val="center"/>
                    <w:rPr>
                      <w:color w:val="ED7D31" w:themeColor="accent2"/>
                      <w:sz w:val="18"/>
                      <w:szCs w:val="18"/>
                    </w:rPr>
                  </w:pPr>
                </w:p>
              </w:tc>
              <w:tc>
                <w:tcPr>
                  <w:tcW w:w="1498" w:type="dxa"/>
                </w:tcPr>
                <w:p w14:paraId="33C5537A" w14:textId="77777777" w:rsidR="00A5070B" w:rsidRPr="00C04020" w:rsidRDefault="00A5070B" w:rsidP="009F3FEC">
                  <w:pPr>
                    <w:jc w:val="center"/>
                    <w:rPr>
                      <w:color w:val="ED7D31" w:themeColor="accent2"/>
                      <w:sz w:val="18"/>
                      <w:szCs w:val="18"/>
                    </w:rPr>
                  </w:pPr>
                </w:p>
              </w:tc>
            </w:tr>
            <w:tr w:rsidR="00C04020" w14:paraId="493F2CCD" w14:textId="77777777" w:rsidTr="00FC5D51">
              <w:tc>
                <w:tcPr>
                  <w:tcW w:w="9124" w:type="dxa"/>
                  <w:gridSpan w:val="6"/>
                </w:tcPr>
                <w:p w14:paraId="48DFE495" w14:textId="77777777" w:rsidR="00C04020" w:rsidRDefault="00C04020" w:rsidP="009F3FEC">
                  <w:pPr>
                    <w:jc w:val="center"/>
                    <w:rPr>
                      <w:color w:val="ED7D31" w:themeColor="accent2"/>
                      <w:sz w:val="18"/>
                      <w:szCs w:val="18"/>
                    </w:rPr>
                  </w:pPr>
                </w:p>
                <w:p w14:paraId="50A8430A" w14:textId="77777777" w:rsidR="00C04020" w:rsidRPr="00C04020" w:rsidRDefault="00C04020" w:rsidP="009F3FEC">
                  <w:pPr>
                    <w:jc w:val="center"/>
                    <w:rPr>
                      <w:b/>
                      <w:bCs/>
                      <w:color w:val="ED7D31" w:themeColor="accent2"/>
                      <w:sz w:val="18"/>
                      <w:szCs w:val="18"/>
                    </w:rPr>
                  </w:pPr>
                  <w:r w:rsidRPr="00C04020">
                    <w:rPr>
                      <w:b/>
                      <w:bCs/>
                      <w:color w:val="ED7D31" w:themeColor="accent2"/>
                      <w:sz w:val="18"/>
                      <w:szCs w:val="18"/>
                    </w:rPr>
                    <w:t>Result</w:t>
                  </w:r>
                </w:p>
                <w:p w14:paraId="70320037" w14:textId="229F006C" w:rsidR="00C04020" w:rsidRPr="00C04020" w:rsidRDefault="00C04020" w:rsidP="009F3FEC">
                  <w:pPr>
                    <w:jc w:val="center"/>
                    <w:rPr>
                      <w:color w:val="ED7D31" w:themeColor="accent2"/>
                      <w:sz w:val="18"/>
                      <w:szCs w:val="18"/>
                    </w:rPr>
                  </w:pPr>
                </w:p>
              </w:tc>
            </w:tr>
            <w:tr w:rsidR="00C04020" w14:paraId="7B56AD4F" w14:textId="77777777" w:rsidTr="00B90575">
              <w:tc>
                <w:tcPr>
                  <w:tcW w:w="1497" w:type="dxa"/>
                </w:tcPr>
                <w:p w14:paraId="73ADCB83" w14:textId="6248638E" w:rsidR="001E7B6E" w:rsidRPr="00C04020" w:rsidRDefault="001E7B6E" w:rsidP="009F3FEC">
                  <w:pPr>
                    <w:jc w:val="center"/>
                    <w:rPr>
                      <w:color w:val="ED7D31" w:themeColor="accent2"/>
                      <w:sz w:val="18"/>
                      <w:szCs w:val="18"/>
                    </w:rPr>
                  </w:pPr>
                  <w:r w:rsidRPr="00C04020">
                    <w:rPr>
                      <w:color w:val="ED7D31" w:themeColor="accent2"/>
                      <w:sz w:val="18"/>
                      <w:szCs w:val="18"/>
                    </w:rPr>
                    <w:t>Password validation failed</w:t>
                  </w:r>
                </w:p>
              </w:tc>
              <w:tc>
                <w:tcPr>
                  <w:tcW w:w="1656" w:type="dxa"/>
                </w:tcPr>
                <w:p w14:paraId="2538E7E0" w14:textId="77777777" w:rsidR="001E7B6E" w:rsidRDefault="001E7B6E" w:rsidP="00C04020">
                  <w:pPr>
                    <w:jc w:val="center"/>
                    <w:rPr>
                      <w:color w:val="ED7D31" w:themeColor="accent2"/>
                      <w:sz w:val="18"/>
                      <w:szCs w:val="18"/>
                    </w:rPr>
                  </w:pPr>
                </w:p>
                <w:p w14:paraId="0778CFE2" w14:textId="2E13213D" w:rsidR="00C04020" w:rsidRDefault="00C04020" w:rsidP="00C04020">
                  <w:pPr>
                    <w:jc w:val="center"/>
                    <w:rPr>
                      <w:color w:val="ED7D31" w:themeColor="accent2"/>
                      <w:sz w:val="18"/>
                      <w:szCs w:val="18"/>
                    </w:rPr>
                  </w:pPr>
                  <w:r>
                    <w:rPr>
                      <w:color w:val="ED7D31" w:themeColor="accent2"/>
                      <w:sz w:val="18"/>
                      <w:szCs w:val="18"/>
                    </w:rPr>
                    <w:t>passed</w:t>
                  </w:r>
                </w:p>
                <w:p w14:paraId="1AC8A783" w14:textId="77777777" w:rsidR="00C04020" w:rsidRPr="00C04020" w:rsidRDefault="00C04020" w:rsidP="00C04020">
                  <w:pPr>
                    <w:jc w:val="center"/>
                    <w:rPr>
                      <w:color w:val="ED7D31" w:themeColor="accent2"/>
                      <w:sz w:val="18"/>
                      <w:szCs w:val="18"/>
                    </w:rPr>
                  </w:pPr>
                </w:p>
                <w:p w14:paraId="669A3273" w14:textId="448E6156" w:rsidR="001E7B6E" w:rsidRPr="00C04020" w:rsidRDefault="001E7B6E" w:rsidP="00C04020">
                  <w:pPr>
                    <w:jc w:val="center"/>
                    <w:rPr>
                      <w:color w:val="ED7D31" w:themeColor="accent2"/>
                      <w:sz w:val="18"/>
                      <w:szCs w:val="18"/>
                    </w:rPr>
                  </w:pPr>
                  <w:r w:rsidRPr="00C04020">
                    <w:rPr>
                      <w:noProof/>
                      <w:color w:val="ED7D31" w:themeColor="accent2"/>
                      <w:sz w:val="18"/>
                      <w:szCs w:val="18"/>
                    </w:rPr>
                    <w:drawing>
                      <wp:inline distT="0" distB="0" distL="0" distR="0" wp14:anchorId="724A534B" wp14:editId="5B4216E7">
                        <wp:extent cx="791570" cy="314211"/>
                        <wp:effectExtent l="0" t="0" r="0" b="0"/>
                        <wp:docPr id="161523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36468" name=""/>
                                <pic:cNvPicPr/>
                              </pic:nvPicPr>
                              <pic:blipFill>
                                <a:blip r:embed="rId29"/>
                                <a:stretch>
                                  <a:fillRect/>
                                </a:stretch>
                              </pic:blipFill>
                              <pic:spPr>
                                <a:xfrm>
                                  <a:off x="0" y="0"/>
                                  <a:ext cx="810208" cy="321609"/>
                                </a:xfrm>
                                <a:prstGeom prst="rect">
                                  <a:avLst/>
                                </a:prstGeom>
                              </pic:spPr>
                            </pic:pic>
                          </a:graphicData>
                        </a:graphic>
                      </wp:inline>
                    </w:drawing>
                  </w:r>
                </w:p>
                <w:p w14:paraId="6D65497D" w14:textId="59462019" w:rsidR="001E7B6E" w:rsidRPr="00C04020" w:rsidRDefault="001E7B6E" w:rsidP="00C04020">
                  <w:pPr>
                    <w:jc w:val="center"/>
                    <w:rPr>
                      <w:color w:val="ED7D31" w:themeColor="accent2"/>
                      <w:sz w:val="18"/>
                      <w:szCs w:val="18"/>
                    </w:rPr>
                  </w:pPr>
                </w:p>
              </w:tc>
              <w:tc>
                <w:tcPr>
                  <w:tcW w:w="1505" w:type="dxa"/>
                </w:tcPr>
                <w:p w14:paraId="65A5701C" w14:textId="77777777" w:rsidR="001E7B6E" w:rsidRDefault="001E7B6E" w:rsidP="00C04020">
                  <w:pPr>
                    <w:jc w:val="center"/>
                    <w:rPr>
                      <w:color w:val="ED7D31" w:themeColor="accent2"/>
                      <w:sz w:val="18"/>
                      <w:szCs w:val="18"/>
                    </w:rPr>
                  </w:pPr>
                </w:p>
                <w:p w14:paraId="16CAD291" w14:textId="77777777" w:rsidR="004A71F7" w:rsidRDefault="004A71F7" w:rsidP="004A71F7">
                  <w:pPr>
                    <w:jc w:val="center"/>
                    <w:rPr>
                      <w:color w:val="ED7D31" w:themeColor="accent2"/>
                      <w:sz w:val="18"/>
                      <w:szCs w:val="18"/>
                    </w:rPr>
                  </w:pPr>
                  <w:r>
                    <w:rPr>
                      <w:color w:val="ED7D31" w:themeColor="accent2"/>
                      <w:sz w:val="18"/>
                      <w:szCs w:val="18"/>
                    </w:rPr>
                    <w:t>passed</w:t>
                  </w:r>
                </w:p>
                <w:p w14:paraId="61C125A3" w14:textId="77777777" w:rsidR="004A71F7" w:rsidRPr="00C04020" w:rsidRDefault="004A71F7" w:rsidP="00C04020">
                  <w:pPr>
                    <w:jc w:val="center"/>
                    <w:rPr>
                      <w:color w:val="ED7D31" w:themeColor="accent2"/>
                      <w:sz w:val="18"/>
                      <w:szCs w:val="18"/>
                    </w:rPr>
                  </w:pPr>
                </w:p>
              </w:tc>
              <w:tc>
                <w:tcPr>
                  <w:tcW w:w="1516" w:type="dxa"/>
                </w:tcPr>
                <w:p w14:paraId="04546491" w14:textId="77777777" w:rsidR="001E7B6E" w:rsidRDefault="001E7B6E" w:rsidP="00C04020">
                  <w:pPr>
                    <w:jc w:val="center"/>
                    <w:rPr>
                      <w:color w:val="ED7D31" w:themeColor="accent2"/>
                      <w:sz w:val="18"/>
                      <w:szCs w:val="18"/>
                    </w:rPr>
                  </w:pPr>
                </w:p>
                <w:p w14:paraId="34A2B1F8" w14:textId="77777777" w:rsidR="004A71F7" w:rsidRDefault="004A71F7" w:rsidP="004A71F7">
                  <w:pPr>
                    <w:jc w:val="center"/>
                    <w:rPr>
                      <w:color w:val="ED7D31" w:themeColor="accent2"/>
                      <w:sz w:val="18"/>
                      <w:szCs w:val="18"/>
                    </w:rPr>
                  </w:pPr>
                  <w:r>
                    <w:rPr>
                      <w:color w:val="ED7D31" w:themeColor="accent2"/>
                      <w:sz w:val="18"/>
                      <w:szCs w:val="18"/>
                    </w:rPr>
                    <w:t>passed</w:t>
                  </w:r>
                </w:p>
                <w:p w14:paraId="49CDC757" w14:textId="77777777" w:rsidR="004A71F7" w:rsidRPr="00C04020" w:rsidRDefault="004A71F7" w:rsidP="00C04020">
                  <w:pPr>
                    <w:jc w:val="center"/>
                    <w:rPr>
                      <w:color w:val="ED7D31" w:themeColor="accent2"/>
                      <w:sz w:val="18"/>
                      <w:szCs w:val="18"/>
                    </w:rPr>
                  </w:pPr>
                </w:p>
              </w:tc>
              <w:tc>
                <w:tcPr>
                  <w:tcW w:w="1452" w:type="dxa"/>
                </w:tcPr>
                <w:p w14:paraId="7665285F" w14:textId="77777777" w:rsidR="001E7B6E" w:rsidRPr="00C04020" w:rsidRDefault="001E7B6E" w:rsidP="00C04020">
                  <w:pPr>
                    <w:jc w:val="center"/>
                    <w:rPr>
                      <w:color w:val="ED7D31" w:themeColor="accent2"/>
                      <w:sz w:val="18"/>
                      <w:szCs w:val="18"/>
                    </w:rPr>
                  </w:pPr>
                </w:p>
              </w:tc>
              <w:tc>
                <w:tcPr>
                  <w:tcW w:w="1498" w:type="dxa"/>
                </w:tcPr>
                <w:p w14:paraId="21CAC790" w14:textId="77777777" w:rsidR="001E7B6E" w:rsidRPr="00C04020" w:rsidRDefault="001E7B6E" w:rsidP="00C04020">
                  <w:pPr>
                    <w:jc w:val="center"/>
                    <w:rPr>
                      <w:color w:val="ED7D31" w:themeColor="accent2"/>
                      <w:sz w:val="18"/>
                      <w:szCs w:val="18"/>
                    </w:rPr>
                  </w:pPr>
                </w:p>
              </w:tc>
            </w:tr>
            <w:tr w:rsidR="00C04020" w14:paraId="71F6BB96" w14:textId="77777777" w:rsidTr="00B90575">
              <w:tc>
                <w:tcPr>
                  <w:tcW w:w="1497" w:type="dxa"/>
                </w:tcPr>
                <w:p w14:paraId="3713E645" w14:textId="77777777" w:rsidR="00C04020" w:rsidRDefault="00C04020" w:rsidP="009F3FEC">
                  <w:pPr>
                    <w:jc w:val="center"/>
                    <w:rPr>
                      <w:color w:val="ED7D31" w:themeColor="accent2"/>
                      <w:sz w:val="18"/>
                      <w:szCs w:val="18"/>
                    </w:rPr>
                  </w:pPr>
                </w:p>
                <w:p w14:paraId="2C594C8A" w14:textId="68D4642C" w:rsidR="001E7B6E" w:rsidRPr="00C04020" w:rsidRDefault="001E7B6E" w:rsidP="009F3FEC">
                  <w:pPr>
                    <w:jc w:val="center"/>
                    <w:rPr>
                      <w:color w:val="ED7D31" w:themeColor="accent2"/>
                      <w:sz w:val="18"/>
                      <w:szCs w:val="18"/>
                    </w:rPr>
                  </w:pPr>
                  <w:r w:rsidRPr="00C04020">
                    <w:rPr>
                      <w:color w:val="ED7D31" w:themeColor="accent2"/>
                      <w:sz w:val="18"/>
                      <w:szCs w:val="18"/>
                    </w:rPr>
                    <w:t>Missed field check</w:t>
                  </w:r>
                </w:p>
              </w:tc>
              <w:tc>
                <w:tcPr>
                  <w:tcW w:w="1656" w:type="dxa"/>
                </w:tcPr>
                <w:p w14:paraId="45060ACF" w14:textId="77777777" w:rsidR="00C04020" w:rsidRPr="00C04020" w:rsidRDefault="00C04020" w:rsidP="009F3FEC">
                  <w:pPr>
                    <w:jc w:val="center"/>
                    <w:rPr>
                      <w:color w:val="ED7D31" w:themeColor="accent2"/>
                      <w:sz w:val="18"/>
                      <w:szCs w:val="18"/>
                    </w:rPr>
                  </w:pPr>
                </w:p>
                <w:p w14:paraId="0D19395A" w14:textId="478A3537" w:rsidR="00C04020" w:rsidRPr="00C04020" w:rsidRDefault="00C04020" w:rsidP="009F3FEC">
                  <w:pPr>
                    <w:jc w:val="center"/>
                    <w:rPr>
                      <w:color w:val="ED7D31" w:themeColor="accent2"/>
                      <w:sz w:val="18"/>
                      <w:szCs w:val="18"/>
                    </w:rPr>
                  </w:pPr>
                  <w:r>
                    <w:rPr>
                      <w:color w:val="ED7D31" w:themeColor="accent2"/>
                      <w:sz w:val="18"/>
                      <w:szCs w:val="18"/>
                    </w:rPr>
                    <w:t>passed</w:t>
                  </w:r>
                </w:p>
                <w:p w14:paraId="1C771471" w14:textId="77777777" w:rsidR="00C04020" w:rsidRPr="00C04020" w:rsidRDefault="00C04020" w:rsidP="009F3FEC">
                  <w:pPr>
                    <w:jc w:val="center"/>
                    <w:rPr>
                      <w:color w:val="ED7D31" w:themeColor="accent2"/>
                      <w:sz w:val="18"/>
                      <w:szCs w:val="18"/>
                    </w:rPr>
                  </w:pPr>
                </w:p>
                <w:p w14:paraId="13D004ED" w14:textId="2E59C5CD" w:rsidR="001E7B6E" w:rsidRPr="00C04020" w:rsidRDefault="001E7B6E" w:rsidP="009F3FEC">
                  <w:pPr>
                    <w:jc w:val="center"/>
                    <w:rPr>
                      <w:color w:val="ED7D31" w:themeColor="accent2"/>
                      <w:sz w:val="18"/>
                      <w:szCs w:val="18"/>
                    </w:rPr>
                  </w:pPr>
                  <w:r w:rsidRPr="00C04020">
                    <w:rPr>
                      <w:noProof/>
                      <w:color w:val="ED7D31" w:themeColor="accent2"/>
                      <w:sz w:val="18"/>
                      <w:szCs w:val="18"/>
                    </w:rPr>
                    <w:drawing>
                      <wp:inline distT="0" distB="0" distL="0" distR="0" wp14:anchorId="1B16F3AC" wp14:editId="7B99EEA7">
                        <wp:extent cx="909376" cy="842181"/>
                        <wp:effectExtent l="0" t="0" r="5080" b="0"/>
                        <wp:docPr id="72776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60578" name=""/>
                                <pic:cNvPicPr/>
                              </pic:nvPicPr>
                              <pic:blipFill>
                                <a:blip r:embed="rId30"/>
                                <a:stretch>
                                  <a:fillRect/>
                                </a:stretch>
                              </pic:blipFill>
                              <pic:spPr>
                                <a:xfrm>
                                  <a:off x="0" y="0"/>
                                  <a:ext cx="912716" cy="845275"/>
                                </a:xfrm>
                                <a:prstGeom prst="rect">
                                  <a:avLst/>
                                </a:prstGeom>
                              </pic:spPr>
                            </pic:pic>
                          </a:graphicData>
                        </a:graphic>
                      </wp:inline>
                    </w:drawing>
                  </w:r>
                </w:p>
                <w:p w14:paraId="78DA24B8" w14:textId="3D95136C" w:rsidR="00C04020" w:rsidRPr="00C04020" w:rsidRDefault="00C04020" w:rsidP="009F3FEC">
                  <w:pPr>
                    <w:jc w:val="center"/>
                    <w:rPr>
                      <w:color w:val="ED7D31" w:themeColor="accent2"/>
                      <w:sz w:val="18"/>
                      <w:szCs w:val="18"/>
                    </w:rPr>
                  </w:pPr>
                </w:p>
              </w:tc>
              <w:tc>
                <w:tcPr>
                  <w:tcW w:w="1505" w:type="dxa"/>
                </w:tcPr>
                <w:p w14:paraId="65D7E351" w14:textId="77777777" w:rsidR="001E7B6E" w:rsidRDefault="001E7B6E" w:rsidP="009F3FEC">
                  <w:pPr>
                    <w:jc w:val="center"/>
                    <w:rPr>
                      <w:color w:val="ED7D31" w:themeColor="accent2"/>
                      <w:sz w:val="18"/>
                      <w:szCs w:val="18"/>
                    </w:rPr>
                  </w:pPr>
                </w:p>
                <w:p w14:paraId="26388CD8" w14:textId="77777777" w:rsidR="004A71F7" w:rsidRDefault="004A71F7" w:rsidP="004A71F7">
                  <w:pPr>
                    <w:jc w:val="center"/>
                    <w:rPr>
                      <w:color w:val="ED7D31" w:themeColor="accent2"/>
                      <w:sz w:val="18"/>
                      <w:szCs w:val="18"/>
                    </w:rPr>
                  </w:pPr>
                  <w:r>
                    <w:rPr>
                      <w:color w:val="ED7D31" w:themeColor="accent2"/>
                      <w:sz w:val="18"/>
                      <w:szCs w:val="18"/>
                    </w:rPr>
                    <w:t>passed</w:t>
                  </w:r>
                </w:p>
                <w:p w14:paraId="63BF97D5" w14:textId="77777777" w:rsidR="004A71F7" w:rsidRPr="00C04020" w:rsidRDefault="004A71F7" w:rsidP="009F3FEC">
                  <w:pPr>
                    <w:jc w:val="center"/>
                    <w:rPr>
                      <w:color w:val="ED7D31" w:themeColor="accent2"/>
                      <w:sz w:val="18"/>
                      <w:szCs w:val="18"/>
                    </w:rPr>
                  </w:pPr>
                </w:p>
              </w:tc>
              <w:tc>
                <w:tcPr>
                  <w:tcW w:w="1516" w:type="dxa"/>
                </w:tcPr>
                <w:p w14:paraId="51F5060B" w14:textId="77777777" w:rsidR="00C04020" w:rsidRDefault="00C04020" w:rsidP="009F3FEC">
                  <w:pPr>
                    <w:jc w:val="center"/>
                    <w:rPr>
                      <w:color w:val="ED7D31" w:themeColor="accent2"/>
                      <w:sz w:val="18"/>
                      <w:szCs w:val="18"/>
                    </w:rPr>
                  </w:pPr>
                </w:p>
                <w:p w14:paraId="7B7E2365" w14:textId="0EF3662A" w:rsidR="00C04020" w:rsidRDefault="00C04020" w:rsidP="009F3FEC">
                  <w:pPr>
                    <w:jc w:val="center"/>
                    <w:rPr>
                      <w:color w:val="ED7D31" w:themeColor="accent2"/>
                      <w:sz w:val="18"/>
                      <w:szCs w:val="18"/>
                    </w:rPr>
                  </w:pPr>
                  <w:r>
                    <w:rPr>
                      <w:color w:val="ED7D31" w:themeColor="accent2"/>
                      <w:sz w:val="18"/>
                      <w:szCs w:val="18"/>
                    </w:rPr>
                    <w:t>passed</w:t>
                  </w:r>
                </w:p>
                <w:p w14:paraId="4E5D04F3" w14:textId="77777777" w:rsidR="00C04020" w:rsidRDefault="00C04020" w:rsidP="009F3FEC">
                  <w:pPr>
                    <w:jc w:val="center"/>
                    <w:rPr>
                      <w:color w:val="ED7D31" w:themeColor="accent2"/>
                      <w:sz w:val="18"/>
                      <w:szCs w:val="18"/>
                    </w:rPr>
                  </w:pPr>
                </w:p>
                <w:p w14:paraId="5107176E" w14:textId="181AA9E9" w:rsidR="001E7B6E" w:rsidRDefault="004E23D0" w:rsidP="009F3FEC">
                  <w:pPr>
                    <w:jc w:val="center"/>
                    <w:rPr>
                      <w:color w:val="ED7D31" w:themeColor="accent2"/>
                      <w:sz w:val="18"/>
                      <w:szCs w:val="18"/>
                    </w:rPr>
                  </w:pPr>
                  <w:r w:rsidRPr="00C04020">
                    <w:rPr>
                      <w:noProof/>
                      <w:color w:val="ED7D31" w:themeColor="accent2"/>
                      <w:sz w:val="18"/>
                      <w:szCs w:val="18"/>
                    </w:rPr>
                    <w:drawing>
                      <wp:inline distT="0" distB="0" distL="0" distR="0" wp14:anchorId="44C79504" wp14:editId="75EA23CB">
                        <wp:extent cx="765658" cy="329233"/>
                        <wp:effectExtent l="0" t="0" r="0" b="0"/>
                        <wp:docPr id="86665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52990" name=""/>
                                <pic:cNvPicPr/>
                              </pic:nvPicPr>
                              <pic:blipFill>
                                <a:blip r:embed="rId31"/>
                                <a:stretch>
                                  <a:fillRect/>
                                </a:stretch>
                              </pic:blipFill>
                              <pic:spPr>
                                <a:xfrm>
                                  <a:off x="0" y="0"/>
                                  <a:ext cx="773633" cy="332662"/>
                                </a:xfrm>
                                <a:prstGeom prst="rect">
                                  <a:avLst/>
                                </a:prstGeom>
                              </pic:spPr>
                            </pic:pic>
                          </a:graphicData>
                        </a:graphic>
                      </wp:inline>
                    </w:drawing>
                  </w:r>
                </w:p>
                <w:p w14:paraId="4830C349" w14:textId="0B6535A4" w:rsidR="00C04020" w:rsidRPr="00C04020" w:rsidRDefault="00C04020" w:rsidP="009F3FEC">
                  <w:pPr>
                    <w:jc w:val="center"/>
                    <w:rPr>
                      <w:color w:val="ED7D31" w:themeColor="accent2"/>
                      <w:sz w:val="18"/>
                      <w:szCs w:val="18"/>
                    </w:rPr>
                  </w:pPr>
                </w:p>
              </w:tc>
              <w:tc>
                <w:tcPr>
                  <w:tcW w:w="1452" w:type="dxa"/>
                </w:tcPr>
                <w:p w14:paraId="11C0997F" w14:textId="77777777" w:rsidR="001E7B6E" w:rsidRPr="00C04020" w:rsidRDefault="001E7B6E" w:rsidP="009F3FEC">
                  <w:pPr>
                    <w:jc w:val="center"/>
                    <w:rPr>
                      <w:color w:val="ED7D31" w:themeColor="accent2"/>
                      <w:sz w:val="18"/>
                      <w:szCs w:val="18"/>
                    </w:rPr>
                  </w:pPr>
                </w:p>
              </w:tc>
              <w:tc>
                <w:tcPr>
                  <w:tcW w:w="1498" w:type="dxa"/>
                </w:tcPr>
                <w:p w14:paraId="24CD45AD" w14:textId="77777777" w:rsidR="001E7B6E" w:rsidRPr="00C04020" w:rsidRDefault="001E7B6E" w:rsidP="009F3FEC">
                  <w:pPr>
                    <w:jc w:val="center"/>
                    <w:rPr>
                      <w:color w:val="ED7D31" w:themeColor="accent2"/>
                      <w:sz w:val="18"/>
                      <w:szCs w:val="18"/>
                    </w:rPr>
                  </w:pPr>
                </w:p>
              </w:tc>
            </w:tr>
            <w:tr w:rsidR="00A5070B" w14:paraId="46E68874" w14:textId="77777777" w:rsidTr="00B90575">
              <w:tc>
                <w:tcPr>
                  <w:tcW w:w="1497" w:type="dxa"/>
                </w:tcPr>
                <w:p w14:paraId="47E85F64" w14:textId="38FB6A53" w:rsidR="00A5070B" w:rsidRDefault="00933D9E" w:rsidP="009F3FEC">
                  <w:pPr>
                    <w:jc w:val="center"/>
                    <w:rPr>
                      <w:color w:val="ED7D31" w:themeColor="accent2"/>
                      <w:sz w:val="18"/>
                      <w:szCs w:val="18"/>
                    </w:rPr>
                  </w:pPr>
                  <w:r>
                    <w:rPr>
                      <w:color w:val="ED7D31" w:themeColor="accent2"/>
                      <w:sz w:val="18"/>
                      <w:szCs w:val="18"/>
                    </w:rPr>
                    <w:t>Validation to prevent duplicate registration</w:t>
                  </w:r>
                </w:p>
                <w:p w14:paraId="7EAE4936" w14:textId="77777777" w:rsidR="00A5070B" w:rsidRDefault="00A5070B" w:rsidP="009F3FEC">
                  <w:pPr>
                    <w:jc w:val="center"/>
                    <w:rPr>
                      <w:color w:val="ED7D31" w:themeColor="accent2"/>
                      <w:sz w:val="18"/>
                      <w:szCs w:val="18"/>
                    </w:rPr>
                  </w:pPr>
                </w:p>
              </w:tc>
              <w:tc>
                <w:tcPr>
                  <w:tcW w:w="1656" w:type="dxa"/>
                </w:tcPr>
                <w:p w14:paraId="7F3BA6DB" w14:textId="77777777" w:rsidR="00A5070B" w:rsidRPr="00C04020" w:rsidRDefault="00A5070B" w:rsidP="009F3FEC">
                  <w:pPr>
                    <w:jc w:val="center"/>
                    <w:rPr>
                      <w:color w:val="ED7D31" w:themeColor="accent2"/>
                      <w:sz w:val="18"/>
                      <w:szCs w:val="18"/>
                    </w:rPr>
                  </w:pPr>
                </w:p>
              </w:tc>
              <w:tc>
                <w:tcPr>
                  <w:tcW w:w="1505" w:type="dxa"/>
                </w:tcPr>
                <w:p w14:paraId="2E7D24B5" w14:textId="77777777" w:rsidR="00A5070B" w:rsidRDefault="00A5070B" w:rsidP="009F3FEC">
                  <w:pPr>
                    <w:jc w:val="center"/>
                    <w:rPr>
                      <w:color w:val="ED7D31" w:themeColor="accent2"/>
                      <w:sz w:val="18"/>
                      <w:szCs w:val="18"/>
                    </w:rPr>
                  </w:pPr>
                </w:p>
              </w:tc>
              <w:tc>
                <w:tcPr>
                  <w:tcW w:w="1516" w:type="dxa"/>
                </w:tcPr>
                <w:p w14:paraId="11F6050E" w14:textId="77777777" w:rsidR="00A5070B" w:rsidRDefault="00A5070B" w:rsidP="009F3FEC">
                  <w:pPr>
                    <w:jc w:val="center"/>
                    <w:rPr>
                      <w:color w:val="ED7D31" w:themeColor="accent2"/>
                      <w:sz w:val="18"/>
                      <w:szCs w:val="18"/>
                    </w:rPr>
                  </w:pPr>
                </w:p>
              </w:tc>
              <w:tc>
                <w:tcPr>
                  <w:tcW w:w="1452" w:type="dxa"/>
                </w:tcPr>
                <w:p w14:paraId="262CA0A3" w14:textId="77777777" w:rsidR="00A5070B" w:rsidRPr="00C04020" w:rsidRDefault="00A5070B" w:rsidP="009F3FEC">
                  <w:pPr>
                    <w:jc w:val="center"/>
                    <w:rPr>
                      <w:color w:val="ED7D31" w:themeColor="accent2"/>
                      <w:sz w:val="18"/>
                      <w:szCs w:val="18"/>
                    </w:rPr>
                  </w:pPr>
                </w:p>
              </w:tc>
              <w:tc>
                <w:tcPr>
                  <w:tcW w:w="1498" w:type="dxa"/>
                </w:tcPr>
                <w:p w14:paraId="191B49AF" w14:textId="77777777" w:rsidR="00A5070B" w:rsidRPr="00C04020" w:rsidRDefault="00A5070B" w:rsidP="009F3FEC">
                  <w:pPr>
                    <w:jc w:val="center"/>
                    <w:rPr>
                      <w:color w:val="ED7D31" w:themeColor="accent2"/>
                      <w:sz w:val="18"/>
                      <w:szCs w:val="18"/>
                    </w:rPr>
                  </w:pPr>
                </w:p>
              </w:tc>
            </w:tr>
            <w:tr w:rsidR="00C04020" w14:paraId="3C2F3A97" w14:textId="77777777" w:rsidTr="00B90575">
              <w:tc>
                <w:tcPr>
                  <w:tcW w:w="1497" w:type="dxa"/>
                </w:tcPr>
                <w:p w14:paraId="513CFB23" w14:textId="77777777" w:rsidR="001E7B6E" w:rsidRDefault="001E7B6E" w:rsidP="009F3FEC">
                  <w:pPr>
                    <w:jc w:val="center"/>
                    <w:rPr>
                      <w:color w:val="ED7D31" w:themeColor="accent2"/>
                      <w:sz w:val="18"/>
                      <w:szCs w:val="18"/>
                    </w:rPr>
                  </w:pPr>
                  <w:r w:rsidRPr="00C04020">
                    <w:rPr>
                      <w:color w:val="ED7D31" w:themeColor="accent2"/>
                      <w:sz w:val="18"/>
                      <w:szCs w:val="18"/>
                    </w:rPr>
                    <w:t>Result</w:t>
                  </w:r>
                  <w:r w:rsidR="004A71F7">
                    <w:rPr>
                      <w:color w:val="ED7D31" w:themeColor="accent2"/>
                      <w:sz w:val="18"/>
                      <w:szCs w:val="18"/>
                    </w:rPr>
                    <w:t xml:space="preserve"> captured in the MySQL databases</w:t>
                  </w:r>
                </w:p>
                <w:p w14:paraId="21875D1C" w14:textId="03033F4D" w:rsidR="004A71F7" w:rsidRPr="00C04020" w:rsidRDefault="004A71F7" w:rsidP="009F3FEC">
                  <w:pPr>
                    <w:jc w:val="center"/>
                    <w:rPr>
                      <w:color w:val="ED7D31" w:themeColor="accent2"/>
                      <w:sz w:val="18"/>
                      <w:szCs w:val="18"/>
                    </w:rPr>
                  </w:pPr>
                  <w:r>
                    <w:rPr>
                      <w:color w:val="ED7D31" w:themeColor="accent2"/>
                      <w:sz w:val="18"/>
                      <w:szCs w:val="18"/>
                    </w:rPr>
                    <w:t>(see attached)</w:t>
                  </w:r>
                </w:p>
              </w:tc>
              <w:tc>
                <w:tcPr>
                  <w:tcW w:w="1656" w:type="dxa"/>
                </w:tcPr>
                <w:p w14:paraId="5DE80C1D" w14:textId="77777777" w:rsidR="001E7B6E" w:rsidRDefault="001E7B6E" w:rsidP="009F3FEC">
                  <w:pPr>
                    <w:jc w:val="center"/>
                    <w:rPr>
                      <w:color w:val="ED7D31" w:themeColor="accent2"/>
                      <w:sz w:val="18"/>
                      <w:szCs w:val="18"/>
                    </w:rPr>
                  </w:pPr>
                </w:p>
                <w:p w14:paraId="011E04A9" w14:textId="77777777" w:rsidR="004A71F7" w:rsidRDefault="004A71F7" w:rsidP="009F3FEC">
                  <w:pPr>
                    <w:jc w:val="center"/>
                    <w:rPr>
                      <w:color w:val="ED7D31" w:themeColor="accent2"/>
                      <w:sz w:val="18"/>
                      <w:szCs w:val="18"/>
                    </w:rPr>
                  </w:pPr>
                </w:p>
                <w:p w14:paraId="77A56836" w14:textId="77777777" w:rsidR="004A71F7" w:rsidRPr="00C04020" w:rsidRDefault="004A71F7" w:rsidP="004A71F7">
                  <w:pPr>
                    <w:jc w:val="center"/>
                    <w:rPr>
                      <w:color w:val="ED7D31" w:themeColor="accent2"/>
                      <w:sz w:val="18"/>
                      <w:szCs w:val="18"/>
                    </w:rPr>
                  </w:pPr>
                  <w:r>
                    <w:rPr>
                      <w:color w:val="ED7D31" w:themeColor="accent2"/>
                      <w:sz w:val="18"/>
                      <w:szCs w:val="18"/>
                    </w:rPr>
                    <w:t>passed</w:t>
                  </w:r>
                </w:p>
                <w:p w14:paraId="610BB923" w14:textId="4FECEEBE" w:rsidR="004A71F7" w:rsidRPr="00C04020" w:rsidRDefault="004A71F7" w:rsidP="009F3FEC">
                  <w:pPr>
                    <w:jc w:val="center"/>
                    <w:rPr>
                      <w:color w:val="ED7D31" w:themeColor="accent2"/>
                      <w:sz w:val="18"/>
                      <w:szCs w:val="18"/>
                    </w:rPr>
                  </w:pPr>
                </w:p>
              </w:tc>
              <w:tc>
                <w:tcPr>
                  <w:tcW w:w="1505" w:type="dxa"/>
                </w:tcPr>
                <w:p w14:paraId="375CB5CE" w14:textId="77777777" w:rsidR="001E7B6E" w:rsidRDefault="001E7B6E" w:rsidP="009F3FEC">
                  <w:pPr>
                    <w:jc w:val="center"/>
                    <w:rPr>
                      <w:color w:val="ED7D31" w:themeColor="accent2"/>
                      <w:sz w:val="18"/>
                      <w:szCs w:val="18"/>
                    </w:rPr>
                  </w:pPr>
                </w:p>
                <w:p w14:paraId="686DF9ED" w14:textId="77777777" w:rsidR="004A71F7" w:rsidRDefault="004A71F7" w:rsidP="009F3FEC">
                  <w:pPr>
                    <w:jc w:val="center"/>
                    <w:rPr>
                      <w:color w:val="ED7D31" w:themeColor="accent2"/>
                      <w:sz w:val="18"/>
                      <w:szCs w:val="18"/>
                    </w:rPr>
                  </w:pPr>
                </w:p>
                <w:p w14:paraId="5E19F541" w14:textId="77777777" w:rsidR="004A71F7" w:rsidRPr="00C04020" w:rsidRDefault="004A71F7" w:rsidP="004A71F7">
                  <w:pPr>
                    <w:jc w:val="center"/>
                    <w:rPr>
                      <w:color w:val="ED7D31" w:themeColor="accent2"/>
                      <w:sz w:val="18"/>
                      <w:szCs w:val="18"/>
                    </w:rPr>
                  </w:pPr>
                  <w:r>
                    <w:rPr>
                      <w:color w:val="ED7D31" w:themeColor="accent2"/>
                      <w:sz w:val="18"/>
                      <w:szCs w:val="18"/>
                    </w:rPr>
                    <w:t>passed</w:t>
                  </w:r>
                </w:p>
                <w:p w14:paraId="19CA55E0" w14:textId="77777777" w:rsidR="004A71F7" w:rsidRPr="00C04020" w:rsidRDefault="004A71F7" w:rsidP="009F3FEC">
                  <w:pPr>
                    <w:jc w:val="center"/>
                    <w:rPr>
                      <w:color w:val="ED7D31" w:themeColor="accent2"/>
                      <w:sz w:val="18"/>
                      <w:szCs w:val="18"/>
                    </w:rPr>
                  </w:pPr>
                </w:p>
              </w:tc>
              <w:tc>
                <w:tcPr>
                  <w:tcW w:w="1516" w:type="dxa"/>
                </w:tcPr>
                <w:p w14:paraId="23DFCD3D" w14:textId="77777777" w:rsidR="001E7B6E" w:rsidRDefault="001E7B6E" w:rsidP="009F3FEC">
                  <w:pPr>
                    <w:jc w:val="center"/>
                    <w:rPr>
                      <w:color w:val="ED7D31" w:themeColor="accent2"/>
                      <w:sz w:val="18"/>
                      <w:szCs w:val="18"/>
                    </w:rPr>
                  </w:pPr>
                </w:p>
                <w:p w14:paraId="090963A4" w14:textId="77777777" w:rsidR="004A71F7" w:rsidRDefault="004A71F7" w:rsidP="009F3FEC">
                  <w:pPr>
                    <w:jc w:val="center"/>
                    <w:rPr>
                      <w:color w:val="ED7D31" w:themeColor="accent2"/>
                      <w:sz w:val="18"/>
                      <w:szCs w:val="18"/>
                    </w:rPr>
                  </w:pPr>
                </w:p>
                <w:p w14:paraId="48403058" w14:textId="77777777" w:rsidR="004A71F7" w:rsidRPr="00C04020" w:rsidRDefault="004A71F7" w:rsidP="004A71F7">
                  <w:pPr>
                    <w:jc w:val="center"/>
                    <w:rPr>
                      <w:color w:val="ED7D31" w:themeColor="accent2"/>
                      <w:sz w:val="18"/>
                      <w:szCs w:val="18"/>
                    </w:rPr>
                  </w:pPr>
                  <w:r>
                    <w:rPr>
                      <w:color w:val="ED7D31" w:themeColor="accent2"/>
                      <w:sz w:val="18"/>
                      <w:szCs w:val="18"/>
                    </w:rPr>
                    <w:t>passed</w:t>
                  </w:r>
                </w:p>
                <w:p w14:paraId="024D23E8" w14:textId="77777777" w:rsidR="004A71F7" w:rsidRPr="00C04020" w:rsidRDefault="004A71F7" w:rsidP="009F3FEC">
                  <w:pPr>
                    <w:jc w:val="center"/>
                    <w:rPr>
                      <w:color w:val="ED7D31" w:themeColor="accent2"/>
                      <w:sz w:val="18"/>
                      <w:szCs w:val="18"/>
                    </w:rPr>
                  </w:pPr>
                </w:p>
              </w:tc>
              <w:tc>
                <w:tcPr>
                  <w:tcW w:w="1452" w:type="dxa"/>
                </w:tcPr>
                <w:p w14:paraId="6467313A" w14:textId="77777777" w:rsidR="001E7B6E" w:rsidRPr="00C04020" w:rsidRDefault="001E7B6E" w:rsidP="009F3FEC">
                  <w:pPr>
                    <w:jc w:val="center"/>
                    <w:rPr>
                      <w:color w:val="ED7D31" w:themeColor="accent2"/>
                      <w:sz w:val="18"/>
                      <w:szCs w:val="18"/>
                    </w:rPr>
                  </w:pPr>
                </w:p>
              </w:tc>
              <w:tc>
                <w:tcPr>
                  <w:tcW w:w="1498" w:type="dxa"/>
                </w:tcPr>
                <w:p w14:paraId="65D875E2" w14:textId="77777777" w:rsidR="001E7B6E" w:rsidRPr="00C04020" w:rsidRDefault="001E7B6E" w:rsidP="009F3FEC">
                  <w:pPr>
                    <w:jc w:val="center"/>
                    <w:rPr>
                      <w:color w:val="ED7D31" w:themeColor="accent2"/>
                      <w:sz w:val="18"/>
                      <w:szCs w:val="18"/>
                    </w:rPr>
                  </w:pPr>
                </w:p>
              </w:tc>
            </w:tr>
          </w:tbl>
          <w:p w14:paraId="5385E860" w14:textId="77777777" w:rsidR="009F3FEC" w:rsidRDefault="009F3FEC" w:rsidP="009F3FEC">
            <w:pPr>
              <w:jc w:val="center"/>
              <w:rPr>
                <w:color w:val="ED7D31" w:themeColor="accent2"/>
              </w:rPr>
            </w:pPr>
          </w:p>
          <w:p w14:paraId="659177E8" w14:textId="5C35D35D" w:rsidR="009F3FEC" w:rsidRDefault="009F3FEC" w:rsidP="009F3FEC">
            <w:pPr>
              <w:pStyle w:val="Heading3"/>
              <w:ind w:left="720"/>
            </w:pPr>
            <w:bookmarkStart w:id="28" w:name="_Toc171158589"/>
            <w:r>
              <w:t>Registration Manual Validation Test</w:t>
            </w:r>
            <w:bookmarkEnd w:id="28"/>
          </w:p>
          <w:p w14:paraId="7DD4C60E" w14:textId="77777777" w:rsidR="009F3FEC" w:rsidRDefault="009F3FEC" w:rsidP="009F5FF1">
            <w:pPr>
              <w:jc w:val="center"/>
            </w:pPr>
          </w:p>
          <w:p w14:paraId="135E29DE" w14:textId="77777777" w:rsidR="009F3FEC" w:rsidRDefault="009F3FEC" w:rsidP="009F5FF1">
            <w:pPr>
              <w:jc w:val="center"/>
            </w:pPr>
          </w:p>
          <w:p w14:paraId="01DDCA05" w14:textId="1346AE53" w:rsidR="009F3FEC" w:rsidRDefault="009F3FEC" w:rsidP="0027681C">
            <w:pPr>
              <w:ind w:left="1440"/>
              <w:jc w:val="both"/>
            </w:pPr>
            <w:r>
              <w:t>When password does not match repeat password</w:t>
            </w:r>
            <w:r w:rsidR="0027681C">
              <w:t>, it shows an error message and stop from proceeding.</w:t>
            </w:r>
          </w:p>
          <w:p w14:paraId="1BD34DBF" w14:textId="77777777" w:rsidR="009F3FEC" w:rsidRDefault="009F3FEC" w:rsidP="009F3FEC">
            <w:pPr>
              <w:ind w:left="1440"/>
            </w:pPr>
          </w:p>
          <w:p w14:paraId="75924254" w14:textId="30F60D36" w:rsidR="009F3FEC" w:rsidRDefault="009F3FEC" w:rsidP="00FD5968">
            <w:pPr>
              <w:jc w:val="center"/>
            </w:pPr>
            <w:r w:rsidRPr="009F3FEC">
              <w:rPr>
                <w:noProof/>
              </w:rPr>
              <w:lastRenderedPageBreak/>
              <w:drawing>
                <wp:inline distT="0" distB="0" distL="0" distR="0" wp14:anchorId="5781D131" wp14:editId="03746BA1">
                  <wp:extent cx="2988859" cy="1843874"/>
                  <wp:effectExtent l="0" t="0" r="2540" b="4445"/>
                  <wp:docPr id="104819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97704" name=""/>
                          <pic:cNvPicPr/>
                        </pic:nvPicPr>
                        <pic:blipFill>
                          <a:blip r:embed="rId32"/>
                          <a:stretch>
                            <a:fillRect/>
                          </a:stretch>
                        </pic:blipFill>
                        <pic:spPr>
                          <a:xfrm>
                            <a:off x="0" y="0"/>
                            <a:ext cx="2995127" cy="1847741"/>
                          </a:xfrm>
                          <a:prstGeom prst="rect">
                            <a:avLst/>
                          </a:prstGeom>
                        </pic:spPr>
                      </pic:pic>
                    </a:graphicData>
                  </a:graphic>
                </wp:inline>
              </w:drawing>
            </w:r>
          </w:p>
          <w:p w14:paraId="223104A8" w14:textId="77777777" w:rsidR="00F93653" w:rsidRDefault="00F93653" w:rsidP="00FD5968">
            <w:pPr>
              <w:jc w:val="center"/>
            </w:pPr>
          </w:p>
          <w:p w14:paraId="20E83379" w14:textId="7F4E4D4F" w:rsidR="00F93653" w:rsidRDefault="00F93653" w:rsidP="0027681C">
            <w:pPr>
              <w:pStyle w:val="Heading3"/>
              <w:ind w:left="720"/>
            </w:pPr>
            <w:bookmarkStart w:id="29" w:name="_Toc171158590"/>
            <w:r>
              <w:t>Registration input captured in the MySQL databases</w:t>
            </w:r>
            <w:bookmarkEnd w:id="29"/>
          </w:p>
          <w:p w14:paraId="58556DC9" w14:textId="77777777" w:rsidR="00F93653" w:rsidRDefault="00F93653" w:rsidP="00FD5968">
            <w:pPr>
              <w:jc w:val="center"/>
            </w:pPr>
          </w:p>
          <w:p w14:paraId="1C811B70" w14:textId="3C1EE8EF" w:rsidR="00F93653" w:rsidRDefault="00F93653" w:rsidP="00FD5968">
            <w:pPr>
              <w:jc w:val="center"/>
            </w:pPr>
            <w:r w:rsidRPr="00F93653">
              <w:rPr>
                <w:noProof/>
              </w:rPr>
              <w:drawing>
                <wp:inline distT="0" distB="0" distL="0" distR="0" wp14:anchorId="08DAF55D" wp14:editId="2250BEE6">
                  <wp:extent cx="4360460" cy="723482"/>
                  <wp:effectExtent l="0" t="0" r="2540" b="635"/>
                  <wp:docPr id="106221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14666" name=""/>
                          <pic:cNvPicPr/>
                        </pic:nvPicPr>
                        <pic:blipFill>
                          <a:blip r:embed="rId33"/>
                          <a:stretch>
                            <a:fillRect/>
                          </a:stretch>
                        </pic:blipFill>
                        <pic:spPr>
                          <a:xfrm>
                            <a:off x="0" y="0"/>
                            <a:ext cx="4369937" cy="725054"/>
                          </a:xfrm>
                          <a:prstGeom prst="rect">
                            <a:avLst/>
                          </a:prstGeom>
                        </pic:spPr>
                      </pic:pic>
                    </a:graphicData>
                  </a:graphic>
                </wp:inline>
              </w:drawing>
            </w:r>
          </w:p>
          <w:p w14:paraId="4D06DD04" w14:textId="77777777" w:rsidR="00F93653" w:rsidRDefault="00F93653" w:rsidP="00FD5968">
            <w:pPr>
              <w:jc w:val="center"/>
            </w:pPr>
          </w:p>
          <w:p w14:paraId="5C1240FF" w14:textId="3DDA42F4" w:rsidR="00F93653" w:rsidRDefault="00F93653" w:rsidP="00FD5968">
            <w:pPr>
              <w:jc w:val="center"/>
            </w:pPr>
            <w:r w:rsidRPr="00F93653">
              <w:rPr>
                <w:noProof/>
              </w:rPr>
              <w:drawing>
                <wp:inline distT="0" distB="0" distL="0" distR="0" wp14:anchorId="79475F4E" wp14:editId="1585AEBA">
                  <wp:extent cx="4606096" cy="560999"/>
                  <wp:effectExtent l="0" t="0" r="4445" b="0"/>
                  <wp:docPr id="138951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17631" name=""/>
                          <pic:cNvPicPr/>
                        </pic:nvPicPr>
                        <pic:blipFill>
                          <a:blip r:embed="rId34"/>
                          <a:stretch>
                            <a:fillRect/>
                          </a:stretch>
                        </pic:blipFill>
                        <pic:spPr>
                          <a:xfrm>
                            <a:off x="0" y="0"/>
                            <a:ext cx="4639810" cy="565105"/>
                          </a:xfrm>
                          <a:prstGeom prst="rect">
                            <a:avLst/>
                          </a:prstGeom>
                        </pic:spPr>
                      </pic:pic>
                    </a:graphicData>
                  </a:graphic>
                </wp:inline>
              </w:drawing>
            </w:r>
          </w:p>
          <w:p w14:paraId="5ECA2E7F" w14:textId="77777777" w:rsidR="00FF62ED" w:rsidRDefault="00FF62ED" w:rsidP="00FD5968">
            <w:pPr>
              <w:jc w:val="center"/>
            </w:pPr>
          </w:p>
          <w:p w14:paraId="35D54CFE" w14:textId="6FBA0C1D" w:rsidR="00FF62ED" w:rsidRDefault="00FF62ED" w:rsidP="00FF62ED">
            <w:pPr>
              <w:pStyle w:val="Heading3"/>
              <w:ind w:left="720"/>
            </w:pPr>
            <w:bookmarkStart w:id="30" w:name="_Toc171158591"/>
            <w:r>
              <w:t>Returned with hashed password</w:t>
            </w:r>
            <w:bookmarkEnd w:id="30"/>
          </w:p>
          <w:p w14:paraId="3B9CB5C3" w14:textId="77777777" w:rsidR="00FF62ED" w:rsidRDefault="00FF62ED" w:rsidP="00FD5968">
            <w:pPr>
              <w:jc w:val="center"/>
            </w:pPr>
          </w:p>
          <w:p w14:paraId="42EECA13" w14:textId="16D525E6" w:rsidR="00FF62ED" w:rsidRDefault="00FF62ED" w:rsidP="00FD5968">
            <w:pPr>
              <w:jc w:val="center"/>
            </w:pPr>
            <w:r w:rsidRPr="00FF62ED">
              <w:rPr>
                <w:noProof/>
              </w:rPr>
              <w:drawing>
                <wp:inline distT="0" distB="0" distL="0" distR="0" wp14:anchorId="0A1B9930" wp14:editId="7D910E35">
                  <wp:extent cx="3421689" cy="2108579"/>
                  <wp:effectExtent l="0" t="0" r="7620" b="6350"/>
                  <wp:docPr id="23852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24528" name=""/>
                          <pic:cNvPicPr/>
                        </pic:nvPicPr>
                        <pic:blipFill>
                          <a:blip r:embed="rId35"/>
                          <a:stretch>
                            <a:fillRect/>
                          </a:stretch>
                        </pic:blipFill>
                        <pic:spPr>
                          <a:xfrm>
                            <a:off x="0" y="0"/>
                            <a:ext cx="3426341" cy="2111446"/>
                          </a:xfrm>
                          <a:prstGeom prst="rect">
                            <a:avLst/>
                          </a:prstGeom>
                        </pic:spPr>
                      </pic:pic>
                    </a:graphicData>
                  </a:graphic>
                </wp:inline>
              </w:drawing>
            </w:r>
          </w:p>
          <w:p w14:paraId="56529C7C" w14:textId="77777777" w:rsidR="00FF62ED" w:rsidRDefault="00FF62ED" w:rsidP="00FD5968">
            <w:pPr>
              <w:jc w:val="center"/>
            </w:pPr>
          </w:p>
          <w:p w14:paraId="47F00892" w14:textId="77777777" w:rsidR="009F3FEC" w:rsidRDefault="009F3FEC" w:rsidP="00E83D6D">
            <w:pPr>
              <w:jc w:val="both"/>
            </w:pPr>
          </w:p>
          <w:p w14:paraId="1024B914" w14:textId="7185B65A" w:rsidR="00C37CDD" w:rsidRDefault="00C37CDD" w:rsidP="00862A0E">
            <w:pPr>
              <w:pStyle w:val="Heading2"/>
            </w:pPr>
            <w:bookmarkStart w:id="31" w:name="_Toc171158592"/>
            <w:r>
              <w:t>Campsite Report</w:t>
            </w:r>
            <w:bookmarkEnd w:id="31"/>
          </w:p>
          <w:p w14:paraId="430F0CCC" w14:textId="77777777" w:rsidR="00C37CDD" w:rsidRDefault="00C37CDD" w:rsidP="00C37CDD">
            <w:pPr>
              <w:ind w:left="1440"/>
              <w:jc w:val="both"/>
            </w:pPr>
          </w:p>
          <w:p w14:paraId="336ABFA2" w14:textId="344E4DC9" w:rsidR="00C37CDD" w:rsidRDefault="00C37CDD" w:rsidP="00C37CDD">
            <w:pPr>
              <w:ind w:left="720"/>
              <w:jc w:val="both"/>
            </w:pPr>
            <w:r>
              <w:t xml:space="preserve">Based on the Client Terry’s email, we designed a “dynamic </w:t>
            </w:r>
            <w:proofErr w:type="gramStart"/>
            <w:r>
              <w:t>drop down</w:t>
            </w:r>
            <w:proofErr w:type="gramEnd"/>
            <w:r w:rsidR="00CB0BC0">
              <w:t xml:space="preserve"> form</w:t>
            </w:r>
            <w:r>
              <w:t>” for the user to select “Campsite” automatically based on DEC district.</w:t>
            </w:r>
          </w:p>
          <w:p w14:paraId="0B50B124" w14:textId="77777777" w:rsidR="00C37CDD" w:rsidRDefault="00C37CDD" w:rsidP="00C37CDD">
            <w:pPr>
              <w:ind w:left="720"/>
              <w:jc w:val="both"/>
            </w:pPr>
          </w:p>
          <w:p w14:paraId="2219639C" w14:textId="77777777" w:rsidR="00C37CDD" w:rsidRDefault="00C37CDD" w:rsidP="00E83D6D">
            <w:pPr>
              <w:jc w:val="both"/>
            </w:pPr>
          </w:p>
          <w:p w14:paraId="53D452EC" w14:textId="58571C43" w:rsidR="00C37CDD" w:rsidRDefault="00C37CDD" w:rsidP="00C37CDD">
            <w:pPr>
              <w:jc w:val="center"/>
            </w:pPr>
            <w:r w:rsidRPr="00C37CDD">
              <w:rPr>
                <w:noProof/>
              </w:rPr>
              <w:lastRenderedPageBreak/>
              <w:drawing>
                <wp:inline distT="0" distB="0" distL="0" distR="0" wp14:anchorId="0B4108B0" wp14:editId="58F6FBF0">
                  <wp:extent cx="1581371" cy="828791"/>
                  <wp:effectExtent l="0" t="0" r="0" b="9525"/>
                  <wp:docPr id="102972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28265" name=""/>
                          <pic:cNvPicPr/>
                        </pic:nvPicPr>
                        <pic:blipFill>
                          <a:blip r:embed="rId36"/>
                          <a:stretch>
                            <a:fillRect/>
                          </a:stretch>
                        </pic:blipFill>
                        <pic:spPr>
                          <a:xfrm>
                            <a:off x="0" y="0"/>
                            <a:ext cx="1581371" cy="828791"/>
                          </a:xfrm>
                          <a:prstGeom prst="rect">
                            <a:avLst/>
                          </a:prstGeom>
                        </pic:spPr>
                      </pic:pic>
                    </a:graphicData>
                  </a:graphic>
                </wp:inline>
              </w:drawing>
            </w:r>
            <w:r w:rsidRPr="00C37CDD">
              <w:rPr>
                <w:noProof/>
              </w:rPr>
              <w:drawing>
                <wp:inline distT="0" distB="0" distL="0" distR="0" wp14:anchorId="685FD681" wp14:editId="3FB4F877">
                  <wp:extent cx="1581371" cy="2333951"/>
                  <wp:effectExtent l="0" t="0" r="0" b="9525"/>
                  <wp:docPr id="189157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70786" name=""/>
                          <pic:cNvPicPr/>
                        </pic:nvPicPr>
                        <pic:blipFill>
                          <a:blip r:embed="rId37"/>
                          <a:stretch>
                            <a:fillRect/>
                          </a:stretch>
                        </pic:blipFill>
                        <pic:spPr>
                          <a:xfrm>
                            <a:off x="0" y="0"/>
                            <a:ext cx="1581371" cy="2333951"/>
                          </a:xfrm>
                          <a:prstGeom prst="rect">
                            <a:avLst/>
                          </a:prstGeom>
                        </pic:spPr>
                      </pic:pic>
                    </a:graphicData>
                  </a:graphic>
                </wp:inline>
              </w:drawing>
            </w:r>
            <w:r>
              <w:t xml:space="preserve"> </w:t>
            </w:r>
            <w:r w:rsidRPr="00C37CDD">
              <w:rPr>
                <w:noProof/>
              </w:rPr>
              <w:drawing>
                <wp:inline distT="0" distB="0" distL="0" distR="0" wp14:anchorId="20E416B3" wp14:editId="69479B21">
                  <wp:extent cx="1676634" cy="1943371"/>
                  <wp:effectExtent l="0" t="0" r="0" b="0"/>
                  <wp:docPr id="171541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12988" name=""/>
                          <pic:cNvPicPr/>
                        </pic:nvPicPr>
                        <pic:blipFill>
                          <a:blip r:embed="rId38"/>
                          <a:stretch>
                            <a:fillRect/>
                          </a:stretch>
                        </pic:blipFill>
                        <pic:spPr>
                          <a:xfrm>
                            <a:off x="0" y="0"/>
                            <a:ext cx="1676634" cy="1943371"/>
                          </a:xfrm>
                          <a:prstGeom prst="rect">
                            <a:avLst/>
                          </a:prstGeom>
                        </pic:spPr>
                      </pic:pic>
                    </a:graphicData>
                  </a:graphic>
                </wp:inline>
              </w:drawing>
            </w:r>
          </w:p>
          <w:p w14:paraId="67052994" w14:textId="77777777" w:rsidR="00C37CDD" w:rsidRDefault="00C37CDD" w:rsidP="00C37CDD">
            <w:pPr>
              <w:jc w:val="center"/>
            </w:pPr>
          </w:p>
          <w:p w14:paraId="26D2C363" w14:textId="1F4FBDC4" w:rsidR="00C37CDD" w:rsidRDefault="00C37CDD" w:rsidP="00C37CDD">
            <w:pPr>
              <w:jc w:val="center"/>
            </w:pPr>
            <w:r w:rsidRPr="00C37CDD">
              <w:rPr>
                <w:noProof/>
              </w:rPr>
              <w:drawing>
                <wp:inline distT="0" distB="0" distL="0" distR="0" wp14:anchorId="5685F662" wp14:editId="6C49F8F9">
                  <wp:extent cx="1552792" cy="2257740"/>
                  <wp:effectExtent l="0" t="0" r="9525" b="0"/>
                  <wp:docPr id="10065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6328" name=""/>
                          <pic:cNvPicPr/>
                        </pic:nvPicPr>
                        <pic:blipFill>
                          <a:blip r:embed="rId39"/>
                          <a:stretch>
                            <a:fillRect/>
                          </a:stretch>
                        </pic:blipFill>
                        <pic:spPr>
                          <a:xfrm>
                            <a:off x="0" y="0"/>
                            <a:ext cx="1552792" cy="2257740"/>
                          </a:xfrm>
                          <a:prstGeom prst="rect">
                            <a:avLst/>
                          </a:prstGeom>
                        </pic:spPr>
                      </pic:pic>
                    </a:graphicData>
                  </a:graphic>
                </wp:inline>
              </w:drawing>
            </w:r>
            <w:r>
              <w:t xml:space="preserve">  </w:t>
            </w:r>
            <w:r w:rsidRPr="00C37CDD">
              <w:rPr>
                <w:noProof/>
              </w:rPr>
              <w:drawing>
                <wp:inline distT="0" distB="0" distL="0" distR="0" wp14:anchorId="71339524" wp14:editId="62ED7319">
                  <wp:extent cx="1676634" cy="2562583"/>
                  <wp:effectExtent l="0" t="0" r="0" b="9525"/>
                  <wp:docPr id="214577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73666" name=""/>
                          <pic:cNvPicPr/>
                        </pic:nvPicPr>
                        <pic:blipFill>
                          <a:blip r:embed="rId40"/>
                          <a:stretch>
                            <a:fillRect/>
                          </a:stretch>
                        </pic:blipFill>
                        <pic:spPr>
                          <a:xfrm>
                            <a:off x="0" y="0"/>
                            <a:ext cx="1676634" cy="2562583"/>
                          </a:xfrm>
                          <a:prstGeom prst="rect">
                            <a:avLst/>
                          </a:prstGeom>
                        </pic:spPr>
                      </pic:pic>
                    </a:graphicData>
                  </a:graphic>
                </wp:inline>
              </w:drawing>
            </w:r>
            <w:r>
              <w:t xml:space="preserve"> </w:t>
            </w:r>
          </w:p>
          <w:p w14:paraId="0847C11A" w14:textId="77777777" w:rsidR="00C37CDD" w:rsidRDefault="00C37CDD" w:rsidP="00C37CDD">
            <w:pPr>
              <w:ind w:left="720"/>
              <w:jc w:val="both"/>
            </w:pPr>
          </w:p>
          <w:p w14:paraId="5B443D27" w14:textId="77777777" w:rsidR="00C37CDD" w:rsidRDefault="00C37CDD" w:rsidP="005D1273">
            <w:pPr>
              <w:ind w:left="720"/>
              <w:jc w:val="both"/>
            </w:pPr>
            <w:r>
              <w:t xml:space="preserve">when DEC District Albany is selected, only campsites belonged to Albany district will appear for further selection.     </w:t>
            </w:r>
          </w:p>
          <w:p w14:paraId="437C11ED" w14:textId="77777777" w:rsidR="00C37CDD" w:rsidRDefault="00C37CDD" w:rsidP="005D1273">
            <w:pPr>
              <w:ind w:left="720"/>
              <w:jc w:val="both"/>
            </w:pPr>
          </w:p>
          <w:p w14:paraId="4BE7C609" w14:textId="0D6F8147" w:rsidR="00C37CDD" w:rsidRDefault="00C37CDD" w:rsidP="005D1273">
            <w:pPr>
              <w:ind w:left="720"/>
              <w:jc w:val="both"/>
            </w:pPr>
            <w:r>
              <w:t xml:space="preserve">when DEC District Wellington is selected, only campsites belonged to Wellington district will appear for further selection.     </w:t>
            </w:r>
          </w:p>
          <w:p w14:paraId="61725B32" w14:textId="77777777" w:rsidR="00C37CDD" w:rsidRDefault="00C37CDD" w:rsidP="005D1273">
            <w:pPr>
              <w:ind w:left="720"/>
              <w:jc w:val="both"/>
            </w:pPr>
          </w:p>
          <w:p w14:paraId="4D9B8A76" w14:textId="0B2FCAF4" w:rsidR="00C37CDD" w:rsidRDefault="00C37CDD" w:rsidP="005D1273">
            <w:pPr>
              <w:ind w:left="720"/>
              <w:jc w:val="both"/>
            </w:pPr>
            <w:r>
              <w:t>This arrangement takes in consideration with the needs to “contact or email case report” to the relevant DEC district authority for important information.</w:t>
            </w:r>
          </w:p>
          <w:p w14:paraId="4DFF0821" w14:textId="77777777" w:rsidR="00C37CDD" w:rsidRDefault="00C37CDD" w:rsidP="005D1273">
            <w:pPr>
              <w:ind w:left="720"/>
              <w:jc w:val="both"/>
            </w:pPr>
          </w:p>
          <w:p w14:paraId="226A013A" w14:textId="49F7F625" w:rsidR="00C37CDD" w:rsidRDefault="00C37CDD" w:rsidP="005D1273">
            <w:pPr>
              <w:ind w:left="720"/>
              <w:jc w:val="both"/>
            </w:pPr>
            <w:r>
              <w:t>Tentatively, the sequence of the campsites is designed according to the direction walking direction from the start point as given in the Terry’s email until further notice.</w:t>
            </w:r>
          </w:p>
          <w:p w14:paraId="5A0F92F5" w14:textId="77777777" w:rsidR="00C37CDD" w:rsidRDefault="00C37CDD" w:rsidP="005D1273">
            <w:pPr>
              <w:ind w:left="720"/>
              <w:jc w:val="both"/>
            </w:pPr>
          </w:p>
          <w:p w14:paraId="7B1EFBCD" w14:textId="7237990F" w:rsidR="00C37CDD" w:rsidRDefault="00C37CDD" w:rsidP="005D1273">
            <w:pPr>
              <w:ind w:left="720"/>
              <w:jc w:val="both"/>
            </w:pPr>
            <w:r>
              <w:t xml:space="preserve">However, we have also </w:t>
            </w:r>
            <w:r w:rsidR="00696C5A">
              <w:t>provided</w:t>
            </w:r>
            <w:r>
              <w:t xml:space="preserve"> one more, “all campsites”</w:t>
            </w:r>
            <w:r w:rsidR="00605286">
              <w:t>,</w:t>
            </w:r>
            <w:r>
              <w:t xml:space="preserve"> with</w:t>
            </w:r>
            <w:r w:rsidR="00605286">
              <w:t xml:space="preserve"> a long list of</w:t>
            </w:r>
            <w:r>
              <w:t xml:space="preserve"> all </w:t>
            </w:r>
            <w:r w:rsidR="00605286">
              <w:t xml:space="preserve">Bibbulmun track </w:t>
            </w:r>
            <w:r>
              <w:t>campsites arranged in the alphabetical order</w:t>
            </w:r>
            <w:r w:rsidR="00605286">
              <w:t xml:space="preserve"> for the convenience of quick search</w:t>
            </w:r>
            <w:r w:rsidR="008B4F4D">
              <w:t>, or just in case the user does not know which DEC district it belonged to</w:t>
            </w:r>
            <w:r>
              <w:t>.</w:t>
            </w:r>
          </w:p>
          <w:p w14:paraId="222E5406" w14:textId="77777777" w:rsidR="00C37CDD" w:rsidRDefault="00C37CDD" w:rsidP="00C37CDD">
            <w:pPr>
              <w:ind w:left="1440"/>
              <w:jc w:val="both"/>
            </w:pPr>
          </w:p>
          <w:p w14:paraId="2F242EAC" w14:textId="139F6253" w:rsidR="00C37CDD" w:rsidRDefault="00C37CDD" w:rsidP="00C37CDD">
            <w:pPr>
              <w:jc w:val="center"/>
            </w:pPr>
            <w:r w:rsidRPr="00C37CDD">
              <w:rPr>
                <w:noProof/>
              </w:rPr>
              <w:lastRenderedPageBreak/>
              <w:drawing>
                <wp:inline distT="0" distB="0" distL="0" distR="0" wp14:anchorId="5B95CD5D" wp14:editId="1CF44087">
                  <wp:extent cx="1667108" cy="2295845"/>
                  <wp:effectExtent l="0" t="0" r="9525" b="0"/>
                  <wp:docPr id="213257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70811" name=""/>
                          <pic:cNvPicPr/>
                        </pic:nvPicPr>
                        <pic:blipFill>
                          <a:blip r:embed="rId41"/>
                          <a:stretch>
                            <a:fillRect/>
                          </a:stretch>
                        </pic:blipFill>
                        <pic:spPr>
                          <a:xfrm>
                            <a:off x="0" y="0"/>
                            <a:ext cx="1667108" cy="2295845"/>
                          </a:xfrm>
                          <a:prstGeom prst="rect">
                            <a:avLst/>
                          </a:prstGeom>
                        </pic:spPr>
                      </pic:pic>
                    </a:graphicData>
                  </a:graphic>
                </wp:inline>
              </w:drawing>
            </w:r>
            <w:r w:rsidR="00605286">
              <w:rPr>
                <w:noProof/>
              </w:rPr>
              <w:t xml:space="preserve"> </w:t>
            </w:r>
            <w:r w:rsidR="00605286" w:rsidRPr="00605286">
              <w:rPr>
                <w:noProof/>
              </w:rPr>
              <w:drawing>
                <wp:inline distT="0" distB="0" distL="0" distR="0" wp14:anchorId="52A9B759" wp14:editId="54B44F29">
                  <wp:extent cx="1141012" cy="2282024"/>
                  <wp:effectExtent l="0" t="0" r="2540" b="4445"/>
                  <wp:docPr id="180790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03342" name=""/>
                          <pic:cNvPicPr/>
                        </pic:nvPicPr>
                        <pic:blipFill>
                          <a:blip r:embed="rId42"/>
                          <a:stretch>
                            <a:fillRect/>
                          </a:stretch>
                        </pic:blipFill>
                        <pic:spPr>
                          <a:xfrm>
                            <a:off x="0" y="0"/>
                            <a:ext cx="1144628" cy="2289255"/>
                          </a:xfrm>
                          <a:prstGeom prst="rect">
                            <a:avLst/>
                          </a:prstGeom>
                        </pic:spPr>
                      </pic:pic>
                    </a:graphicData>
                  </a:graphic>
                </wp:inline>
              </w:drawing>
            </w:r>
          </w:p>
          <w:p w14:paraId="2721193D" w14:textId="77777777" w:rsidR="00C37CDD" w:rsidRDefault="00C37CDD" w:rsidP="00C37CDD">
            <w:pPr>
              <w:jc w:val="center"/>
            </w:pPr>
          </w:p>
          <w:p w14:paraId="020ADCE3" w14:textId="77777777" w:rsidR="00C37CDD" w:rsidRDefault="00C37CDD" w:rsidP="00C37CDD">
            <w:pPr>
              <w:jc w:val="center"/>
            </w:pPr>
          </w:p>
          <w:p w14:paraId="7BEA7E93" w14:textId="77777777" w:rsidR="002C2C6D" w:rsidRDefault="002C2C6D" w:rsidP="00FD3DAE">
            <w:pPr>
              <w:jc w:val="both"/>
            </w:pPr>
          </w:p>
        </w:tc>
      </w:tr>
    </w:tbl>
    <w:p w14:paraId="6544014A" w14:textId="71F630CD" w:rsidR="00EB3869" w:rsidRDefault="00EB3869"/>
    <w:p w14:paraId="06956175" w14:textId="77777777" w:rsidR="005A2F32" w:rsidRDefault="005A2F32"/>
    <w:p w14:paraId="433DD938" w14:textId="36C31C7A" w:rsidR="005A2F32" w:rsidRDefault="005A2F32">
      <w:r>
        <w:br w:type="page"/>
      </w:r>
    </w:p>
    <w:p w14:paraId="762833B5" w14:textId="77777777" w:rsidR="005A2F32" w:rsidRDefault="005A2F32"/>
    <w:p w14:paraId="6BAD2CBC" w14:textId="77777777" w:rsidR="005A2F32" w:rsidRDefault="005A2F32"/>
    <w:tbl>
      <w:tblPr>
        <w:tblStyle w:val="TableGrid"/>
        <w:tblW w:w="0" w:type="auto"/>
        <w:tblLook w:val="04A0" w:firstRow="1" w:lastRow="0" w:firstColumn="1" w:lastColumn="0" w:noHBand="0" w:noVBand="1"/>
      </w:tblPr>
      <w:tblGrid>
        <w:gridCol w:w="9350"/>
      </w:tblGrid>
      <w:tr w:rsidR="000617D6" w14:paraId="5093AB4E" w14:textId="77777777" w:rsidTr="00110707">
        <w:tc>
          <w:tcPr>
            <w:tcW w:w="9350" w:type="dxa"/>
          </w:tcPr>
          <w:p w14:paraId="1100F9F1" w14:textId="56435038" w:rsidR="000617D6" w:rsidRDefault="000617D6" w:rsidP="00110707">
            <w:pPr>
              <w:jc w:val="both"/>
            </w:pPr>
          </w:p>
          <w:p w14:paraId="2A211183" w14:textId="2D141B45" w:rsidR="00710F73" w:rsidRDefault="002C2C6D" w:rsidP="002C2C6D">
            <w:pPr>
              <w:pStyle w:val="Heading1"/>
            </w:pPr>
            <w:bookmarkStart w:id="32" w:name="_Toc171158593"/>
            <w:r w:rsidRPr="002C2C6D">
              <w:t>Testing Result</w:t>
            </w:r>
            <w:bookmarkEnd w:id="32"/>
          </w:p>
          <w:p w14:paraId="48BADDDA" w14:textId="68DEAEF8" w:rsidR="003829E1" w:rsidRDefault="003829E1" w:rsidP="003829E1">
            <w:pPr>
              <w:pStyle w:val="Heading2"/>
              <w:ind w:left="720"/>
            </w:pPr>
            <w:bookmarkStart w:id="33" w:name="_Toc171158594"/>
            <w:r>
              <w:t>Testing On:</w:t>
            </w:r>
            <w:bookmarkEnd w:id="33"/>
          </w:p>
          <w:p w14:paraId="79426A2C" w14:textId="733ADEA4" w:rsidR="003829E1" w:rsidRDefault="001A24A5" w:rsidP="003829E1">
            <w:pPr>
              <w:pStyle w:val="Heading3"/>
              <w:ind w:left="1440"/>
            </w:pPr>
            <w:bookmarkStart w:id="34" w:name="_Toc171158595"/>
            <w:r>
              <w:t xml:space="preserve">The </w:t>
            </w:r>
            <w:r w:rsidR="003829E1">
              <w:t>Linking from Baack-end to Front-end</w:t>
            </w:r>
            <w:bookmarkEnd w:id="34"/>
          </w:p>
          <w:p w14:paraId="1EAD5159" w14:textId="77777777" w:rsidR="00CA48C9" w:rsidRDefault="00CA48C9" w:rsidP="00733243">
            <w:pPr>
              <w:ind w:left="2160"/>
            </w:pPr>
          </w:p>
          <w:p w14:paraId="1A23CB55" w14:textId="14743C4A" w:rsidR="00D97E99" w:rsidRDefault="00D97E99" w:rsidP="00D97E99">
            <w:pPr>
              <w:pStyle w:val="ListParagraph"/>
              <w:numPr>
                <w:ilvl w:val="0"/>
                <w:numId w:val="11"/>
              </w:numPr>
            </w:pPr>
            <w:r>
              <w:t>CLIENT AND SERVER</w:t>
            </w:r>
          </w:p>
          <w:p w14:paraId="23029B72" w14:textId="77777777" w:rsidR="00D97E99" w:rsidRDefault="00D97E99" w:rsidP="00733243">
            <w:pPr>
              <w:ind w:left="2160"/>
            </w:pPr>
          </w:p>
          <w:p w14:paraId="5D6F0804" w14:textId="00577EAF" w:rsidR="001A24A5" w:rsidRDefault="00D97E99" w:rsidP="001A24A5">
            <w:pPr>
              <w:pStyle w:val="ListParagraph"/>
              <w:numPr>
                <w:ilvl w:val="0"/>
                <w:numId w:val="10"/>
              </w:numPr>
            </w:pPr>
            <w:r>
              <w:t xml:space="preserve">Backend Server:  </w:t>
            </w:r>
            <w:r w:rsidR="001A24A5">
              <w:t>Server and routing</w:t>
            </w:r>
          </w:p>
          <w:p w14:paraId="500BC01A" w14:textId="77777777" w:rsidR="001A24A5" w:rsidRDefault="001A24A5" w:rsidP="001A24A5">
            <w:pPr>
              <w:pStyle w:val="ListParagraph"/>
              <w:ind w:left="2880"/>
            </w:pPr>
          </w:p>
          <w:p w14:paraId="0794D0A2" w14:textId="77777777" w:rsidR="001A24A5" w:rsidRDefault="001A24A5" w:rsidP="001A24A5">
            <w:pPr>
              <w:pStyle w:val="ListParagraph"/>
              <w:ind w:left="2880"/>
              <w:jc w:val="both"/>
            </w:pPr>
            <w:r>
              <w:t>As the server.js getting very long, we tried to break them into modular using routers.</w:t>
            </w:r>
          </w:p>
          <w:p w14:paraId="036FBAE0" w14:textId="77777777" w:rsidR="001A24A5" w:rsidRDefault="001A24A5" w:rsidP="001A24A5">
            <w:pPr>
              <w:pStyle w:val="ListParagraph"/>
              <w:ind w:left="2880"/>
              <w:jc w:val="both"/>
            </w:pPr>
          </w:p>
          <w:p w14:paraId="5437F792" w14:textId="131A9C21" w:rsidR="001A24A5" w:rsidRDefault="001A24A5" w:rsidP="001A24A5">
            <w:pPr>
              <w:pStyle w:val="ListParagraph"/>
              <w:ind w:left="2880"/>
              <w:jc w:val="both"/>
            </w:pPr>
            <w:r>
              <w:t>This is the connection between the database, local storage, javascript instructions, and html, css files.</w:t>
            </w:r>
          </w:p>
          <w:p w14:paraId="31C60D99" w14:textId="77777777" w:rsidR="001A24A5" w:rsidRDefault="001A24A5" w:rsidP="001A24A5">
            <w:pPr>
              <w:pStyle w:val="ListParagraph"/>
              <w:ind w:left="2880"/>
              <w:jc w:val="both"/>
            </w:pPr>
          </w:p>
          <w:p w14:paraId="36194366" w14:textId="587A35EA" w:rsidR="001A24A5" w:rsidRDefault="001A24A5" w:rsidP="001A24A5">
            <w:pPr>
              <w:pStyle w:val="ListParagraph"/>
              <w:ind w:left="2880"/>
              <w:jc w:val="both"/>
            </w:pPr>
            <w:r>
              <w:t>The server set GET POST to pick up the contents input from html, FETCHED by JavaScript’s located and www/js folder. E.g., the js/file.js., and store in the database, or local storage.</w:t>
            </w:r>
          </w:p>
          <w:p w14:paraId="171BFF28" w14:textId="77777777" w:rsidR="001A24A5" w:rsidRDefault="001A24A5" w:rsidP="001A24A5">
            <w:pPr>
              <w:pStyle w:val="ListParagraph"/>
              <w:ind w:left="2880"/>
              <w:jc w:val="both"/>
            </w:pPr>
          </w:p>
          <w:p w14:paraId="7CA20568" w14:textId="16F32950" w:rsidR="001A24A5" w:rsidRDefault="00D97E99" w:rsidP="001A24A5">
            <w:pPr>
              <w:pStyle w:val="ListParagraph"/>
              <w:numPr>
                <w:ilvl w:val="0"/>
                <w:numId w:val="10"/>
              </w:numPr>
              <w:jc w:val="both"/>
            </w:pPr>
            <w:r>
              <w:t xml:space="preserve">Frontend Client-Side:  </w:t>
            </w:r>
            <w:r w:rsidR="001A24A5">
              <w:t>Js/file.js</w:t>
            </w:r>
          </w:p>
          <w:p w14:paraId="6748FB54" w14:textId="77777777" w:rsidR="001A24A5" w:rsidRDefault="001A24A5" w:rsidP="001A24A5">
            <w:pPr>
              <w:pStyle w:val="ListParagraph"/>
              <w:ind w:left="2520"/>
              <w:jc w:val="both"/>
            </w:pPr>
          </w:p>
          <w:p w14:paraId="06C9600F" w14:textId="258BBB6D" w:rsidR="001A24A5" w:rsidRDefault="001A24A5" w:rsidP="001A24A5">
            <w:pPr>
              <w:pStyle w:val="ListParagraph"/>
              <w:ind w:left="2880"/>
              <w:jc w:val="both"/>
            </w:pPr>
            <w:r>
              <w:t xml:space="preserve">The js folder keeping all the </w:t>
            </w:r>
            <w:proofErr w:type="spellStart"/>
            <w:r>
              <w:t>javascripts</w:t>
            </w:r>
            <w:proofErr w:type="spellEnd"/>
            <w:r>
              <w:t xml:space="preserve"> which are the instruction / programming to monitor the .html behaviours, and connection between the server.js and the html, as well as the database.</w:t>
            </w:r>
          </w:p>
          <w:p w14:paraId="45171030" w14:textId="77777777" w:rsidR="00631FE4" w:rsidRDefault="00631FE4" w:rsidP="001A24A5">
            <w:pPr>
              <w:pStyle w:val="ListParagraph"/>
              <w:ind w:left="2880"/>
              <w:jc w:val="both"/>
            </w:pPr>
          </w:p>
          <w:p w14:paraId="21547FD0" w14:textId="20B52383" w:rsidR="00631FE4" w:rsidRDefault="00631FE4" w:rsidP="001A24A5">
            <w:pPr>
              <w:pStyle w:val="ListParagraph"/>
              <w:ind w:left="2880"/>
              <w:jc w:val="both"/>
            </w:pPr>
            <w:r>
              <w:t>Instruction includes collect values from the user input on the various forms.</w:t>
            </w:r>
          </w:p>
          <w:p w14:paraId="5FE60CF7" w14:textId="77777777" w:rsidR="001A24A5" w:rsidRDefault="001A24A5" w:rsidP="001A24A5">
            <w:pPr>
              <w:pStyle w:val="ListParagraph"/>
              <w:ind w:left="2880"/>
              <w:jc w:val="both"/>
            </w:pPr>
          </w:p>
          <w:p w14:paraId="4A706927" w14:textId="77777777" w:rsidR="001A24A5" w:rsidRDefault="001A24A5" w:rsidP="00D97E99">
            <w:pPr>
              <w:pStyle w:val="ListParagraph"/>
              <w:ind w:left="1440"/>
            </w:pPr>
          </w:p>
          <w:p w14:paraId="5D305512" w14:textId="0D41D71B" w:rsidR="00733243" w:rsidRDefault="00D97E99" w:rsidP="001A24A5">
            <w:pPr>
              <w:pStyle w:val="ListParagraph"/>
              <w:numPr>
                <w:ilvl w:val="0"/>
                <w:numId w:val="10"/>
              </w:numPr>
            </w:pPr>
            <w:r>
              <w:t xml:space="preserve">Frontend Client-Side:  </w:t>
            </w:r>
            <w:r w:rsidR="00CA48C9">
              <w:t>index.html</w:t>
            </w:r>
            <w:r>
              <w:t>,</w:t>
            </w:r>
            <w:r w:rsidR="00CA48C9">
              <w:t xml:space="preserve"> </w:t>
            </w:r>
            <w:proofErr w:type="gramStart"/>
            <w:r w:rsidR="00733243">
              <w:t>html/file.html</w:t>
            </w:r>
            <w:r w:rsidR="001A24A5">
              <w:t xml:space="preserve">  css/file.css</w:t>
            </w:r>
            <w:proofErr w:type="gramEnd"/>
            <w:r w:rsidR="001A24A5">
              <w:t xml:space="preserve"> </w:t>
            </w:r>
          </w:p>
          <w:p w14:paraId="56144845" w14:textId="77777777" w:rsidR="001A24A5" w:rsidRDefault="001A24A5" w:rsidP="001A24A5">
            <w:pPr>
              <w:pStyle w:val="ListParagraph"/>
              <w:ind w:left="2880"/>
            </w:pPr>
            <w:r>
              <w:t xml:space="preserve">keeping all the web pages and </w:t>
            </w:r>
            <w:proofErr w:type="gramStart"/>
            <w:r>
              <w:t>front end</w:t>
            </w:r>
            <w:proofErr w:type="gramEnd"/>
            <w:r>
              <w:t xml:space="preserve"> presentations, forms for users’ input, basically, </w:t>
            </w:r>
          </w:p>
          <w:p w14:paraId="2B96E508" w14:textId="77777777" w:rsidR="001A24A5" w:rsidRDefault="001A24A5" w:rsidP="001A24A5">
            <w:pPr>
              <w:pStyle w:val="ListParagraph"/>
              <w:ind w:left="3600"/>
            </w:pPr>
            <w:r>
              <w:t xml:space="preserve">track maintenance report (case Report form), </w:t>
            </w:r>
          </w:p>
          <w:p w14:paraId="7E26D61E" w14:textId="7228E973" w:rsidR="001A24A5" w:rsidRDefault="001A24A5" w:rsidP="001A24A5">
            <w:pPr>
              <w:pStyle w:val="ListParagraph"/>
              <w:ind w:left="3600"/>
            </w:pPr>
            <w:r>
              <w:t>Registration form</w:t>
            </w:r>
          </w:p>
          <w:p w14:paraId="1DFFE6E3" w14:textId="4BC730F9" w:rsidR="001A24A5" w:rsidRDefault="001A24A5" w:rsidP="001A24A5">
            <w:pPr>
              <w:pStyle w:val="ListParagraph"/>
              <w:ind w:left="3600"/>
            </w:pPr>
            <w:r>
              <w:t>Login form</w:t>
            </w:r>
          </w:p>
          <w:p w14:paraId="4EEBCA0E" w14:textId="196DAED7" w:rsidR="001A24A5" w:rsidRDefault="001A24A5" w:rsidP="001A24A5">
            <w:pPr>
              <w:pStyle w:val="ListParagraph"/>
              <w:ind w:left="3600"/>
            </w:pPr>
            <w:r>
              <w:t>Attendance form</w:t>
            </w:r>
          </w:p>
          <w:p w14:paraId="69711136" w14:textId="1A131F3B" w:rsidR="001A24A5" w:rsidRDefault="001A24A5" w:rsidP="001A24A5">
            <w:pPr>
              <w:pStyle w:val="ListParagraph"/>
              <w:ind w:left="3600"/>
            </w:pPr>
            <w:r>
              <w:t>Contact us form</w:t>
            </w:r>
          </w:p>
          <w:p w14:paraId="7002F658" w14:textId="56DD2D7C" w:rsidR="001A24A5" w:rsidRDefault="001A24A5" w:rsidP="001A24A5">
            <w:pPr>
              <w:pStyle w:val="ListParagraph"/>
              <w:ind w:left="3600"/>
            </w:pPr>
            <w:r>
              <w:t xml:space="preserve"> etc.</w:t>
            </w:r>
          </w:p>
          <w:p w14:paraId="7C203099" w14:textId="77777777" w:rsidR="001A24A5" w:rsidRDefault="001A24A5" w:rsidP="001A24A5"/>
          <w:p w14:paraId="425E3C99" w14:textId="68963043" w:rsidR="001A24A5" w:rsidRDefault="00D97E99" w:rsidP="001A24A5">
            <w:pPr>
              <w:pStyle w:val="ListParagraph"/>
              <w:numPr>
                <w:ilvl w:val="0"/>
                <w:numId w:val="10"/>
              </w:numPr>
            </w:pPr>
            <w:r>
              <w:t xml:space="preserve">External Link: </w:t>
            </w:r>
            <w:r w:rsidR="001A24A5">
              <w:t>linking to “Walk the Bibbulmun Track” website.</w:t>
            </w:r>
          </w:p>
          <w:p w14:paraId="3F26FDD0" w14:textId="77777777" w:rsidR="00CF0E4B" w:rsidRDefault="00CF0E4B" w:rsidP="00CF0E4B">
            <w:pPr>
              <w:pStyle w:val="ListParagraph"/>
              <w:ind w:left="2880"/>
            </w:pPr>
          </w:p>
          <w:p w14:paraId="5559CE40" w14:textId="57D27031" w:rsidR="00966400" w:rsidRDefault="005259AF" w:rsidP="00CF0E4B">
            <w:pPr>
              <w:pStyle w:val="ListParagraph"/>
              <w:ind w:left="2880"/>
            </w:pPr>
            <w:r>
              <w:lastRenderedPageBreak/>
              <w:t>Th</w:t>
            </w:r>
            <w:r w:rsidR="001A24A5">
              <w:t>e navigator linkage to the BTF existing current website</w:t>
            </w:r>
            <w:r w:rsidR="00CF0E4B">
              <w:t xml:space="preserve">, by </w:t>
            </w:r>
            <w:proofErr w:type="gramStart"/>
            <w:r w:rsidR="00CF0E4B">
              <w:t xml:space="preserve">clicking </w:t>
            </w:r>
            <w:r w:rsidR="00966400">
              <w:t xml:space="preserve"> the</w:t>
            </w:r>
            <w:proofErr w:type="gramEnd"/>
            <w:r w:rsidR="00966400">
              <w:t xml:space="preserve"> 2</w:t>
            </w:r>
            <w:r w:rsidR="00966400" w:rsidRPr="00966400">
              <w:rPr>
                <w:vertAlign w:val="superscript"/>
              </w:rPr>
              <w:t>nd</w:t>
            </w:r>
            <w:r w:rsidR="00966400">
              <w:t xml:space="preserve"> tab on the navigator, </w:t>
            </w:r>
          </w:p>
          <w:p w14:paraId="24B95188" w14:textId="77777777" w:rsidR="00CF0E4B" w:rsidRDefault="00CF0E4B" w:rsidP="00CF0E4B">
            <w:pPr>
              <w:pStyle w:val="ListParagraph"/>
              <w:ind w:left="2880"/>
              <w:jc w:val="both"/>
            </w:pPr>
          </w:p>
          <w:p w14:paraId="4C7277C6" w14:textId="55E3F19F" w:rsidR="00CF0E4B" w:rsidRDefault="00CF0E4B" w:rsidP="00CF0E4B">
            <w:pPr>
              <w:pStyle w:val="ListParagraph"/>
              <w:ind w:left="2880"/>
              <w:jc w:val="both"/>
            </w:pPr>
            <w:r>
              <w:t>The FTP can also add in a login/registration link and link their site to this newly developed app, by simply adding the following code to their index.html page:</w:t>
            </w:r>
          </w:p>
          <w:p w14:paraId="5E69D3A6" w14:textId="77777777" w:rsidR="00CF0E4B" w:rsidRDefault="00CF0E4B" w:rsidP="00CF0E4B">
            <w:pPr>
              <w:pStyle w:val="ListParagraph"/>
              <w:ind w:left="2880"/>
            </w:pPr>
          </w:p>
          <w:p w14:paraId="1CE976A7" w14:textId="77777777" w:rsidR="00CF0E4B" w:rsidRPr="00931BA2" w:rsidRDefault="00CF0E4B" w:rsidP="00CF0E4B">
            <w:pPr>
              <w:pStyle w:val="ListParagraph"/>
              <w:ind w:left="3600"/>
              <w:rPr>
                <w:color w:val="4472C4" w:themeColor="accent1"/>
                <w:sz w:val="18"/>
                <w:szCs w:val="18"/>
              </w:rPr>
            </w:pPr>
            <w:r w:rsidRPr="00931BA2">
              <w:rPr>
                <w:color w:val="4472C4" w:themeColor="accent1"/>
                <w:sz w:val="18"/>
                <w:szCs w:val="18"/>
              </w:rPr>
              <w:t xml:space="preserve">&lt;div id </w:t>
            </w:r>
            <w:proofErr w:type="gramStart"/>
            <w:r w:rsidRPr="00931BA2">
              <w:rPr>
                <w:color w:val="4472C4" w:themeColor="accent1"/>
                <w:sz w:val="18"/>
                <w:szCs w:val="18"/>
              </w:rPr>
              <w:t>= ”connectToBTF</w:t>
            </w:r>
            <w:proofErr w:type="gramEnd"/>
            <w:r w:rsidRPr="00931BA2">
              <w:rPr>
                <w:color w:val="4472C4" w:themeColor="accent1"/>
                <w:sz w:val="18"/>
                <w:szCs w:val="18"/>
              </w:rPr>
              <w:t>”</w:t>
            </w:r>
          </w:p>
          <w:p w14:paraId="437994FF" w14:textId="77777777" w:rsidR="00CF0E4B" w:rsidRPr="00931BA2" w:rsidRDefault="00CF0E4B" w:rsidP="00CF0E4B">
            <w:pPr>
              <w:pStyle w:val="ListParagraph"/>
              <w:ind w:left="4320"/>
              <w:jc w:val="both"/>
              <w:rPr>
                <w:color w:val="4472C4" w:themeColor="accent1"/>
                <w:sz w:val="18"/>
                <w:szCs w:val="18"/>
              </w:rPr>
            </w:pPr>
            <w:r w:rsidRPr="00931BA2">
              <w:rPr>
                <w:color w:val="4472C4" w:themeColor="accent1"/>
                <w:sz w:val="18"/>
                <w:szCs w:val="18"/>
              </w:rPr>
              <w:t>&lt;a href="</w:t>
            </w:r>
            <w:hyperlink r:id="rId43" w:history="1">
              <w:r w:rsidRPr="00931BA2">
                <w:rPr>
                  <w:rStyle w:val="Hyperlink"/>
                  <w:sz w:val="18"/>
                  <w:szCs w:val="18"/>
                </w:rPr>
                <w:t>replaceThisLink</w:t>
              </w:r>
            </w:hyperlink>
            <w:r w:rsidRPr="00931BA2">
              <w:rPr>
                <w:color w:val="4472C4" w:themeColor="accent1"/>
                <w:sz w:val="18"/>
                <w:szCs w:val="18"/>
              </w:rPr>
              <w:t xml:space="preserve"> "&gt;</w:t>
            </w:r>
            <w:r>
              <w:rPr>
                <w:color w:val="4472C4" w:themeColor="accent1"/>
                <w:sz w:val="18"/>
                <w:szCs w:val="18"/>
              </w:rPr>
              <w:t xml:space="preserve"> Login/Registration </w:t>
            </w:r>
            <w:r w:rsidRPr="00931BA2">
              <w:rPr>
                <w:color w:val="4472C4" w:themeColor="accent1"/>
                <w:sz w:val="18"/>
                <w:szCs w:val="18"/>
              </w:rPr>
              <w:t>&lt;/a&gt;</w:t>
            </w:r>
          </w:p>
          <w:p w14:paraId="2A55DA8C" w14:textId="77777777" w:rsidR="00CF0E4B" w:rsidRPr="00931BA2" w:rsidRDefault="00CF0E4B" w:rsidP="00CF0E4B">
            <w:pPr>
              <w:pStyle w:val="ListParagraph"/>
              <w:ind w:left="2880"/>
              <w:rPr>
                <w:color w:val="4472C4" w:themeColor="accent1"/>
                <w:sz w:val="18"/>
                <w:szCs w:val="18"/>
              </w:rPr>
            </w:pPr>
            <w:r w:rsidRPr="00931BA2">
              <w:rPr>
                <w:color w:val="4472C4" w:themeColor="accent1"/>
                <w:sz w:val="18"/>
                <w:szCs w:val="18"/>
              </w:rPr>
              <w:t xml:space="preserve">                &lt;/div&gt;</w:t>
            </w:r>
          </w:p>
          <w:p w14:paraId="6F98D615" w14:textId="77777777" w:rsidR="00966400" w:rsidRDefault="00966400" w:rsidP="005259AF">
            <w:pPr>
              <w:pStyle w:val="ListParagraph"/>
              <w:ind w:left="2880"/>
              <w:jc w:val="both"/>
            </w:pPr>
          </w:p>
          <w:p w14:paraId="64E1C844" w14:textId="7479900A" w:rsidR="00966400" w:rsidRDefault="00966400" w:rsidP="00966400">
            <w:pPr>
              <w:jc w:val="center"/>
            </w:pPr>
            <w:r>
              <w:rPr>
                <w:noProof/>
              </w:rPr>
              <mc:AlternateContent>
                <mc:Choice Requires="wps">
                  <w:drawing>
                    <wp:anchor distT="0" distB="0" distL="114300" distR="114300" simplePos="0" relativeHeight="251661312" behindDoc="0" locked="0" layoutInCell="1" allowOverlap="1" wp14:anchorId="473E0BED" wp14:editId="7697D454">
                      <wp:simplePos x="0" y="0"/>
                      <wp:positionH relativeFrom="column">
                        <wp:posOffset>2746508</wp:posOffset>
                      </wp:positionH>
                      <wp:positionV relativeFrom="paragraph">
                        <wp:posOffset>954860</wp:posOffset>
                      </wp:positionV>
                      <wp:extent cx="518615" cy="232012"/>
                      <wp:effectExtent l="19050" t="19050" r="15240" b="34925"/>
                      <wp:wrapNone/>
                      <wp:docPr id="825648471" name="Arrow: Left-Right 5"/>
                      <wp:cNvGraphicFramePr/>
                      <a:graphic xmlns:a="http://schemas.openxmlformats.org/drawingml/2006/main">
                        <a:graphicData uri="http://schemas.microsoft.com/office/word/2010/wordprocessingShape">
                          <wps:wsp>
                            <wps:cNvSpPr/>
                            <wps:spPr>
                              <a:xfrm>
                                <a:off x="0" y="0"/>
                                <a:ext cx="518615" cy="232012"/>
                              </a:xfrm>
                              <a:prstGeom prst="leftRightArrow">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0ED381"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5" o:spid="_x0000_s1026" type="#_x0000_t69" style="position:absolute;margin-left:216.25pt;margin-top:75.2pt;width:40.85pt;height:18.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" adj="4832" fillcolor="#ed7d31 [3205]" strokecolor="#09101d [484]" strokeweight="1pt"/>
                  </w:pict>
                </mc:Fallback>
              </mc:AlternateContent>
            </w:r>
            <w:r w:rsidRPr="00966400">
              <w:rPr>
                <w:noProof/>
              </w:rPr>
              <w:drawing>
                <wp:inline distT="0" distB="0" distL="0" distR="0" wp14:anchorId="4E2D1629" wp14:editId="2F1A3B67">
                  <wp:extent cx="2422477" cy="2444733"/>
                  <wp:effectExtent l="0" t="0" r="0" b="0"/>
                  <wp:docPr id="12168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0009" name=""/>
                          <pic:cNvPicPr/>
                        </pic:nvPicPr>
                        <pic:blipFill>
                          <a:blip r:embed="rId44"/>
                          <a:stretch>
                            <a:fillRect/>
                          </a:stretch>
                        </pic:blipFill>
                        <pic:spPr>
                          <a:xfrm>
                            <a:off x="0" y="0"/>
                            <a:ext cx="2426465" cy="2448758"/>
                          </a:xfrm>
                          <a:prstGeom prst="rect">
                            <a:avLst/>
                          </a:prstGeom>
                        </pic:spPr>
                      </pic:pic>
                    </a:graphicData>
                  </a:graphic>
                </wp:inline>
              </w:drawing>
            </w:r>
            <w:r>
              <w:t xml:space="preserve">                    </w:t>
            </w:r>
            <w:r w:rsidRPr="00966400">
              <w:rPr>
                <w:noProof/>
              </w:rPr>
              <w:drawing>
                <wp:inline distT="0" distB="0" distL="0" distR="0" wp14:anchorId="25B25EE0" wp14:editId="77FCA530">
                  <wp:extent cx="2320119" cy="2440834"/>
                  <wp:effectExtent l="0" t="0" r="4445" b="0"/>
                  <wp:docPr id="194799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97876" name=""/>
                          <pic:cNvPicPr/>
                        </pic:nvPicPr>
                        <pic:blipFill>
                          <a:blip r:embed="rId45"/>
                          <a:stretch>
                            <a:fillRect/>
                          </a:stretch>
                        </pic:blipFill>
                        <pic:spPr>
                          <a:xfrm>
                            <a:off x="0" y="0"/>
                            <a:ext cx="2327655" cy="2448762"/>
                          </a:xfrm>
                          <a:prstGeom prst="rect">
                            <a:avLst/>
                          </a:prstGeom>
                        </pic:spPr>
                      </pic:pic>
                    </a:graphicData>
                  </a:graphic>
                </wp:inline>
              </w:drawing>
            </w:r>
          </w:p>
          <w:p w14:paraId="18D6BA8B" w14:textId="77777777" w:rsidR="00966400" w:rsidRDefault="00966400" w:rsidP="00966400">
            <w:pPr>
              <w:jc w:val="both"/>
            </w:pPr>
          </w:p>
          <w:p w14:paraId="48181CB8" w14:textId="5B53C135" w:rsidR="001A24A5" w:rsidRDefault="001A24A5" w:rsidP="001A24A5"/>
          <w:p w14:paraId="50FFABD7" w14:textId="77777777" w:rsidR="001A24A5" w:rsidRDefault="001A24A5" w:rsidP="001A24A5"/>
          <w:p w14:paraId="2BB6D151" w14:textId="35C07264" w:rsidR="003829E1" w:rsidRDefault="00CA48C9" w:rsidP="003829E1">
            <w:pPr>
              <w:pStyle w:val="Heading3"/>
              <w:ind w:left="1440"/>
            </w:pPr>
            <w:bookmarkStart w:id="35" w:name="_Toc171158596"/>
            <w:r>
              <w:t xml:space="preserve">UI input, MySQL </w:t>
            </w:r>
            <w:r w:rsidR="003829E1">
              <w:t>Databases capture, correctness</w:t>
            </w:r>
            <w:bookmarkEnd w:id="35"/>
          </w:p>
          <w:p w14:paraId="49107C0B" w14:textId="6C9FE030" w:rsidR="003829E1" w:rsidRDefault="003829E1" w:rsidP="003829E1">
            <w:pPr>
              <w:pStyle w:val="Heading3"/>
              <w:ind w:left="1440"/>
            </w:pPr>
            <w:bookmarkStart w:id="36" w:name="_Toc171158597"/>
            <w:r>
              <w:t>Programming</w:t>
            </w:r>
            <w:r w:rsidR="00CA48C9">
              <w:t xml:space="preserve"> Debug</w:t>
            </w:r>
            <w:bookmarkEnd w:id="36"/>
          </w:p>
          <w:p w14:paraId="29965C5A" w14:textId="77777777" w:rsidR="002576C1" w:rsidRDefault="002576C1" w:rsidP="002576C1">
            <w:pPr>
              <w:ind w:left="2160"/>
            </w:pPr>
          </w:p>
          <w:p w14:paraId="004946DC" w14:textId="6AF73AC4" w:rsidR="002576C1" w:rsidRDefault="002576C1" w:rsidP="002576C1">
            <w:pPr>
              <w:ind w:left="2160"/>
            </w:pPr>
            <w:r>
              <w:t>Web and mobile design using Node.js and cordova.</w:t>
            </w:r>
          </w:p>
          <w:p w14:paraId="5BF8B982" w14:textId="57CC3EAB" w:rsidR="003829E1" w:rsidRDefault="002576C1" w:rsidP="002576C1">
            <w:pPr>
              <w:ind w:left="2160"/>
            </w:pPr>
            <w:r>
              <w:t>Database using MySQL with Express.</w:t>
            </w:r>
          </w:p>
          <w:p w14:paraId="0BFC5937" w14:textId="77777777" w:rsidR="002576C1" w:rsidRDefault="002576C1" w:rsidP="002576C1">
            <w:pPr>
              <w:ind w:left="2160"/>
            </w:pPr>
          </w:p>
          <w:p w14:paraId="06913273" w14:textId="42F1C539" w:rsidR="005E4F4B" w:rsidRDefault="003829E1" w:rsidP="00297B3B">
            <w:pPr>
              <w:pStyle w:val="Heading2"/>
            </w:pPr>
            <w:bookmarkStart w:id="37" w:name="_Toc171158598"/>
            <w:r>
              <w:t xml:space="preserve">Testing On </w:t>
            </w:r>
            <w:r w:rsidR="005E4F4B">
              <w:t>Accumulated Volunteer Hours</w:t>
            </w:r>
            <w:r w:rsidR="007C3860">
              <w:t xml:space="preserve"> -</w:t>
            </w:r>
            <w:r w:rsidR="009A22A8">
              <w:t xml:space="preserve"> Completed</w:t>
            </w:r>
            <w:bookmarkEnd w:id="37"/>
          </w:p>
          <w:p w14:paraId="5FDCEF3C" w14:textId="77777777" w:rsidR="005E4F4B" w:rsidRDefault="005E4F4B" w:rsidP="005E4F4B"/>
          <w:p w14:paraId="38F7FEC9" w14:textId="77335001" w:rsidR="000617D6" w:rsidRDefault="005E4F4B" w:rsidP="005E4F4B">
            <w:r>
              <w:t>Testing on capturing the attendance and calculation of Accumulated Volunteer Hours</w:t>
            </w:r>
          </w:p>
          <w:p w14:paraId="49A1E9A1" w14:textId="77777777" w:rsidR="009A22A8" w:rsidRDefault="009A22A8" w:rsidP="005E4F4B"/>
          <w:p w14:paraId="49FA1262" w14:textId="12C1E4B6" w:rsidR="009A22A8" w:rsidRDefault="009A22A8" w:rsidP="009A22A8">
            <w:pPr>
              <w:pStyle w:val="Heading3"/>
              <w:ind w:left="720"/>
            </w:pPr>
            <w:bookmarkStart w:id="38" w:name="_Toc171158599"/>
            <w:r>
              <w:t>Test Result Outcome: Input validation - success</w:t>
            </w:r>
            <w:bookmarkEnd w:id="38"/>
          </w:p>
          <w:p w14:paraId="0E517905" w14:textId="77777777" w:rsidR="009A22A8" w:rsidRDefault="009A22A8" w:rsidP="009A22A8">
            <w:pPr>
              <w:pStyle w:val="ListParagraph"/>
              <w:ind w:left="1080"/>
            </w:pPr>
          </w:p>
          <w:p w14:paraId="79A202A4" w14:textId="0734C40A" w:rsidR="009A22A8" w:rsidRDefault="009A22A8" w:rsidP="009A22A8">
            <w:pPr>
              <w:pStyle w:val="ListParagraph"/>
              <w:ind w:left="1080"/>
            </w:pPr>
            <w:r>
              <w:t xml:space="preserve">Test on the validation </w:t>
            </w:r>
            <w:proofErr w:type="spellStart"/>
            <w:r>
              <w:t>ChkoutDTS</w:t>
            </w:r>
            <w:proofErr w:type="spellEnd"/>
            <w:r>
              <w:t xml:space="preserve"> (Check out Date Time </w:t>
            </w:r>
            <w:proofErr w:type="gramStart"/>
            <w:r>
              <w:t>Stamp)  must</w:t>
            </w:r>
            <w:proofErr w:type="gramEnd"/>
            <w:r>
              <w:t xml:space="preserve"> be later than the </w:t>
            </w:r>
            <w:proofErr w:type="spellStart"/>
            <w:r>
              <w:t>ChkInDTS</w:t>
            </w:r>
            <w:proofErr w:type="spellEnd"/>
            <w:r>
              <w:t xml:space="preserve">  (Check in Date Time Stamp).</w:t>
            </w:r>
          </w:p>
          <w:p w14:paraId="1A7F09BB" w14:textId="77777777" w:rsidR="009A22A8" w:rsidRDefault="009A22A8" w:rsidP="009A22A8">
            <w:pPr>
              <w:pStyle w:val="ListParagraph"/>
              <w:ind w:left="1080"/>
            </w:pPr>
          </w:p>
          <w:p w14:paraId="4FBDC82E" w14:textId="3B8495B2" w:rsidR="009A22A8" w:rsidRDefault="009A22A8" w:rsidP="009A22A8">
            <w:pPr>
              <w:jc w:val="center"/>
            </w:pPr>
            <w:r w:rsidRPr="009A22A8">
              <w:rPr>
                <w:noProof/>
              </w:rPr>
              <w:lastRenderedPageBreak/>
              <w:drawing>
                <wp:inline distT="0" distB="0" distL="0" distR="0" wp14:anchorId="686F93CB" wp14:editId="76CD9603">
                  <wp:extent cx="2707115" cy="3824338"/>
                  <wp:effectExtent l="0" t="0" r="0" b="5080"/>
                  <wp:docPr id="50202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25555" name=""/>
                          <pic:cNvPicPr/>
                        </pic:nvPicPr>
                        <pic:blipFill>
                          <a:blip r:embed="rId46"/>
                          <a:stretch>
                            <a:fillRect/>
                          </a:stretch>
                        </pic:blipFill>
                        <pic:spPr>
                          <a:xfrm>
                            <a:off x="0" y="0"/>
                            <a:ext cx="2717822" cy="3839463"/>
                          </a:xfrm>
                          <a:prstGeom prst="rect">
                            <a:avLst/>
                          </a:prstGeom>
                        </pic:spPr>
                      </pic:pic>
                    </a:graphicData>
                  </a:graphic>
                </wp:inline>
              </w:drawing>
            </w:r>
          </w:p>
          <w:p w14:paraId="180E8FFD" w14:textId="77777777" w:rsidR="00A77648" w:rsidRDefault="00A77648" w:rsidP="009A22A8">
            <w:pPr>
              <w:jc w:val="center"/>
            </w:pPr>
          </w:p>
          <w:p w14:paraId="3D9AD082" w14:textId="77777777" w:rsidR="00A77648" w:rsidRDefault="00A77648" w:rsidP="009A22A8">
            <w:pPr>
              <w:jc w:val="center"/>
            </w:pPr>
          </w:p>
          <w:p w14:paraId="1CD72B5C" w14:textId="2EB35B1B" w:rsidR="00A77648" w:rsidRDefault="00A77648" w:rsidP="009A22A8">
            <w:pPr>
              <w:jc w:val="center"/>
            </w:pPr>
            <w:r w:rsidRPr="00A77648">
              <w:rPr>
                <w:noProof/>
              </w:rPr>
              <w:drawing>
                <wp:inline distT="0" distB="0" distL="0" distR="0" wp14:anchorId="31BAEDAE" wp14:editId="6B3D0200">
                  <wp:extent cx="5487166" cy="238158"/>
                  <wp:effectExtent l="0" t="0" r="0" b="9525"/>
                  <wp:docPr id="48248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80959" name=""/>
                          <pic:cNvPicPr/>
                        </pic:nvPicPr>
                        <pic:blipFill>
                          <a:blip r:embed="rId47"/>
                          <a:stretch>
                            <a:fillRect/>
                          </a:stretch>
                        </pic:blipFill>
                        <pic:spPr>
                          <a:xfrm>
                            <a:off x="0" y="0"/>
                            <a:ext cx="5487166" cy="238158"/>
                          </a:xfrm>
                          <a:prstGeom prst="rect">
                            <a:avLst/>
                          </a:prstGeom>
                        </pic:spPr>
                      </pic:pic>
                    </a:graphicData>
                  </a:graphic>
                </wp:inline>
              </w:drawing>
            </w:r>
          </w:p>
          <w:p w14:paraId="5BFB85D7" w14:textId="77777777" w:rsidR="00FA5DE7" w:rsidRDefault="00FA5DE7" w:rsidP="009A22A8">
            <w:pPr>
              <w:jc w:val="center"/>
            </w:pPr>
          </w:p>
          <w:p w14:paraId="4F58545F" w14:textId="4A03F82D" w:rsidR="00FA5DE7" w:rsidRDefault="00FA5DE7" w:rsidP="009A22A8">
            <w:pPr>
              <w:jc w:val="center"/>
            </w:pPr>
            <w:r w:rsidRPr="00FA5DE7">
              <w:rPr>
                <w:noProof/>
              </w:rPr>
              <w:lastRenderedPageBreak/>
              <w:drawing>
                <wp:inline distT="0" distB="0" distL="0" distR="0" wp14:anchorId="1554A720" wp14:editId="0B2947E0">
                  <wp:extent cx="3487270" cy="4683318"/>
                  <wp:effectExtent l="0" t="0" r="0" b="3175"/>
                  <wp:docPr id="153317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71503" name=""/>
                          <pic:cNvPicPr/>
                        </pic:nvPicPr>
                        <pic:blipFill>
                          <a:blip r:embed="rId48"/>
                          <a:stretch>
                            <a:fillRect/>
                          </a:stretch>
                        </pic:blipFill>
                        <pic:spPr>
                          <a:xfrm>
                            <a:off x="0" y="0"/>
                            <a:ext cx="3492228" cy="4689976"/>
                          </a:xfrm>
                          <a:prstGeom prst="rect">
                            <a:avLst/>
                          </a:prstGeom>
                        </pic:spPr>
                      </pic:pic>
                    </a:graphicData>
                  </a:graphic>
                </wp:inline>
              </w:drawing>
            </w:r>
          </w:p>
          <w:p w14:paraId="5324E3CB" w14:textId="77777777" w:rsidR="009A22A8" w:rsidRDefault="009A22A8" w:rsidP="009A22A8"/>
          <w:p w14:paraId="7FB9F528" w14:textId="77777777" w:rsidR="009E7E2A" w:rsidRDefault="009E7E2A" w:rsidP="005E4F4B"/>
          <w:p w14:paraId="3D985B29" w14:textId="70657030" w:rsidR="009E7E2A" w:rsidRDefault="009E7E2A" w:rsidP="009A22A8">
            <w:pPr>
              <w:pStyle w:val="Heading3"/>
              <w:ind w:left="720"/>
              <w:jc w:val="both"/>
            </w:pPr>
            <w:bookmarkStart w:id="39" w:name="_Toc171158600"/>
            <w:r>
              <w:t>Test Result Outcome</w:t>
            </w:r>
            <w:r w:rsidR="009A22A8">
              <w:t xml:space="preserve">: input, </w:t>
            </w:r>
            <w:r w:rsidR="009A22A8" w:rsidRPr="009A22A8">
              <w:rPr>
                <w:sz w:val="28"/>
                <w:szCs w:val="28"/>
              </w:rPr>
              <w:t>comput</w:t>
            </w:r>
            <w:r w:rsidR="009A22A8">
              <w:rPr>
                <w:sz w:val="28"/>
                <w:szCs w:val="28"/>
              </w:rPr>
              <w:t>e</w:t>
            </w:r>
            <w:r w:rsidR="009A22A8" w:rsidRPr="009A22A8">
              <w:rPr>
                <w:sz w:val="28"/>
                <w:szCs w:val="28"/>
              </w:rPr>
              <w:t xml:space="preserve"> and save in DB correctly - success</w:t>
            </w:r>
            <w:bookmarkEnd w:id="39"/>
          </w:p>
          <w:p w14:paraId="46D7B565" w14:textId="77777777" w:rsidR="007C3860" w:rsidRDefault="007C3860" w:rsidP="009E7E2A">
            <w:pPr>
              <w:ind w:left="1440"/>
            </w:pPr>
          </w:p>
          <w:p w14:paraId="332288FC" w14:textId="58AB09A7" w:rsidR="007C3860" w:rsidRDefault="007C3860" w:rsidP="007C3860">
            <w:pPr>
              <w:ind w:left="1440"/>
            </w:pPr>
            <w:r>
              <w:t>Test Date: 20240704 0058</w:t>
            </w:r>
          </w:p>
          <w:p w14:paraId="1929BCFB" w14:textId="1CE0D39B" w:rsidR="007C3860" w:rsidRDefault="007C3860" w:rsidP="007C3860">
            <w:pPr>
              <w:ind w:left="2160"/>
            </w:pPr>
            <w:r>
              <w:t>Accumulation of the Volunteers Hours succeeded.</w:t>
            </w:r>
          </w:p>
          <w:p w14:paraId="0068F624" w14:textId="77777777" w:rsidR="003829E1" w:rsidRDefault="003829E1" w:rsidP="00733243"/>
          <w:p w14:paraId="7DEB75AB" w14:textId="5333457A" w:rsidR="005E4F4B" w:rsidRDefault="00297B3B" w:rsidP="009E7E2A">
            <w:pPr>
              <w:pStyle w:val="Heading3"/>
              <w:ind w:left="1440"/>
            </w:pPr>
            <w:bookmarkStart w:id="40" w:name="_Toc171158601"/>
            <w:r>
              <w:t>Testing Method: Using MySQL WorkBench</w:t>
            </w:r>
            <w:bookmarkEnd w:id="40"/>
          </w:p>
          <w:p w14:paraId="7740FA4E" w14:textId="77777777" w:rsidR="003829E1" w:rsidRDefault="003829E1" w:rsidP="005E4F4B">
            <w:pPr>
              <w:jc w:val="center"/>
            </w:pPr>
          </w:p>
          <w:p w14:paraId="3D99E19F" w14:textId="2BA05B44" w:rsidR="007C3860" w:rsidRDefault="007C3860" w:rsidP="005E4F4B">
            <w:pPr>
              <w:jc w:val="center"/>
            </w:pPr>
            <w:r w:rsidRPr="007C3860">
              <w:rPr>
                <w:noProof/>
              </w:rPr>
              <w:lastRenderedPageBreak/>
              <w:drawing>
                <wp:inline distT="0" distB="0" distL="0" distR="0" wp14:anchorId="41DA0131" wp14:editId="12466312">
                  <wp:extent cx="4295341" cy="3212327"/>
                  <wp:effectExtent l="0" t="0" r="0" b="7620"/>
                  <wp:docPr id="91681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16978" name=""/>
                          <pic:cNvPicPr/>
                        </pic:nvPicPr>
                        <pic:blipFill>
                          <a:blip r:embed="rId49"/>
                          <a:stretch>
                            <a:fillRect/>
                          </a:stretch>
                        </pic:blipFill>
                        <pic:spPr>
                          <a:xfrm>
                            <a:off x="0" y="0"/>
                            <a:ext cx="4319091" cy="3230089"/>
                          </a:xfrm>
                          <a:prstGeom prst="rect">
                            <a:avLst/>
                          </a:prstGeom>
                        </pic:spPr>
                      </pic:pic>
                    </a:graphicData>
                  </a:graphic>
                </wp:inline>
              </w:drawing>
            </w:r>
          </w:p>
          <w:p w14:paraId="65CB1822" w14:textId="77777777" w:rsidR="00CA48C9" w:rsidRDefault="00CA48C9" w:rsidP="005E4F4B">
            <w:pPr>
              <w:jc w:val="center"/>
            </w:pPr>
          </w:p>
          <w:p w14:paraId="61877664" w14:textId="2091B819" w:rsidR="00CA48C9" w:rsidRDefault="00CA48C9" w:rsidP="005E4F4B">
            <w:pPr>
              <w:jc w:val="center"/>
            </w:pPr>
            <w:r w:rsidRPr="00CA48C9">
              <w:rPr>
                <w:noProof/>
              </w:rPr>
              <w:drawing>
                <wp:inline distT="0" distB="0" distL="0" distR="0" wp14:anchorId="115047F0" wp14:editId="478D41E4">
                  <wp:extent cx="4762969" cy="4189212"/>
                  <wp:effectExtent l="0" t="0" r="0" b="1905"/>
                  <wp:docPr id="141000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03541" name=""/>
                          <pic:cNvPicPr/>
                        </pic:nvPicPr>
                        <pic:blipFill>
                          <a:blip r:embed="rId50"/>
                          <a:stretch>
                            <a:fillRect/>
                          </a:stretch>
                        </pic:blipFill>
                        <pic:spPr>
                          <a:xfrm>
                            <a:off x="0" y="0"/>
                            <a:ext cx="4766609" cy="4192414"/>
                          </a:xfrm>
                          <a:prstGeom prst="rect">
                            <a:avLst/>
                          </a:prstGeom>
                        </pic:spPr>
                      </pic:pic>
                    </a:graphicData>
                  </a:graphic>
                </wp:inline>
              </w:drawing>
            </w:r>
          </w:p>
          <w:p w14:paraId="6513816A" w14:textId="77777777" w:rsidR="007C3860" w:rsidRDefault="007C3860" w:rsidP="005E4F4B">
            <w:pPr>
              <w:jc w:val="center"/>
            </w:pPr>
          </w:p>
          <w:p w14:paraId="799286F2" w14:textId="6474B3DC" w:rsidR="007C3860" w:rsidRDefault="007C3860" w:rsidP="005E4F4B">
            <w:pPr>
              <w:jc w:val="center"/>
            </w:pPr>
            <w:r w:rsidRPr="007C3860">
              <w:rPr>
                <w:noProof/>
              </w:rPr>
              <w:lastRenderedPageBreak/>
              <w:drawing>
                <wp:inline distT="0" distB="0" distL="0" distR="0" wp14:anchorId="6C24FC33" wp14:editId="61EC2557">
                  <wp:extent cx="5534797" cy="819264"/>
                  <wp:effectExtent l="0" t="0" r="8890" b="0"/>
                  <wp:docPr id="99843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35771" name=""/>
                          <pic:cNvPicPr/>
                        </pic:nvPicPr>
                        <pic:blipFill>
                          <a:blip r:embed="rId51"/>
                          <a:stretch>
                            <a:fillRect/>
                          </a:stretch>
                        </pic:blipFill>
                        <pic:spPr>
                          <a:xfrm>
                            <a:off x="0" y="0"/>
                            <a:ext cx="5534797" cy="819264"/>
                          </a:xfrm>
                          <a:prstGeom prst="rect">
                            <a:avLst/>
                          </a:prstGeom>
                        </pic:spPr>
                      </pic:pic>
                    </a:graphicData>
                  </a:graphic>
                </wp:inline>
              </w:drawing>
            </w:r>
          </w:p>
          <w:p w14:paraId="20F9DF31" w14:textId="77777777" w:rsidR="007C3860" w:rsidRDefault="007C3860" w:rsidP="005E4F4B">
            <w:pPr>
              <w:jc w:val="center"/>
            </w:pPr>
          </w:p>
          <w:p w14:paraId="6D55E64A" w14:textId="55B7623F" w:rsidR="005E4F4B" w:rsidRDefault="005E4F4B" w:rsidP="005E4F4B">
            <w:pPr>
              <w:jc w:val="center"/>
            </w:pPr>
            <w:r w:rsidRPr="005E4F4B">
              <w:rPr>
                <w:noProof/>
              </w:rPr>
              <w:drawing>
                <wp:inline distT="0" distB="0" distL="0" distR="0" wp14:anchorId="3446CBB9" wp14:editId="6545AE92">
                  <wp:extent cx="4829175" cy="1293824"/>
                  <wp:effectExtent l="0" t="0" r="0" b="1905"/>
                  <wp:docPr id="214584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46380" name=""/>
                          <pic:cNvPicPr/>
                        </pic:nvPicPr>
                        <pic:blipFill>
                          <a:blip r:embed="rId52"/>
                          <a:stretch>
                            <a:fillRect/>
                          </a:stretch>
                        </pic:blipFill>
                        <pic:spPr>
                          <a:xfrm>
                            <a:off x="0" y="0"/>
                            <a:ext cx="4834962" cy="1295374"/>
                          </a:xfrm>
                          <a:prstGeom prst="rect">
                            <a:avLst/>
                          </a:prstGeom>
                        </pic:spPr>
                      </pic:pic>
                    </a:graphicData>
                  </a:graphic>
                </wp:inline>
              </w:drawing>
            </w:r>
          </w:p>
          <w:p w14:paraId="37370A8A" w14:textId="77777777" w:rsidR="00752346" w:rsidRDefault="00752346" w:rsidP="005E4F4B">
            <w:pPr>
              <w:jc w:val="center"/>
            </w:pPr>
          </w:p>
          <w:p w14:paraId="4DA992C2" w14:textId="230FC412" w:rsidR="00297B3B" w:rsidRDefault="00297B3B" w:rsidP="005E4F4B">
            <w:pPr>
              <w:jc w:val="center"/>
            </w:pPr>
            <w:r w:rsidRPr="005E4F4B">
              <w:rPr>
                <w:noProof/>
              </w:rPr>
              <w:drawing>
                <wp:inline distT="0" distB="0" distL="0" distR="0" wp14:anchorId="2EE19CB7" wp14:editId="4A6911B8">
                  <wp:extent cx="3171825" cy="2424277"/>
                  <wp:effectExtent l="0" t="0" r="0" b="0"/>
                  <wp:docPr id="104247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77838" name=""/>
                          <pic:cNvPicPr/>
                        </pic:nvPicPr>
                        <pic:blipFill>
                          <a:blip r:embed="rId53"/>
                          <a:stretch>
                            <a:fillRect/>
                          </a:stretch>
                        </pic:blipFill>
                        <pic:spPr>
                          <a:xfrm>
                            <a:off x="0" y="0"/>
                            <a:ext cx="3178148" cy="2429110"/>
                          </a:xfrm>
                          <a:prstGeom prst="rect">
                            <a:avLst/>
                          </a:prstGeom>
                        </pic:spPr>
                      </pic:pic>
                    </a:graphicData>
                  </a:graphic>
                </wp:inline>
              </w:drawing>
            </w:r>
          </w:p>
          <w:p w14:paraId="65091A69" w14:textId="77777777" w:rsidR="00297B3B" w:rsidRDefault="00297B3B" w:rsidP="005E4F4B">
            <w:pPr>
              <w:jc w:val="center"/>
            </w:pPr>
          </w:p>
          <w:p w14:paraId="2A73A1E3" w14:textId="5367C87F" w:rsidR="00297B3B" w:rsidRDefault="00297B3B" w:rsidP="00752346">
            <w:pPr>
              <w:pStyle w:val="Heading3"/>
              <w:ind w:left="1440"/>
              <w:jc w:val="both"/>
            </w:pPr>
            <w:bookmarkStart w:id="41" w:name="_Toc171158602"/>
            <w:r>
              <w:t>Testing Method: RUN CMD as administrator Using system32</w:t>
            </w:r>
            <w:bookmarkEnd w:id="41"/>
          </w:p>
          <w:p w14:paraId="4BEDF1A2" w14:textId="77777777" w:rsidR="00297B3B" w:rsidRDefault="00297B3B" w:rsidP="005E4F4B">
            <w:pPr>
              <w:jc w:val="center"/>
            </w:pPr>
          </w:p>
          <w:p w14:paraId="7CC4F51C" w14:textId="688831DE" w:rsidR="00297B3B" w:rsidRDefault="00297B3B" w:rsidP="005E4F4B">
            <w:pPr>
              <w:jc w:val="center"/>
            </w:pPr>
            <w:r w:rsidRPr="00297B3B">
              <w:rPr>
                <w:noProof/>
              </w:rPr>
              <w:drawing>
                <wp:inline distT="0" distB="0" distL="0" distR="0" wp14:anchorId="06AA95ED" wp14:editId="330463AD">
                  <wp:extent cx="3462961" cy="2390775"/>
                  <wp:effectExtent l="0" t="0" r="4445" b="0"/>
                  <wp:docPr id="176842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26016" name=""/>
                          <pic:cNvPicPr/>
                        </pic:nvPicPr>
                        <pic:blipFill>
                          <a:blip r:embed="rId54"/>
                          <a:stretch>
                            <a:fillRect/>
                          </a:stretch>
                        </pic:blipFill>
                        <pic:spPr>
                          <a:xfrm>
                            <a:off x="0" y="0"/>
                            <a:ext cx="3464834" cy="2392068"/>
                          </a:xfrm>
                          <a:prstGeom prst="rect">
                            <a:avLst/>
                          </a:prstGeom>
                        </pic:spPr>
                      </pic:pic>
                    </a:graphicData>
                  </a:graphic>
                </wp:inline>
              </w:drawing>
            </w:r>
          </w:p>
          <w:p w14:paraId="258ACF1F" w14:textId="77777777" w:rsidR="009E7E2A" w:rsidRDefault="009E7E2A" w:rsidP="005E4F4B">
            <w:pPr>
              <w:jc w:val="center"/>
            </w:pPr>
          </w:p>
          <w:p w14:paraId="407689BE" w14:textId="36235130" w:rsidR="009E7E2A" w:rsidRDefault="009E7E2A" w:rsidP="009E7E2A">
            <w:pPr>
              <w:pStyle w:val="Heading2"/>
            </w:pPr>
            <w:bookmarkStart w:id="42" w:name="_Toc171158603"/>
            <w:r>
              <w:lastRenderedPageBreak/>
              <w:t xml:space="preserve">Testing On </w:t>
            </w:r>
            <w:r w:rsidR="00EB5C93">
              <w:t>Form Contact Us</w:t>
            </w:r>
            <w:r w:rsidR="000840B9">
              <w:t xml:space="preserve"> - completed</w:t>
            </w:r>
            <w:bookmarkEnd w:id="42"/>
          </w:p>
          <w:p w14:paraId="1E8F1B29" w14:textId="77777777" w:rsidR="009E7E2A" w:rsidRDefault="009E7E2A" w:rsidP="009E7E2A"/>
          <w:p w14:paraId="7311C544" w14:textId="07BBA4E8" w:rsidR="009E7E2A" w:rsidRDefault="009E7E2A" w:rsidP="009E7E2A">
            <w:r>
              <w:t>Testing</w:t>
            </w:r>
            <w:r w:rsidR="00EB5C93">
              <w:t xml:space="preserve"> MySQL databases</w:t>
            </w:r>
            <w:r>
              <w:t xml:space="preserve"> on capturing the contact us form sent by users.</w:t>
            </w:r>
          </w:p>
          <w:p w14:paraId="0BC9A596" w14:textId="77777777" w:rsidR="009E7E2A" w:rsidRDefault="009E7E2A" w:rsidP="009E7E2A"/>
          <w:p w14:paraId="2FB528A4" w14:textId="0E8A2EAF" w:rsidR="009E7E2A" w:rsidRDefault="009E7E2A" w:rsidP="009E7E2A">
            <w:pPr>
              <w:pStyle w:val="Heading3"/>
              <w:ind w:left="720"/>
            </w:pPr>
            <w:bookmarkStart w:id="43" w:name="_Toc171158604"/>
            <w:r>
              <w:t>Test Result Outcome</w:t>
            </w:r>
            <w:r w:rsidR="000840B9">
              <w:t>: success</w:t>
            </w:r>
            <w:bookmarkEnd w:id="43"/>
          </w:p>
          <w:p w14:paraId="02C8F963" w14:textId="77777777" w:rsidR="000840B9" w:rsidRDefault="000840B9" w:rsidP="000840B9"/>
          <w:p w14:paraId="5F90F82F" w14:textId="3DA9A679" w:rsidR="000840B9" w:rsidRDefault="000840B9" w:rsidP="000840B9">
            <w:pPr>
              <w:jc w:val="center"/>
            </w:pPr>
            <w:r w:rsidRPr="000840B9">
              <w:rPr>
                <w:noProof/>
              </w:rPr>
              <w:drawing>
                <wp:inline distT="0" distB="0" distL="0" distR="0" wp14:anchorId="30644288" wp14:editId="11592C55">
                  <wp:extent cx="4867954" cy="1352739"/>
                  <wp:effectExtent l="0" t="0" r="0" b="0"/>
                  <wp:docPr id="98550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02763" name=""/>
                          <pic:cNvPicPr/>
                        </pic:nvPicPr>
                        <pic:blipFill>
                          <a:blip r:embed="rId55"/>
                          <a:stretch>
                            <a:fillRect/>
                          </a:stretch>
                        </pic:blipFill>
                        <pic:spPr>
                          <a:xfrm>
                            <a:off x="0" y="0"/>
                            <a:ext cx="4867954" cy="1352739"/>
                          </a:xfrm>
                          <a:prstGeom prst="rect">
                            <a:avLst/>
                          </a:prstGeom>
                        </pic:spPr>
                      </pic:pic>
                    </a:graphicData>
                  </a:graphic>
                </wp:inline>
              </w:drawing>
            </w:r>
          </w:p>
          <w:p w14:paraId="0374A55B" w14:textId="77777777" w:rsidR="000840B9" w:rsidRPr="000840B9" w:rsidRDefault="000840B9" w:rsidP="000840B9"/>
          <w:p w14:paraId="7A0B2D20" w14:textId="77777777" w:rsidR="0076710A" w:rsidRDefault="0076710A" w:rsidP="009E7E2A">
            <w:pPr>
              <w:ind w:left="1440"/>
            </w:pPr>
          </w:p>
          <w:p w14:paraId="51E223EA" w14:textId="61BF1165" w:rsidR="009E7E2A" w:rsidRDefault="009E7E2A" w:rsidP="009E7E2A">
            <w:pPr>
              <w:ind w:left="1440"/>
            </w:pPr>
            <w:r>
              <w:t>Test Date: 20240630 0805</w:t>
            </w:r>
          </w:p>
          <w:p w14:paraId="6B88993A" w14:textId="3704EC86" w:rsidR="009E7E2A" w:rsidRDefault="009E7E2A" w:rsidP="009E7E2A">
            <w:pPr>
              <w:ind w:left="2160"/>
            </w:pPr>
            <w:r>
              <w:t xml:space="preserve">All columns captured correctly; </w:t>
            </w:r>
            <w:r w:rsidR="00752346">
              <w:t xml:space="preserve">all input kept in MySQL </w:t>
            </w:r>
            <w:r>
              <w:t>database succeeded</w:t>
            </w:r>
            <w:r w:rsidR="00752346">
              <w:t>.</w:t>
            </w:r>
          </w:p>
          <w:p w14:paraId="726B4260" w14:textId="77777777" w:rsidR="009E7E2A" w:rsidRDefault="009E7E2A" w:rsidP="009E7E2A">
            <w:pPr>
              <w:ind w:left="1440"/>
            </w:pPr>
          </w:p>
          <w:p w14:paraId="17DE43E7" w14:textId="77777777" w:rsidR="009E7E2A" w:rsidRDefault="009E7E2A" w:rsidP="00EB5C93">
            <w:pPr>
              <w:pStyle w:val="Heading3"/>
              <w:ind w:left="2160"/>
            </w:pPr>
            <w:bookmarkStart w:id="44" w:name="_Toc171158605"/>
            <w:r>
              <w:t>Testing Method: Using MySQL WorkBench</w:t>
            </w:r>
            <w:bookmarkEnd w:id="44"/>
          </w:p>
          <w:p w14:paraId="6AEDD0F7" w14:textId="77777777" w:rsidR="009E7E2A" w:rsidRDefault="009E7E2A" w:rsidP="009E7E2A">
            <w:pPr>
              <w:ind w:left="720"/>
              <w:jc w:val="center"/>
            </w:pPr>
          </w:p>
          <w:p w14:paraId="1985D97F" w14:textId="166F6B1E" w:rsidR="009E7E2A" w:rsidRDefault="00EB5C93" w:rsidP="009E7E2A">
            <w:pPr>
              <w:ind w:left="720"/>
              <w:jc w:val="center"/>
            </w:pPr>
            <w:r w:rsidRPr="00EB5C93">
              <w:rPr>
                <w:noProof/>
              </w:rPr>
              <w:drawing>
                <wp:inline distT="0" distB="0" distL="0" distR="0" wp14:anchorId="4B6D19B1" wp14:editId="5E2AD2EE">
                  <wp:extent cx="3324225" cy="3120012"/>
                  <wp:effectExtent l="0" t="0" r="0" b="4445"/>
                  <wp:docPr id="51480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00860" name=""/>
                          <pic:cNvPicPr/>
                        </pic:nvPicPr>
                        <pic:blipFill>
                          <a:blip r:embed="rId56"/>
                          <a:stretch>
                            <a:fillRect/>
                          </a:stretch>
                        </pic:blipFill>
                        <pic:spPr>
                          <a:xfrm>
                            <a:off x="0" y="0"/>
                            <a:ext cx="3329138" cy="3124623"/>
                          </a:xfrm>
                          <a:prstGeom prst="rect">
                            <a:avLst/>
                          </a:prstGeom>
                        </pic:spPr>
                      </pic:pic>
                    </a:graphicData>
                  </a:graphic>
                </wp:inline>
              </w:drawing>
            </w:r>
          </w:p>
          <w:p w14:paraId="6AD0C7F1" w14:textId="77777777" w:rsidR="00EB5C93" w:rsidRDefault="00EB5C93" w:rsidP="009E7E2A">
            <w:pPr>
              <w:ind w:left="720"/>
              <w:jc w:val="center"/>
            </w:pPr>
          </w:p>
          <w:p w14:paraId="066AE40A" w14:textId="77777777" w:rsidR="009E7E2A" w:rsidRDefault="009E7E2A" w:rsidP="009E7E2A">
            <w:pPr>
              <w:pStyle w:val="Heading3"/>
              <w:ind w:left="2160"/>
            </w:pPr>
            <w:bookmarkStart w:id="45" w:name="_Toc171158606"/>
            <w:r>
              <w:t>Testing Method: RUN CMD as administrator Using system32</w:t>
            </w:r>
            <w:bookmarkEnd w:id="45"/>
          </w:p>
          <w:p w14:paraId="68671ED9" w14:textId="77777777" w:rsidR="009E7E2A" w:rsidRDefault="009E7E2A" w:rsidP="009E7E2A">
            <w:pPr>
              <w:jc w:val="center"/>
            </w:pPr>
          </w:p>
          <w:p w14:paraId="55BC81B3" w14:textId="77777777" w:rsidR="009E7E2A" w:rsidRDefault="009E7E2A" w:rsidP="009E7E2A">
            <w:pPr>
              <w:jc w:val="center"/>
            </w:pPr>
          </w:p>
          <w:p w14:paraId="09F0A7BE" w14:textId="02B0DA8A" w:rsidR="009E7E2A" w:rsidRDefault="009E7E2A" w:rsidP="009E7E2A">
            <w:pPr>
              <w:jc w:val="center"/>
            </w:pPr>
            <w:r w:rsidRPr="009E7E2A">
              <w:rPr>
                <w:noProof/>
              </w:rPr>
              <w:lastRenderedPageBreak/>
              <w:drawing>
                <wp:inline distT="0" distB="0" distL="0" distR="0" wp14:anchorId="22E532FD" wp14:editId="232D87B8">
                  <wp:extent cx="5242461" cy="1552575"/>
                  <wp:effectExtent l="0" t="0" r="0" b="0"/>
                  <wp:docPr id="106709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96010" name=""/>
                          <pic:cNvPicPr/>
                        </pic:nvPicPr>
                        <pic:blipFill>
                          <a:blip r:embed="rId57"/>
                          <a:stretch>
                            <a:fillRect/>
                          </a:stretch>
                        </pic:blipFill>
                        <pic:spPr>
                          <a:xfrm>
                            <a:off x="0" y="0"/>
                            <a:ext cx="5249799" cy="1554748"/>
                          </a:xfrm>
                          <a:prstGeom prst="rect">
                            <a:avLst/>
                          </a:prstGeom>
                        </pic:spPr>
                      </pic:pic>
                    </a:graphicData>
                  </a:graphic>
                </wp:inline>
              </w:drawing>
            </w:r>
          </w:p>
          <w:p w14:paraId="3BB3FAFF" w14:textId="77777777" w:rsidR="009E7E2A" w:rsidRDefault="009E7E2A" w:rsidP="009E7E2A">
            <w:pPr>
              <w:jc w:val="center"/>
            </w:pPr>
          </w:p>
          <w:p w14:paraId="2822F7F1" w14:textId="77777777" w:rsidR="009E7E2A" w:rsidRDefault="009E7E2A" w:rsidP="005E4F4B"/>
          <w:p w14:paraId="633960BF" w14:textId="0A4889B9" w:rsidR="005E4F4B" w:rsidRDefault="005E4F4B" w:rsidP="005E4F4B">
            <w:pPr>
              <w:jc w:val="center"/>
            </w:pPr>
          </w:p>
          <w:p w14:paraId="4ADD35F0" w14:textId="77777777" w:rsidR="00710F73" w:rsidRDefault="00710F73" w:rsidP="00110707">
            <w:pPr>
              <w:jc w:val="both"/>
            </w:pPr>
          </w:p>
          <w:p w14:paraId="13376E6B" w14:textId="4F75C2E5" w:rsidR="00710F73" w:rsidRDefault="00710F73" w:rsidP="00110707">
            <w:pPr>
              <w:jc w:val="both"/>
            </w:pPr>
          </w:p>
        </w:tc>
      </w:tr>
    </w:tbl>
    <w:p w14:paraId="4DA351A4" w14:textId="77777777" w:rsidR="00FD3DAE" w:rsidRDefault="00FD3DAE"/>
    <w:p w14:paraId="76EA2062" w14:textId="6A189F47" w:rsidR="00EB3869" w:rsidRDefault="00EB3869">
      <w:r>
        <w:br w:type="page"/>
      </w:r>
    </w:p>
    <w:p w14:paraId="277C39CB" w14:textId="77777777" w:rsidR="00FD3DAE" w:rsidRDefault="00FD3DAE" w:rsidP="00FD3DAE"/>
    <w:tbl>
      <w:tblPr>
        <w:tblStyle w:val="TableGrid"/>
        <w:tblW w:w="0" w:type="auto"/>
        <w:tblLook w:val="04A0" w:firstRow="1" w:lastRow="0" w:firstColumn="1" w:lastColumn="0" w:noHBand="0" w:noVBand="1"/>
      </w:tblPr>
      <w:tblGrid>
        <w:gridCol w:w="9350"/>
      </w:tblGrid>
      <w:tr w:rsidR="00FD3DAE" w14:paraId="2F4148BB" w14:textId="77777777" w:rsidTr="00247F2A">
        <w:tc>
          <w:tcPr>
            <w:tcW w:w="9350" w:type="dxa"/>
          </w:tcPr>
          <w:p w14:paraId="63C1F69D" w14:textId="77777777" w:rsidR="00FD3DAE" w:rsidRDefault="00FD3DAE" w:rsidP="00247F2A">
            <w:pPr>
              <w:jc w:val="both"/>
            </w:pPr>
          </w:p>
          <w:p w14:paraId="231EC505" w14:textId="72FDF0EF" w:rsidR="00FD3DAE" w:rsidRDefault="00FD3DAE" w:rsidP="00247F2A">
            <w:pPr>
              <w:pStyle w:val="Heading1"/>
            </w:pPr>
            <w:bookmarkStart w:id="46" w:name="_Toc171158607"/>
            <w:r>
              <w:t>Conclusion</w:t>
            </w:r>
            <w:bookmarkEnd w:id="46"/>
          </w:p>
          <w:p w14:paraId="6E791E71" w14:textId="77777777" w:rsidR="00FD3DAE" w:rsidRDefault="00FD3DAE" w:rsidP="00247F2A"/>
          <w:p w14:paraId="3BEE0F7C" w14:textId="77777777" w:rsidR="00FD3DAE" w:rsidRDefault="00FD3DAE" w:rsidP="00247F2A">
            <w:pPr>
              <w:jc w:val="both"/>
            </w:pPr>
            <w:r>
              <w:t>The purpose of this testing, aims to ensure the developed web and mobile app meets all client’s requirements and is free of defects.</w:t>
            </w:r>
          </w:p>
          <w:p w14:paraId="2001921B" w14:textId="77777777" w:rsidR="00FD3DAE" w:rsidRDefault="00FD3DAE" w:rsidP="00247F2A">
            <w:pPr>
              <w:jc w:val="both"/>
            </w:pPr>
          </w:p>
          <w:p w14:paraId="1CB8FE9C" w14:textId="6E757DEE" w:rsidR="00FD3DAE" w:rsidRDefault="00FD3DAE" w:rsidP="00247F2A">
            <w:pPr>
              <w:jc w:val="both"/>
            </w:pPr>
            <w:r>
              <w:t>We adopt water-fall methodology in performing the test, stage by stage along with the development of the app right at the beginning.  This helps in fixing bugs at the early stage when it’s not too difficult.</w:t>
            </w:r>
          </w:p>
          <w:p w14:paraId="6C9B94E7" w14:textId="77777777" w:rsidR="00FD3DAE" w:rsidRDefault="00FD3DAE" w:rsidP="00247F2A">
            <w:pPr>
              <w:jc w:val="both"/>
            </w:pPr>
          </w:p>
          <w:p w14:paraId="19C481E1" w14:textId="7E1298BC" w:rsidR="00FD3DAE" w:rsidRDefault="00FD3DAE" w:rsidP="00247F2A">
            <w:pPr>
              <w:jc w:val="both"/>
            </w:pPr>
            <w:r>
              <w:t>Well-organized systematic test plan was carried out along the development of the website, right from the beginning of UI design, form testing, and linkage between frontend UI html and backend server and databases.</w:t>
            </w:r>
          </w:p>
          <w:p w14:paraId="36991B36" w14:textId="77777777" w:rsidR="00FD3DAE" w:rsidRDefault="00FD3DAE" w:rsidP="00247F2A">
            <w:pPr>
              <w:jc w:val="both"/>
            </w:pPr>
          </w:p>
          <w:p w14:paraId="1B1DA93D" w14:textId="1457F9AE" w:rsidR="00FD3DAE" w:rsidRDefault="00FD3DAE" w:rsidP="00247F2A">
            <w:pPr>
              <w:jc w:val="both"/>
            </w:pPr>
            <w:r>
              <w:t>Test reports are prepared gradually together with the development of the app. And it serves as notes at hand as well during the development.</w:t>
            </w:r>
          </w:p>
          <w:p w14:paraId="254A7EA8" w14:textId="77777777" w:rsidR="00FD3DAE" w:rsidRDefault="00FD3DAE" w:rsidP="00247F2A">
            <w:pPr>
              <w:jc w:val="both"/>
            </w:pPr>
          </w:p>
          <w:p w14:paraId="304702C0" w14:textId="77777777" w:rsidR="00FD3DAE" w:rsidRDefault="00FD3DAE" w:rsidP="00FD3DAE">
            <w:pPr>
              <w:jc w:val="both"/>
            </w:pPr>
          </w:p>
        </w:tc>
      </w:tr>
    </w:tbl>
    <w:p w14:paraId="11515B52" w14:textId="77777777" w:rsidR="00AC6704" w:rsidRDefault="00AC6704" w:rsidP="002D32BC">
      <w:pPr>
        <w:jc w:val="both"/>
      </w:pPr>
    </w:p>
    <w:bookmarkStart w:id="47" w:name="_Toc171158608" w:displacedByCustomXml="next"/>
    <w:sdt>
      <w:sdtPr>
        <w:rPr>
          <w:rFonts w:asciiTheme="minorHAnsi" w:eastAsiaTheme="minorEastAsia" w:hAnsiTheme="minorHAnsi" w:cstheme="minorBidi"/>
          <w:color w:val="auto"/>
          <w:sz w:val="21"/>
          <w:szCs w:val="21"/>
        </w:rPr>
        <w:id w:val="-129550619"/>
        <w:docPartObj>
          <w:docPartGallery w:val="Bibliographies"/>
          <w:docPartUnique/>
        </w:docPartObj>
      </w:sdtPr>
      <w:sdtContent>
        <w:p w14:paraId="0D3D1CAF" w14:textId="6E25974F" w:rsidR="00EB5525" w:rsidRPr="00EB3869" w:rsidRDefault="00EB5525" w:rsidP="002D32BC">
          <w:pPr>
            <w:pStyle w:val="Heading1"/>
            <w:jc w:val="both"/>
          </w:pPr>
          <w:r w:rsidRPr="00EB3869">
            <w:t>R</w:t>
          </w:r>
          <w:r w:rsidR="003D298C" w:rsidRPr="00EB3869">
            <w:t>eferences</w:t>
          </w:r>
          <w:bookmarkEnd w:id="47"/>
        </w:p>
        <w:sdt>
          <w:sdtPr>
            <w:id w:val="-573587230"/>
            <w:bibliography/>
          </w:sdtPr>
          <w:sdtContent>
            <w:p w14:paraId="74BE9E5E" w14:textId="77777777" w:rsidR="00EC1289" w:rsidRDefault="00EB5525" w:rsidP="00EC1289">
              <w:pPr>
                <w:pStyle w:val="Bibliography"/>
                <w:ind w:left="720" w:hanging="720"/>
                <w:rPr>
                  <w:noProof/>
                  <w:sz w:val="24"/>
                  <w:szCs w:val="24"/>
                </w:rPr>
              </w:pPr>
              <w:r>
                <w:fldChar w:fldCharType="begin"/>
              </w:r>
              <w:r>
                <w:instrText xml:space="preserve"> BIBLIOGRAPHY </w:instrText>
              </w:r>
              <w:r>
                <w:fldChar w:fldCharType="separate"/>
              </w:r>
              <w:r w:rsidR="00EC1289">
                <w:rPr>
                  <w:noProof/>
                </w:rPr>
                <w:t xml:space="preserve">APA. (2022, Sept 08). </w:t>
              </w:r>
              <w:r w:rsidR="00EC1289">
                <w:rPr>
                  <w:i/>
                  <w:iCs/>
                  <w:noProof/>
                </w:rPr>
                <w:t>APA 7th Edition Sample.</w:t>
              </w:r>
              <w:r w:rsidR="00EC1289">
                <w:rPr>
                  <w:noProof/>
                </w:rPr>
                <w:t xml:space="preserve"> Retrieved from APA: https://apastyle.apa.org/instructional-aids/reference-examples.pdf</w:t>
              </w:r>
            </w:p>
            <w:p w14:paraId="4FCE68B8" w14:textId="77777777" w:rsidR="00EC1289" w:rsidRDefault="00EC1289" w:rsidP="00EC1289">
              <w:pPr>
                <w:pStyle w:val="Bibliography"/>
                <w:ind w:left="720" w:hanging="720"/>
                <w:rPr>
                  <w:noProof/>
                </w:rPr>
              </w:pPr>
              <w:r>
                <w:rPr>
                  <w:noProof/>
                </w:rPr>
                <w:t xml:space="preserve">Institute, P. M. (2024, 05 08). </w:t>
              </w:r>
              <w:r>
                <w:rPr>
                  <w:i/>
                  <w:iCs/>
                  <w:noProof/>
                </w:rPr>
                <w:t>PMBOK® Guide</w:t>
              </w:r>
              <w:r>
                <w:rPr>
                  <w:noProof/>
                </w:rPr>
                <w:t>. Retrieved from pmi.org.pmbok: https://www.pmi.org/pmbok-guide-standards/foundational/pmbok</w:t>
              </w:r>
            </w:p>
            <w:p w14:paraId="3C943C53" w14:textId="77777777" w:rsidR="00EC1289" w:rsidRDefault="00EC1289" w:rsidP="00EC1289">
              <w:pPr>
                <w:pStyle w:val="Bibliography"/>
                <w:ind w:left="720" w:hanging="720"/>
                <w:rPr>
                  <w:noProof/>
                </w:rPr>
              </w:pPr>
              <w:r>
                <w:rPr>
                  <w:noProof/>
                </w:rPr>
                <w:t xml:space="preserve">Style, A. (2020). </w:t>
              </w:r>
              <w:r>
                <w:rPr>
                  <w:i/>
                  <w:iCs/>
                  <w:noProof/>
                </w:rPr>
                <w:t>Publication Manual of the American Psychological Association, Seventh Edition (2020).</w:t>
              </w:r>
              <w:r>
                <w:rPr>
                  <w:noProof/>
                </w:rPr>
                <w:t xml:space="preserve"> Retrieved from APA Style American Psychological Association: https://apastyle.apa.org/products/publication-manual-7th-edition</w:t>
              </w:r>
            </w:p>
            <w:p w14:paraId="7C822E67" w14:textId="3FFAD874" w:rsidR="00EB5525" w:rsidRDefault="00EB5525" w:rsidP="00EC1289">
              <w:pPr>
                <w:jc w:val="both"/>
              </w:pPr>
              <w:r>
                <w:rPr>
                  <w:b/>
                  <w:bCs/>
                  <w:noProof/>
                </w:rPr>
                <w:fldChar w:fldCharType="end"/>
              </w:r>
            </w:p>
          </w:sdtContent>
        </w:sdt>
      </w:sdtContent>
    </w:sdt>
    <w:tbl>
      <w:tblPr>
        <w:tblStyle w:val="TableGrid"/>
        <w:tblW w:w="0" w:type="auto"/>
        <w:tblLook w:val="04A0" w:firstRow="1" w:lastRow="0" w:firstColumn="1" w:lastColumn="0" w:noHBand="0" w:noVBand="1"/>
      </w:tblPr>
      <w:tblGrid>
        <w:gridCol w:w="9350"/>
      </w:tblGrid>
      <w:tr w:rsidR="003D298C" w14:paraId="0AECDC64" w14:textId="77777777" w:rsidTr="008F5150">
        <w:tc>
          <w:tcPr>
            <w:tcW w:w="9350" w:type="dxa"/>
          </w:tcPr>
          <w:p w14:paraId="732A89D8" w14:textId="056F2B85" w:rsidR="003D298C" w:rsidRDefault="00791735" w:rsidP="008F5150">
            <w:pPr>
              <w:jc w:val="both"/>
            </w:pPr>
            <w:r>
              <w:br w:type="page"/>
            </w:r>
          </w:p>
          <w:p w14:paraId="41F72B77" w14:textId="77777777" w:rsidR="003D298C" w:rsidRDefault="003D298C" w:rsidP="008F5150">
            <w:pPr>
              <w:pStyle w:val="Heading1"/>
            </w:pPr>
            <w:bookmarkStart w:id="48" w:name="_Toc171158609"/>
            <w:r>
              <w:t>Appendices</w:t>
            </w:r>
            <w:bookmarkEnd w:id="48"/>
          </w:p>
          <w:p w14:paraId="424B41C8" w14:textId="77777777" w:rsidR="003D298C" w:rsidRDefault="003D298C" w:rsidP="008F5150">
            <w:pPr>
              <w:jc w:val="both"/>
            </w:pPr>
          </w:p>
          <w:p w14:paraId="62AB2EAC" w14:textId="1E10F0ED" w:rsidR="003D298C" w:rsidRPr="004A4CDE" w:rsidRDefault="003D298C" w:rsidP="008F5150">
            <w:pPr>
              <w:jc w:val="right"/>
              <w:rPr>
                <w:color w:val="538135" w:themeColor="accent6" w:themeShade="BF"/>
              </w:rPr>
            </w:pPr>
          </w:p>
          <w:p w14:paraId="34B52580" w14:textId="77777777" w:rsidR="003D298C" w:rsidRDefault="003D298C" w:rsidP="008F5150">
            <w:pPr>
              <w:jc w:val="right"/>
            </w:pPr>
          </w:p>
          <w:p w14:paraId="246C6137" w14:textId="77777777" w:rsidR="003D298C" w:rsidRDefault="003D298C" w:rsidP="008F5150">
            <w:pPr>
              <w:jc w:val="both"/>
            </w:pPr>
          </w:p>
          <w:p w14:paraId="6CDA39EB" w14:textId="77777777" w:rsidR="003D298C" w:rsidRDefault="003D298C" w:rsidP="008F5150">
            <w:pPr>
              <w:jc w:val="both"/>
            </w:pPr>
          </w:p>
        </w:tc>
      </w:tr>
    </w:tbl>
    <w:p w14:paraId="5F8B2938" w14:textId="2EAC5F4A" w:rsidR="003D298C" w:rsidRDefault="003D298C"/>
    <w:sectPr w:rsidR="003D298C" w:rsidSect="00EB5525">
      <w:headerReference w:type="default" r:id="rId58"/>
      <w:footerReference w:type="default" r:id="rId5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904960" w14:textId="77777777" w:rsidR="00811DD5" w:rsidRDefault="00811DD5" w:rsidP="00EB5525">
      <w:pPr>
        <w:spacing w:after="0" w:line="240" w:lineRule="auto"/>
      </w:pPr>
      <w:r>
        <w:separator/>
      </w:r>
    </w:p>
  </w:endnote>
  <w:endnote w:type="continuationSeparator" w:id="0">
    <w:p w14:paraId="4C735527" w14:textId="77777777" w:rsidR="00811DD5" w:rsidRDefault="00811DD5" w:rsidP="00EB55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Klee One"/>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9A22FA" w14:paraId="73D4E0A3" w14:textId="77777777">
      <w:trPr>
        <w:jc w:val="right"/>
      </w:trPr>
      <w:tc>
        <w:tcPr>
          <w:tcW w:w="4795" w:type="dxa"/>
          <w:vAlign w:val="center"/>
        </w:tcPr>
        <w:sdt>
          <w:sdtPr>
            <w:rPr>
              <w:caps/>
              <w:color w:val="000000" w:themeColor="text1"/>
            </w:rPr>
            <w:alias w:val="Author"/>
            <w:tag w:val=""/>
            <w:id w:val="1534539408"/>
            <w:placeholder>
              <w:docPart w:val="5D66D5DAB128441AA13831222E2F6B27"/>
            </w:placeholder>
            <w:dataBinding w:prefixMappings="xmlns:ns0='http://purl.org/dc/elements/1.1/' xmlns:ns1='http://schemas.openxmlformats.org/package/2006/metadata/core-properties' " w:xpath="/ns1:coreProperties[1]/ns0:creator[1]" w:storeItemID="{6C3C8BC8-F283-45AE-878A-BAB7291924A1}"/>
            <w:text/>
          </w:sdtPr>
          <w:sdtContent>
            <w:p w14:paraId="72D890A0" w14:textId="09F74112" w:rsidR="009A22FA" w:rsidRDefault="004E4014">
              <w:pPr>
                <w:pStyle w:val="Header"/>
                <w:jc w:val="right"/>
                <w:rPr>
                  <w:caps/>
                  <w:color w:val="000000" w:themeColor="text1"/>
                </w:rPr>
              </w:pPr>
              <w:r>
                <w:rPr>
                  <w:caps/>
                  <w:color w:val="000000" w:themeColor="text1"/>
                </w:rPr>
                <w:t xml:space="preserve">Prepared </w:t>
              </w:r>
              <w:proofErr w:type="gramStart"/>
              <w:r>
                <w:rPr>
                  <w:caps/>
                  <w:color w:val="000000" w:themeColor="text1"/>
                </w:rPr>
                <w:t>by  ICT</w:t>
              </w:r>
              <w:proofErr w:type="gramEnd"/>
              <w:r>
                <w:rPr>
                  <w:caps/>
                  <w:color w:val="000000" w:themeColor="text1"/>
                </w:rPr>
                <w:t>302 PTA05</w:t>
              </w:r>
              <w:r w:rsidR="00FD3DAE">
                <w:rPr>
                  <w:caps/>
                  <w:color w:val="000000" w:themeColor="text1"/>
                </w:rPr>
                <w:t xml:space="preserve"> Chua Hwee eng 34596313</w:t>
              </w:r>
            </w:p>
          </w:sdtContent>
        </w:sdt>
      </w:tc>
      <w:tc>
        <w:tcPr>
          <w:tcW w:w="250" w:type="pct"/>
          <w:shd w:val="clear" w:color="auto" w:fill="ED7D31" w:themeFill="accent2"/>
          <w:vAlign w:val="center"/>
        </w:tcPr>
        <w:p w14:paraId="79314FF2" w14:textId="77777777" w:rsidR="009A22FA" w:rsidRDefault="009A22FA">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60981EAE" w14:textId="77777777" w:rsidR="009A22FA" w:rsidRDefault="009A2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C5D43B" w14:textId="77777777" w:rsidR="00811DD5" w:rsidRDefault="00811DD5" w:rsidP="00EB5525">
      <w:pPr>
        <w:spacing w:after="0" w:line="240" w:lineRule="auto"/>
      </w:pPr>
      <w:r>
        <w:separator/>
      </w:r>
    </w:p>
  </w:footnote>
  <w:footnote w:type="continuationSeparator" w:id="0">
    <w:p w14:paraId="6480C256" w14:textId="77777777" w:rsidR="00811DD5" w:rsidRDefault="00811DD5" w:rsidP="00EB55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447"/>
      <w:gridCol w:w="8913"/>
    </w:tblGrid>
    <w:tr w:rsidR="00C31335" w14:paraId="740F25D1" w14:textId="77777777">
      <w:trPr>
        <w:jc w:val="right"/>
      </w:trPr>
      <w:tc>
        <w:tcPr>
          <w:tcW w:w="0" w:type="auto"/>
          <w:shd w:val="clear" w:color="auto" w:fill="ED7D31" w:themeFill="accent2"/>
          <w:vAlign w:val="center"/>
        </w:tcPr>
        <w:p w14:paraId="79D42EC7" w14:textId="77777777" w:rsidR="009A22FA" w:rsidRDefault="009A22FA">
          <w:pPr>
            <w:pStyle w:val="Header"/>
            <w:rPr>
              <w:caps/>
              <w:color w:val="FFFFFF" w:themeColor="background1"/>
            </w:rPr>
          </w:pPr>
        </w:p>
      </w:tc>
      <w:tc>
        <w:tcPr>
          <w:tcW w:w="0" w:type="auto"/>
          <w:shd w:val="clear" w:color="auto" w:fill="ED7D31" w:themeFill="accent2"/>
          <w:vAlign w:val="center"/>
        </w:tcPr>
        <w:p w14:paraId="5C13862C" w14:textId="48C01A57" w:rsidR="009A22FA" w:rsidRDefault="009A22FA">
          <w:pPr>
            <w:pStyle w:val="Header"/>
            <w:jc w:val="right"/>
            <w:rPr>
              <w:caps/>
              <w:color w:val="FFFFFF" w:themeColor="background1"/>
            </w:rPr>
          </w:pPr>
          <w:r>
            <w:rPr>
              <w:caps/>
              <w:color w:val="FFFFFF" w:themeColor="background1"/>
            </w:rPr>
            <w:t xml:space="preserve"> </w:t>
          </w:r>
          <w:sdt>
            <w:sdtPr>
              <w:rPr>
                <w:caps/>
                <w:color w:val="FFFFFF" w:themeColor="background1"/>
              </w:rPr>
              <w:alias w:val="Title"/>
              <w:tag w:val=""/>
              <w:id w:val="-773790484"/>
              <w:placeholder>
                <w:docPart w:val="E62DCD617B8F45A886E745E58C62C24F"/>
              </w:placeholder>
              <w:dataBinding w:prefixMappings="xmlns:ns0='http://purl.org/dc/elements/1.1/' xmlns:ns1='http://schemas.openxmlformats.org/package/2006/metadata/core-properties' " w:xpath="/ns1:coreProperties[1]/ns0:title[1]" w:storeItemID="{6C3C8BC8-F283-45AE-878A-BAB7291924A1}"/>
              <w:text/>
            </w:sdtPr>
            <w:sdtContent>
              <w:r w:rsidR="00C31335">
                <w:rPr>
                  <w:caps/>
                  <w:color w:val="FFFFFF" w:themeColor="background1"/>
                </w:rPr>
                <w:t>ICT</w:t>
              </w:r>
              <w:r w:rsidR="00041037">
                <w:rPr>
                  <w:caps/>
                  <w:color w:val="FFFFFF" w:themeColor="background1"/>
                </w:rPr>
                <w:t>302</w:t>
              </w:r>
              <w:r w:rsidR="00710F73">
                <w:rPr>
                  <w:caps/>
                  <w:color w:val="FFFFFF" w:themeColor="background1"/>
                </w:rPr>
                <w:t>PTA05</w:t>
              </w:r>
              <w:r w:rsidR="00041037">
                <w:rPr>
                  <w:caps/>
                  <w:color w:val="FFFFFF" w:themeColor="background1"/>
                </w:rPr>
                <w:t xml:space="preserve"> Final Project</w:t>
              </w:r>
              <w:r w:rsidR="003D298C">
                <w:rPr>
                  <w:caps/>
                  <w:color w:val="FFFFFF" w:themeColor="background1"/>
                </w:rPr>
                <w:t xml:space="preserve"> </w:t>
              </w:r>
              <w:r w:rsidR="002F2F2B">
                <w:rPr>
                  <w:caps/>
                  <w:color w:val="FFFFFF" w:themeColor="background1"/>
                </w:rPr>
                <w:t>executive summary</w:t>
              </w:r>
            </w:sdtContent>
          </w:sdt>
        </w:p>
      </w:tc>
    </w:tr>
  </w:tbl>
  <w:p w14:paraId="61D170FB" w14:textId="77777777" w:rsidR="009A22FA" w:rsidRDefault="009A22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2"/>
    <w:lvl w:ilvl="0">
      <w:start w:val="1"/>
      <w:numFmt w:val="decimal"/>
      <w:lvlText w:val="%1."/>
      <w:lvlJc w:val="left"/>
      <w:pPr>
        <w:tabs>
          <w:tab w:val="num" w:pos="0"/>
        </w:tabs>
        <w:ind w:left="720" w:hanging="360"/>
      </w:pPr>
    </w:lvl>
  </w:abstractNum>
  <w:abstractNum w:abstractNumId="1" w15:restartNumberingAfterBreak="0">
    <w:nsid w:val="00000003"/>
    <w:multiLevelType w:val="singleLevel"/>
    <w:tmpl w:val="00000003"/>
    <w:name w:val="WW8Num3"/>
    <w:lvl w:ilvl="0">
      <w:start w:val="1"/>
      <w:numFmt w:val="bullet"/>
      <w:lvlText w:val=""/>
      <w:lvlJc w:val="left"/>
      <w:pPr>
        <w:tabs>
          <w:tab w:val="num" w:pos="0"/>
        </w:tabs>
        <w:ind w:left="1440" w:hanging="360"/>
      </w:pPr>
      <w:rPr>
        <w:rFonts w:ascii="Symbol" w:hAnsi="Symbol" w:cs="Symbol"/>
      </w:rPr>
    </w:lvl>
  </w:abstractNum>
  <w:abstractNum w:abstractNumId="2" w15:restartNumberingAfterBreak="0">
    <w:nsid w:val="00000004"/>
    <w:multiLevelType w:val="multilevel"/>
    <w:tmpl w:val="00000004"/>
    <w:name w:val="WW8Num4"/>
    <w:lvl w:ilvl="0">
      <w:start w:val="1"/>
      <w:numFmt w:val="bullet"/>
      <w:lvlText w:val=""/>
      <w:lvlJc w:val="left"/>
      <w:pPr>
        <w:tabs>
          <w:tab w:val="num" w:pos="1440"/>
        </w:tabs>
        <w:ind w:left="1440" w:hanging="360"/>
      </w:pPr>
      <w:rPr>
        <w:rFonts w:ascii="Symbol" w:hAnsi="Symbol" w:cs="OpenSymbol"/>
      </w:rPr>
    </w:lvl>
    <w:lvl w:ilvl="1">
      <w:start w:val="1"/>
      <w:numFmt w:val="bullet"/>
      <w:lvlText w:val="◦"/>
      <w:lvlJc w:val="left"/>
      <w:pPr>
        <w:tabs>
          <w:tab w:val="num" w:pos="1800"/>
        </w:tabs>
        <w:ind w:left="1800" w:hanging="360"/>
      </w:pPr>
      <w:rPr>
        <w:rFonts w:ascii="OpenSymbol" w:hAnsi="OpenSymbol" w:cs="OpenSymbol"/>
      </w:rPr>
    </w:lvl>
    <w:lvl w:ilvl="2">
      <w:start w:val="1"/>
      <w:numFmt w:val="bullet"/>
      <w:lvlText w:val="▪"/>
      <w:lvlJc w:val="left"/>
      <w:pPr>
        <w:tabs>
          <w:tab w:val="num" w:pos="2160"/>
        </w:tabs>
        <w:ind w:left="2160" w:hanging="360"/>
      </w:pPr>
      <w:rPr>
        <w:rFonts w:ascii="OpenSymbol" w:hAnsi="OpenSymbol" w:cs="OpenSymbol"/>
      </w:rPr>
    </w:lvl>
    <w:lvl w:ilvl="3">
      <w:start w:val="1"/>
      <w:numFmt w:val="bullet"/>
      <w:lvlText w:val=""/>
      <w:lvlJc w:val="left"/>
      <w:pPr>
        <w:tabs>
          <w:tab w:val="num" w:pos="2520"/>
        </w:tabs>
        <w:ind w:left="2520" w:hanging="360"/>
      </w:pPr>
      <w:rPr>
        <w:rFonts w:ascii="Symbol" w:hAnsi="Symbol" w:cs="OpenSymbol"/>
      </w:rPr>
    </w:lvl>
    <w:lvl w:ilvl="4">
      <w:start w:val="1"/>
      <w:numFmt w:val="bullet"/>
      <w:lvlText w:val="◦"/>
      <w:lvlJc w:val="left"/>
      <w:pPr>
        <w:tabs>
          <w:tab w:val="num" w:pos="2880"/>
        </w:tabs>
        <w:ind w:left="2880" w:hanging="360"/>
      </w:pPr>
      <w:rPr>
        <w:rFonts w:ascii="OpenSymbol" w:hAnsi="OpenSymbol" w:cs="OpenSymbol"/>
      </w:rPr>
    </w:lvl>
    <w:lvl w:ilvl="5">
      <w:start w:val="1"/>
      <w:numFmt w:val="bullet"/>
      <w:lvlText w:val="▪"/>
      <w:lvlJc w:val="left"/>
      <w:pPr>
        <w:tabs>
          <w:tab w:val="num" w:pos="3240"/>
        </w:tabs>
        <w:ind w:left="3240" w:hanging="360"/>
      </w:pPr>
      <w:rPr>
        <w:rFonts w:ascii="OpenSymbol" w:hAnsi="OpenSymbol" w:cs="OpenSymbol"/>
      </w:rPr>
    </w:lvl>
    <w:lvl w:ilvl="6">
      <w:start w:val="1"/>
      <w:numFmt w:val="bullet"/>
      <w:lvlText w:val=""/>
      <w:lvlJc w:val="left"/>
      <w:pPr>
        <w:tabs>
          <w:tab w:val="num" w:pos="3600"/>
        </w:tabs>
        <w:ind w:left="3600" w:hanging="360"/>
      </w:pPr>
      <w:rPr>
        <w:rFonts w:ascii="Symbol" w:hAnsi="Symbol" w:cs="OpenSymbol"/>
      </w:rPr>
    </w:lvl>
    <w:lvl w:ilvl="7">
      <w:start w:val="1"/>
      <w:numFmt w:val="bullet"/>
      <w:lvlText w:val="◦"/>
      <w:lvlJc w:val="left"/>
      <w:pPr>
        <w:tabs>
          <w:tab w:val="num" w:pos="3960"/>
        </w:tabs>
        <w:ind w:left="3960" w:hanging="360"/>
      </w:pPr>
      <w:rPr>
        <w:rFonts w:ascii="OpenSymbol" w:hAnsi="OpenSymbol" w:cs="OpenSymbol"/>
      </w:rPr>
    </w:lvl>
    <w:lvl w:ilvl="8">
      <w:start w:val="1"/>
      <w:numFmt w:val="bullet"/>
      <w:lvlText w:val="▪"/>
      <w:lvlJc w:val="left"/>
      <w:pPr>
        <w:tabs>
          <w:tab w:val="num" w:pos="4320"/>
        </w:tabs>
        <w:ind w:left="4320" w:hanging="360"/>
      </w:pPr>
      <w:rPr>
        <w:rFonts w:ascii="OpenSymbol" w:hAnsi="OpenSymbol" w:cs="OpenSymbol"/>
      </w:rPr>
    </w:lvl>
  </w:abstractNum>
  <w:abstractNum w:abstractNumId="3"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C"/>
    <w:multiLevelType w:val="multilevel"/>
    <w:tmpl w:val="0000000C"/>
    <w:name w:val="WW8Num12"/>
    <w:lvl w:ilvl="0">
      <w:start w:val="1"/>
      <w:numFmt w:val="bullet"/>
      <w:lvlText w:val=""/>
      <w:lvlJc w:val="left"/>
      <w:pPr>
        <w:tabs>
          <w:tab w:val="num" w:pos="1080"/>
        </w:tabs>
        <w:ind w:left="1080" w:hanging="360"/>
      </w:pPr>
      <w:rPr>
        <w:rFonts w:ascii="Symbol" w:hAnsi="Symbol" w:cs="Symbol"/>
      </w:rPr>
    </w:lvl>
    <w:lvl w:ilvl="1">
      <w:start w:val="1"/>
      <w:numFmt w:val="bullet"/>
      <w:lvlText w:val="o"/>
      <w:lvlJc w:val="left"/>
      <w:pPr>
        <w:tabs>
          <w:tab w:val="num" w:pos="1800"/>
        </w:tabs>
        <w:ind w:left="1800" w:hanging="360"/>
      </w:pPr>
      <w:rPr>
        <w:rFonts w:ascii="Courier New" w:hAnsi="Courier New" w:cs="Courier New"/>
      </w:rPr>
    </w:lvl>
    <w:lvl w:ilvl="2">
      <w:start w:val="1"/>
      <w:numFmt w:val="bullet"/>
      <w:lvlText w:val=""/>
      <w:lvlJc w:val="left"/>
      <w:pPr>
        <w:tabs>
          <w:tab w:val="num" w:pos="2520"/>
        </w:tabs>
        <w:ind w:left="2520" w:hanging="360"/>
      </w:pPr>
      <w:rPr>
        <w:rFonts w:ascii="Wingdings" w:hAnsi="Wingdings" w:cs="Wingdings"/>
      </w:rPr>
    </w:lvl>
    <w:lvl w:ilvl="3">
      <w:start w:val="1"/>
      <w:numFmt w:val="bullet"/>
      <w:lvlText w:val=""/>
      <w:lvlJc w:val="left"/>
      <w:pPr>
        <w:tabs>
          <w:tab w:val="num" w:pos="3240"/>
        </w:tabs>
        <w:ind w:left="3240" w:hanging="360"/>
      </w:pPr>
      <w:rPr>
        <w:rFonts w:ascii="Symbol" w:hAnsi="Symbol" w:cs="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cs="Wingdings"/>
      </w:rPr>
    </w:lvl>
    <w:lvl w:ilvl="6">
      <w:start w:val="1"/>
      <w:numFmt w:val="bullet"/>
      <w:lvlText w:val=""/>
      <w:lvlJc w:val="left"/>
      <w:pPr>
        <w:tabs>
          <w:tab w:val="num" w:pos="5400"/>
        </w:tabs>
        <w:ind w:left="5400" w:hanging="360"/>
      </w:pPr>
      <w:rPr>
        <w:rFonts w:ascii="Symbol" w:hAnsi="Symbol" w:cs="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cs="Wingdings"/>
      </w:rPr>
    </w:lvl>
  </w:abstractNum>
  <w:abstractNum w:abstractNumId="5" w15:restartNumberingAfterBreak="0">
    <w:nsid w:val="0A702E66"/>
    <w:multiLevelType w:val="hybridMultilevel"/>
    <w:tmpl w:val="718203C6"/>
    <w:lvl w:ilvl="0" w:tplc="76B6BA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51D153A"/>
    <w:multiLevelType w:val="hybridMultilevel"/>
    <w:tmpl w:val="AA66AF2E"/>
    <w:lvl w:ilvl="0" w:tplc="0DCC9026">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7" w15:restartNumberingAfterBreak="0">
    <w:nsid w:val="2A814B79"/>
    <w:multiLevelType w:val="hybridMultilevel"/>
    <w:tmpl w:val="39282EF0"/>
    <w:lvl w:ilvl="0" w:tplc="85CA1F8A">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9BC6E64"/>
    <w:multiLevelType w:val="hybridMultilevel"/>
    <w:tmpl w:val="87EE23C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549E6E4A"/>
    <w:multiLevelType w:val="hybridMultilevel"/>
    <w:tmpl w:val="1BC48708"/>
    <w:lvl w:ilvl="0" w:tplc="C0A06160">
      <w:start w:val="1"/>
      <w:numFmt w:val="decimal"/>
      <w:lvlText w:val="(%1)"/>
      <w:lvlJc w:val="left"/>
      <w:pPr>
        <w:ind w:left="2520" w:hanging="360"/>
      </w:pPr>
      <w:rPr>
        <w:rFonts w:hint="default"/>
      </w:rPr>
    </w:lvl>
    <w:lvl w:ilvl="1" w:tplc="48090019" w:tentative="1">
      <w:start w:val="1"/>
      <w:numFmt w:val="lowerLetter"/>
      <w:lvlText w:val="%2."/>
      <w:lvlJc w:val="left"/>
      <w:pPr>
        <w:ind w:left="3240" w:hanging="360"/>
      </w:pPr>
    </w:lvl>
    <w:lvl w:ilvl="2" w:tplc="4809001B" w:tentative="1">
      <w:start w:val="1"/>
      <w:numFmt w:val="lowerRoman"/>
      <w:lvlText w:val="%3."/>
      <w:lvlJc w:val="right"/>
      <w:pPr>
        <w:ind w:left="3960" w:hanging="180"/>
      </w:pPr>
    </w:lvl>
    <w:lvl w:ilvl="3" w:tplc="4809000F" w:tentative="1">
      <w:start w:val="1"/>
      <w:numFmt w:val="decimal"/>
      <w:lvlText w:val="%4."/>
      <w:lvlJc w:val="left"/>
      <w:pPr>
        <w:ind w:left="4680" w:hanging="360"/>
      </w:pPr>
    </w:lvl>
    <w:lvl w:ilvl="4" w:tplc="48090019" w:tentative="1">
      <w:start w:val="1"/>
      <w:numFmt w:val="lowerLetter"/>
      <w:lvlText w:val="%5."/>
      <w:lvlJc w:val="left"/>
      <w:pPr>
        <w:ind w:left="5400" w:hanging="360"/>
      </w:pPr>
    </w:lvl>
    <w:lvl w:ilvl="5" w:tplc="4809001B" w:tentative="1">
      <w:start w:val="1"/>
      <w:numFmt w:val="lowerRoman"/>
      <w:lvlText w:val="%6."/>
      <w:lvlJc w:val="right"/>
      <w:pPr>
        <w:ind w:left="6120" w:hanging="180"/>
      </w:pPr>
    </w:lvl>
    <w:lvl w:ilvl="6" w:tplc="4809000F" w:tentative="1">
      <w:start w:val="1"/>
      <w:numFmt w:val="decimal"/>
      <w:lvlText w:val="%7."/>
      <w:lvlJc w:val="left"/>
      <w:pPr>
        <w:ind w:left="6840" w:hanging="360"/>
      </w:pPr>
    </w:lvl>
    <w:lvl w:ilvl="7" w:tplc="48090019" w:tentative="1">
      <w:start w:val="1"/>
      <w:numFmt w:val="lowerLetter"/>
      <w:lvlText w:val="%8."/>
      <w:lvlJc w:val="left"/>
      <w:pPr>
        <w:ind w:left="7560" w:hanging="360"/>
      </w:pPr>
    </w:lvl>
    <w:lvl w:ilvl="8" w:tplc="4809001B" w:tentative="1">
      <w:start w:val="1"/>
      <w:numFmt w:val="lowerRoman"/>
      <w:lvlText w:val="%9."/>
      <w:lvlJc w:val="right"/>
      <w:pPr>
        <w:ind w:left="8280" w:hanging="180"/>
      </w:pPr>
    </w:lvl>
  </w:abstractNum>
  <w:abstractNum w:abstractNumId="10" w15:restartNumberingAfterBreak="0">
    <w:nsid w:val="67032AF9"/>
    <w:multiLevelType w:val="hybridMultilevel"/>
    <w:tmpl w:val="D6FAB35A"/>
    <w:lvl w:ilvl="0" w:tplc="0F00C16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72A31BC9"/>
    <w:multiLevelType w:val="hybridMultilevel"/>
    <w:tmpl w:val="FEE0756A"/>
    <w:lvl w:ilvl="0" w:tplc="5E80C4D0">
      <w:start w:val="1"/>
      <w:numFmt w:val="upperLetter"/>
      <w:lvlText w:val="(%1)"/>
      <w:lvlJc w:val="left"/>
      <w:pPr>
        <w:ind w:left="1800" w:hanging="36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num w:numId="1" w16cid:durableId="1685785493">
    <w:abstractNumId w:val="8"/>
  </w:num>
  <w:num w:numId="2" w16cid:durableId="404378102">
    <w:abstractNumId w:val="4"/>
  </w:num>
  <w:num w:numId="3" w16cid:durableId="1742755883">
    <w:abstractNumId w:val="5"/>
  </w:num>
  <w:num w:numId="4" w16cid:durableId="1213351378">
    <w:abstractNumId w:val="3"/>
  </w:num>
  <w:num w:numId="5" w16cid:durableId="141696867">
    <w:abstractNumId w:val="2"/>
  </w:num>
  <w:num w:numId="6" w16cid:durableId="1167818244">
    <w:abstractNumId w:val="0"/>
  </w:num>
  <w:num w:numId="7" w16cid:durableId="680858975">
    <w:abstractNumId w:val="1"/>
  </w:num>
  <w:num w:numId="8" w16cid:durableId="1471946870">
    <w:abstractNumId w:val="6"/>
  </w:num>
  <w:num w:numId="9" w16cid:durableId="175270099">
    <w:abstractNumId w:val="7"/>
  </w:num>
  <w:num w:numId="10" w16cid:durableId="301427791">
    <w:abstractNumId w:val="9"/>
  </w:num>
  <w:num w:numId="11" w16cid:durableId="922184678">
    <w:abstractNumId w:val="11"/>
  </w:num>
  <w:num w:numId="12" w16cid:durableId="16019836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7D"/>
    <w:rsid w:val="00010359"/>
    <w:rsid w:val="000148D8"/>
    <w:rsid w:val="0003552F"/>
    <w:rsid w:val="00041037"/>
    <w:rsid w:val="00043463"/>
    <w:rsid w:val="00061346"/>
    <w:rsid w:val="000617D6"/>
    <w:rsid w:val="00080433"/>
    <w:rsid w:val="000840B9"/>
    <w:rsid w:val="000A1ACF"/>
    <w:rsid w:val="000A232C"/>
    <w:rsid w:val="000D3EEC"/>
    <w:rsid w:val="000D470D"/>
    <w:rsid w:val="000E4494"/>
    <w:rsid w:val="00107447"/>
    <w:rsid w:val="0011421E"/>
    <w:rsid w:val="00123045"/>
    <w:rsid w:val="00144FD4"/>
    <w:rsid w:val="00146E78"/>
    <w:rsid w:val="00152231"/>
    <w:rsid w:val="0018667A"/>
    <w:rsid w:val="001A069F"/>
    <w:rsid w:val="001A06E2"/>
    <w:rsid w:val="001A24A5"/>
    <w:rsid w:val="001A4B32"/>
    <w:rsid w:val="001A58C7"/>
    <w:rsid w:val="001B5D01"/>
    <w:rsid w:val="001E7B6E"/>
    <w:rsid w:val="00207FBB"/>
    <w:rsid w:val="00213D87"/>
    <w:rsid w:val="002148A6"/>
    <w:rsid w:val="00223807"/>
    <w:rsid w:val="00255F28"/>
    <w:rsid w:val="002576C1"/>
    <w:rsid w:val="00261326"/>
    <w:rsid w:val="00265DDD"/>
    <w:rsid w:val="0027681C"/>
    <w:rsid w:val="0028258F"/>
    <w:rsid w:val="00297B3B"/>
    <w:rsid w:val="002A6244"/>
    <w:rsid w:val="002B3647"/>
    <w:rsid w:val="002C2C6D"/>
    <w:rsid w:val="002C6484"/>
    <w:rsid w:val="002C6EA5"/>
    <w:rsid w:val="002D32BC"/>
    <w:rsid w:val="002E2F5E"/>
    <w:rsid w:val="002F2F2B"/>
    <w:rsid w:val="002F6AC3"/>
    <w:rsid w:val="002F790A"/>
    <w:rsid w:val="003109D0"/>
    <w:rsid w:val="003313B0"/>
    <w:rsid w:val="00333681"/>
    <w:rsid w:val="0035258D"/>
    <w:rsid w:val="00357A50"/>
    <w:rsid w:val="003829E1"/>
    <w:rsid w:val="00384D08"/>
    <w:rsid w:val="003A3FF9"/>
    <w:rsid w:val="003B23C2"/>
    <w:rsid w:val="003B4D5E"/>
    <w:rsid w:val="003B6895"/>
    <w:rsid w:val="003B7184"/>
    <w:rsid w:val="003C128D"/>
    <w:rsid w:val="003C42BD"/>
    <w:rsid w:val="003C7447"/>
    <w:rsid w:val="003D1D3A"/>
    <w:rsid w:val="003D298C"/>
    <w:rsid w:val="003D31BF"/>
    <w:rsid w:val="003D61C8"/>
    <w:rsid w:val="003F3C9C"/>
    <w:rsid w:val="004139AE"/>
    <w:rsid w:val="004165F7"/>
    <w:rsid w:val="00424DD4"/>
    <w:rsid w:val="00430701"/>
    <w:rsid w:val="0043473A"/>
    <w:rsid w:val="0044567C"/>
    <w:rsid w:val="0045674E"/>
    <w:rsid w:val="00482A00"/>
    <w:rsid w:val="004868D8"/>
    <w:rsid w:val="00496CF3"/>
    <w:rsid w:val="004A4A8F"/>
    <w:rsid w:val="004A4CDE"/>
    <w:rsid w:val="004A71F7"/>
    <w:rsid w:val="004B3092"/>
    <w:rsid w:val="004C240B"/>
    <w:rsid w:val="004E101E"/>
    <w:rsid w:val="004E23D0"/>
    <w:rsid w:val="004E4014"/>
    <w:rsid w:val="004F1302"/>
    <w:rsid w:val="004F4643"/>
    <w:rsid w:val="005150BF"/>
    <w:rsid w:val="005259AF"/>
    <w:rsid w:val="00527343"/>
    <w:rsid w:val="005315F1"/>
    <w:rsid w:val="00545BF6"/>
    <w:rsid w:val="0055417D"/>
    <w:rsid w:val="005612EE"/>
    <w:rsid w:val="00580B5E"/>
    <w:rsid w:val="00590A1A"/>
    <w:rsid w:val="005A2F32"/>
    <w:rsid w:val="005B1D67"/>
    <w:rsid w:val="005B3588"/>
    <w:rsid w:val="005B6503"/>
    <w:rsid w:val="005C0A92"/>
    <w:rsid w:val="005C18F4"/>
    <w:rsid w:val="005C238A"/>
    <w:rsid w:val="005C48FA"/>
    <w:rsid w:val="005D1273"/>
    <w:rsid w:val="005E4F4B"/>
    <w:rsid w:val="00605286"/>
    <w:rsid w:val="0061582F"/>
    <w:rsid w:val="00631FE4"/>
    <w:rsid w:val="00632660"/>
    <w:rsid w:val="006436BA"/>
    <w:rsid w:val="00661577"/>
    <w:rsid w:val="006638CC"/>
    <w:rsid w:val="00670808"/>
    <w:rsid w:val="00670E65"/>
    <w:rsid w:val="00674417"/>
    <w:rsid w:val="006940CC"/>
    <w:rsid w:val="00696C5A"/>
    <w:rsid w:val="006A472F"/>
    <w:rsid w:val="006A5C7E"/>
    <w:rsid w:val="006D4401"/>
    <w:rsid w:val="006E14BE"/>
    <w:rsid w:val="006E68BC"/>
    <w:rsid w:val="006F3F5C"/>
    <w:rsid w:val="006F68C1"/>
    <w:rsid w:val="00710F73"/>
    <w:rsid w:val="00714925"/>
    <w:rsid w:val="00723478"/>
    <w:rsid w:val="00733243"/>
    <w:rsid w:val="00752346"/>
    <w:rsid w:val="00761A9B"/>
    <w:rsid w:val="00764380"/>
    <w:rsid w:val="0076536F"/>
    <w:rsid w:val="0076710A"/>
    <w:rsid w:val="007738D8"/>
    <w:rsid w:val="00774CB1"/>
    <w:rsid w:val="00786307"/>
    <w:rsid w:val="00791735"/>
    <w:rsid w:val="00791FF9"/>
    <w:rsid w:val="007A3043"/>
    <w:rsid w:val="007B3619"/>
    <w:rsid w:val="007B39E0"/>
    <w:rsid w:val="007C3860"/>
    <w:rsid w:val="007C6701"/>
    <w:rsid w:val="007C68EC"/>
    <w:rsid w:val="007D76AA"/>
    <w:rsid w:val="007E5C3A"/>
    <w:rsid w:val="00811DD5"/>
    <w:rsid w:val="00817516"/>
    <w:rsid w:val="008337E4"/>
    <w:rsid w:val="00841511"/>
    <w:rsid w:val="0084739A"/>
    <w:rsid w:val="00852835"/>
    <w:rsid w:val="00862A0E"/>
    <w:rsid w:val="008659F7"/>
    <w:rsid w:val="00872DAE"/>
    <w:rsid w:val="0087514A"/>
    <w:rsid w:val="00877A06"/>
    <w:rsid w:val="008B0DA2"/>
    <w:rsid w:val="008B4F4D"/>
    <w:rsid w:val="008C1EDC"/>
    <w:rsid w:val="008C2CDB"/>
    <w:rsid w:val="008E50FA"/>
    <w:rsid w:val="00916293"/>
    <w:rsid w:val="00917F9E"/>
    <w:rsid w:val="00931BA2"/>
    <w:rsid w:val="00933D9E"/>
    <w:rsid w:val="009419C9"/>
    <w:rsid w:val="00966400"/>
    <w:rsid w:val="00983A15"/>
    <w:rsid w:val="0099386F"/>
    <w:rsid w:val="009A22A8"/>
    <w:rsid w:val="009A22FA"/>
    <w:rsid w:val="009C0BA2"/>
    <w:rsid w:val="009C6E51"/>
    <w:rsid w:val="009E7E2A"/>
    <w:rsid w:val="009F3FEC"/>
    <w:rsid w:val="009F5FF1"/>
    <w:rsid w:val="00A03A00"/>
    <w:rsid w:val="00A1106C"/>
    <w:rsid w:val="00A320AF"/>
    <w:rsid w:val="00A3729C"/>
    <w:rsid w:val="00A43998"/>
    <w:rsid w:val="00A4430D"/>
    <w:rsid w:val="00A47E71"/>
    <w:rsid w:val="00A5070B"/>
    <w:rsid w:val="00A51E7B"/>
    <w:rsid w:val="00A77648"/>
    <w:rsid w:val="00A8221E"/>
    <w:rsid w:val="00AB3F79"/>
    <w:rsid w:val="00AC0E92"/>
    <w:rsid w:val="00AC2FAF"/>
    <w:rsid w:val="00AC6704"/>
    <w:rsid w:val="00AD5DB5"/>
    <w:rsid w:val="00AD607A"/>
    <w:rsid w:val="00AE47BA"/>
    <w:rsid w:val="00B04ED5"/>
    <w:rsid w:val="00B14534"/>
    <w:rsid w:val="00B15953"/>
    <w:rsid w:val="00B25B3D"/>
    <w:rsid w:val="00B35233"/>
    <w:rsid w:val="00B44AED"/>
    <w:rsid w:val="00B50171"/>
    <w:rsid w:val="00B55847"/>
    <w:rsid w:val="00B57E91"/>
    <w:rsid w:val="00B705EF"/>
    <w:rsid w:val="00B81DB8"/>
    <w:rsid w:val="00B834EF"/>
    <w:rsid w:val="00B90575"/>
    <w:rsid w:val="00B94F08"/>
    <w:rsid w:val="00B955A1"/>
    <w:rsid w:val="00BA623C"/>
    <w:rsid w:val="00BC54C3"/>
    <w:rsid w:val="00BC70E8"/>
    <w:rsid w:val="00BD2A3E"/>
    <w:rsid w:val="00BD2C20"/>
    <w:rsid w:val="00BD5F0F"/>
    <w:rsid w:val="00BE2056"/>
    <w:rsid w:val="00BE7905"/>
    <w:rsid w:val="00C01224"/>
    <w:rsid w:val="00C02C65"/>
    <w:rsid w:val="00C04020"/>
    <w:rsid w:val="00C04666"/>
    <w:rsid w:val="00C170B1"/>
    <w:rsid w:val="00C26AFA"/>
    <w:rsid w:val="00C31335"/>
    <w:rsid w:val="00C31706"/>
    <w:rsid w:val="00C34431"/>
    <w:rsid w:val="00C37CDD"/>
    <w:rsid w:val="00C44476"/>
    <w:rsid w:val="00C46987"/>
    <w:rsid w:val="00C63069"/>
    <w:rsid w:val="00C63198"/>
    <w:rsid w:val="00C90B76"/>
    <w:rsid w:val="00C9247F"/>
    <w:rsid w:val="00C92C23"/>
    <w:rsid w:val="00CA48C9"/>
    <w:rsid w:val="00CA7D71"/>
    <w:rsid w:val="00CB0BC0"/>
    <w:rsid w:val="00CC5A7F"/>
    <w:rsid w:val="00CC6199"/>
    <w:rsid w:val="00CD667F"/>
    <w:rsid w:val="00CF0E4B"/>
    <w:rsid w:val="00D0122D"/>
    <w:rsid w:val="00D11DF2"/>
    <w:rsid w:val="00D136F0"/>
    <w:rsid w:val="00D30F28"/>
    <w:rsid w:val="00D434F5"/>
    <w:rsid w:val="00D51667"/>
    <w:rsid w:val="00D63A24"/>
    <w:rsid w:val="00D67B5D"/>
    <w:rsid w:val="00D7013F"/>
    <w:rsid w:val="00D72B97"/>
    <w:rsid w:val="00D72D7C"/>
    <w:rsid w:val="00D77B6B"/>
    <w:rsid w:val="00D837EC"/>
    <w:rsid w:val="00D97E99"/>
    <w:rsid w:val="00DC0877"/>
    <w:rsid w:val="00DD0DBB"/>
    <w:rsid w:val="00DE618F"/>
    <w:rsid w:val="00E010E1"/>
    <w:rsid w:val="00E12EFA"/>
    <w:rsid w:val="00E2685A"/>
    <w:rsid w:val="00E77B0D"/>
    <w:rsid w:val="00E804B7"/>
    <w:rsid w:val="00E84FB4"/>
    <w:rsid w:val="00E94B92"/>
    <w:rsid w:val="00EB3869"/>
    <w:rsid w:val="00EB5525"/>
    <w:rsid w:val="00EB5C93"/>
    <w:rsid w:val="00EC1289"/>
    <w:rsid w:val="00ED13CC"/>
    <w:rsid w:val="00ED70D3"/>
    <w:rsid w:val="00EF0DF6"/>
    <w:rsid w:val="00EF2424"/>
    <w:rsid w:val="00EF4CB5"/>
    <w:rsid w:val="00F0004F"/>
    <w:rsid w:val="00F16A90"/>
    <w:rsid w:val="00F31BD4"/>
    <w:rsid w:val="00F321F7"/>
    <w:rsid w:val="00F6266A"/>
    <w:rsid w:val="00F74634"/>
    <w:rsid w:val="00F87941"/>
    <w:rsid w:val="00F90E8E"/>
    <w:rsid w:val="00F93653"/>
    <w:rsid w:val="00FA5DE7"/>
    <w:rsid w:val="00FD3DAE"/>
    <w:rsid w:val="00FD5968"/>
    <w:rsid w:val="00FF62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2DAD8"/>
  <w15:chartTrackingRefBased/>
  <w15:docId w15:val="{577303D0-5677-459F-829D-3C0FE5082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zh-C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5A1"/>
  </w:style>
  <w:style w:type="paragraph" w:styleId="Heading1">
    <w:name w:val="heading 1"/>
    <w:basedOn w:val="Normal"/>
    <w:next w:val="Normal"/>
    <w:link w:val="Heading1Char"/>
    <w:uiPriority w:val="9"/>
    <w:qFormat/>
    <w:rsid w:val="00B955A1"/>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B955A1"/>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unhideWhenUsed/>
    <w:qFormat/>
    <w:rsid w:val="00B955A1"/>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B955A1"/>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B955A1"/>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B955A1"/>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B955A1"/>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B955A1"/>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B955A1"/>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5A1"/>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B955A1"/>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rsid w:val="00B955A1"/>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B955A1"/>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B955A1"/>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B955A1"/>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B955A1"/>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B955A1"/>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B955A1"/>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B955A1"/>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B955A1"/>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B955A1"/>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B955A1"/>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B955A1"/>
    <w:rPr>
      <w:caps/>
      <w:color w:val="404040" w:themeColor="text1" w:themeTint="BF"/>
      <w:spacing w:val="20"/>
      <w:sz w:val="28"/>
      <w:szCs w:val="28"/>
    </w:rPr>
  </w:style>
  <w:style w:type="character" w:styleId="Strong">
    <w:name w:val="Strong"/>
    <w:basedOn w:val="DefaultParagraphFont"/>
    <w:uiPriority w:val="22"/>
    <w:qFormat/>
    <w:rsid w:val="00B955A1"/>
    <w:rPr>
      <w:b/>
      <w:bCs/>
    </w:rPr>
  </w:style>
  <w:style w:type="character" w:styleId="Emphasis">
    <w:name w:val="Emphasis"/>
    <w:basedOn w:val="DefaultParagraphFont"/>
    <w:uiPriority w:val="20"/>
    <w:qFormat/>
    <w:rsid w:val="00B955A1"/>
    <w:rPr>
      <w:i/>
      <w:iCs/>
      <w:color w:val="000000" w:themeColor="text1"/>
    </w:rPr>
  </w:style>
  <w:style w:type="paragraph" w:styleId="NoSpacing">
    <w:name w:val="No Spacing"/>
    <w:link w:val="NoSpacingChar"/>
    <w:uiPriority w:val="1"/>
    <w:qFormat/>
    <w:rsid w:val="00B955A1"/>
    <w:pPr>
      <w:spacing w:after="0" w:line="240" w:lineRule="auto"/>
    </w:pPr>
  </w:style>
  <w:style w:type="character" w:customStyle="1" w:styleId="NoSpacingChar">
    <w:name w:val="No Spacing Char"/>
    <w:basedOn w:val="DefaultParagraphFont"/>
    <w:link w:val="NoSpacing"/>
    <w:uiPriority w:val="1"/>
    <w:rsid w:val="00B955A1"/>
  </w:style>
  <w:style w:type="paragraph" w:styleId="Quote">
    <w:name w:val="Quote"/>
    <w:basedOn w:val="Normal"/>
    <w:next w:val="Normal"/>
    <w:link w:val="QuoteChar"/>
    <w:uiPriority w:val="29"/>
    <w:qFormat/>
    <w:rsid w:val="00B955A1"/>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B955A1"/>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B955A1"/>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B955A1"/>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B955A1"/>
    <w:rPr>
      <w:i/>
      <w:iCs/>
      <w:color w:val="595959" w:themeColor="text1" w:themeTint="A6"/>
    </w:rPr>
  </w:style>
  <w:style w:type="character" w:styleId="IntenseEmphasis">
    <w:name w:val="Intense Emphasis"/>
    <w:basedOn w:val="DefaultParagraphFont"/>
    <w:uiPriority w:val="21"/>
    <w:qFormat/>
    <w:rsid w:val="00B955A1"/>
    <w:rPr>
      <w:b/>
      <w:bCs/>
      <w:i/>
      <w:iCs/>
      <w:caps w:val="0"/>
      <w:smallCaps w:val="0"/>
      <w:strike w:val="0"/>
      <w:dstrike w:val="0"/>
      <w:color w:val="ED7D31" w:themeColor="accent2"/>
    </w:rPr>
  </w:style>
  <w:style w:type="character" w:styleId="SubtleReference">
    <w:name w:val="Subtle Reference"/>
    <w:basedOn w:val="DefaultParagraphFont"/>
    <w:uiPriority w:val="31"/>
    <w:qFormat/>
    <w:rsid w:val="00B955A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B955A1"/>
    <w:rPr>
      <w:b/>
      <w:bCs/>
      <w:caps w:val="0"/>
      <w:smallCaps/>
      <w:color w:val="auto"/>
      <w:spacing w:val="0"/>
      <w:u w:val="single"/>
    </w:rPr>
  </w:style>
  <w:style w:type="character" w:styleId="BookTitle">
    <w:name w:val="Book Title"/>
    <w:basedOn w:val="DefaultParagraphFont"/>
    <w:uiPriority w:val="33"/>
    <w:qFormat/>
    <w:rsid w:val="00B955A1"/>
    <w:rPr>
      <w:b/>
      <w:bCs/>
      <w:caps w:val="0"/>
      <w:smallCaps/>
      <w:spacing w:val="0"/>
    </w:rPr>
  </w:style>
  <w:style w:type="paragraph" w:styleId="TOCHeading">
    <w:name w:val="TOC Heading"/>
    <w:basedOn w:val="Heading1"/>
    <w:next w:val="Normal"/>
    <w:uiPriority w:val="39"/>
    <w:unhideWhenUsed/>
    <w:qFormat/>
    <w:rsid w:val="00B955A1"/>
    <w:pPr>
      <w:outlineLvl w:val="9"/>
    </w:pPr>
  </w:style>
  <w:style w:type="paragraph" w:customStyle="1" w:styleId="APPENDIX">
    <w:name w:val="APPENDIX"/>
    <w:basedOn w:val="Normal"/>
    <w:autoRedefine/>
    <w:qFormat/>
    <w:rsid w:val="005B3588"/>
    <w:pPr>
      <w:spacing w:line="252" w:lineRule="auto"/>
      <w:jc w:val="both"/>
    </w:pPr>
    <w:rPr>
      <w:color w:val="2E74B5" w:themeColor="accent5" w:themeShade="BF"/>
      <w:sz w:val="22"/>
      <w:szCs w:val="22"/>
    </w:rPr>
  </w:style>
  <w:style w:type="paragraph" w:styleId="TOC1">
    <w:name w:val="toc 1"/>
    <w:basedOn w:val="Normal"/>
    <w:next w:val="Normal"/>
    <w:autoRedefine/>
    <w:uiPriority w:val="39"/>
    <w:unhideWhenUsed/>
    <w:rsid w:val="00EB5525"/>
    <w:pPr>
      <w:spacing w:after="100"/>
    </w:pPr>
  </w:style>
  <w:style w:type="character" w:styleId="Hyperlink">
    <w:name w:val="Hyperlink"/>
    <w:basedOn w:val="DefaultParagraphFont"/>
    <w:uiPriority w:val="99"/>
    <w:unhideWhenUsed/>
    <w:rsid w:val="00EB5525"/>
    <w:rPr>
      <w:color w:val="0563C1" w:themeColor="hyperlink"/>
      <w:u w:val="single"/>
    </w:rPr>
  </w:style>
  <w:style w:type="table" w:styleId="TableGrid">
    <w:name w:val="Table Grid"/>
    <w:basedOn w:val="TableNormal"/>
    <w:uiPriority w:val="39"/>
    <w:rsid w:val="00EB5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55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525"/>
  </w:style>
  <w:style w:type="paragraph" w:styleId="Footer">
    <w:name w:val="footer"/>
    <w:basedOn w:val="Normal"/>
    <w:link w:val="FooterChar"/>
    <w:uiPriority w:val="99"/>
    <w:unhideWhenUsed/>
    <w:rsid w:val="00EB55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525"/>
  </w:style>
  <w:style w:type="paragraph" w:styleId="Bibliography">
    <w:name w:val="Bibliography"/>
    <w:basedOn w:val="Normal"/>
    <w:next w:val="Normal"/>
    <w:uiPriority w:val="37"/>
    <w:unhideWhenUsed/>
    <w:rsid w:val="007C68EC"/>
  </w:style>
  <w:style w:type="paragraph" w:styleId="TOC2">
    <w:name w:val="toc 2"/>
    <w:basedOn w:val="Normal"/>
    <w:next w:val="Normal"/>
    <w:autoRedefine/>
    <w:uiPriority w:val="39"/>
    <w:unhideWhenUsed/>
    <w:rsid w:val="007C68EC"/>
    <w:pPr>
      <w:spacing w:after="100"/>
      <w:ind w:left="210"/>
    </w:pPr>
  </w:style>
  <w:style w:type="character" w:styleId="UnresolvedMention">
    <w:name w:val="Unresolved Mention"/>
    <w:basedOn w:val="DefaultParagraphFont"/>
    <w:uiPriority w:val="99"/>
    <w:semiHidden/>
    <w:unhideWhenUsed/>
    <w:rsid w:val="00786307"/>
    <w:rPr>
      <w:color w:val="605E5C"/>
      <w:shd w:val="clear" w:color="auto" w:fill="E1DFDD"/>
    </w:rPr>
  </w:style>
  <w:style w:type="character" w:styleId="FollowedHyperlink">
    <w:name w:val="FollowedHyperlink"/>
    <w:basedOn w:val="DefaultParagraphFont"/>
    <w:uiPriority w:val="99"/>
    <w:semiHidden/>
    <w:unhideWhenUsed/>
    <w:rsid w:val="00786307"/>
    <w:rPr>
      <w:color w:val="954F72" w:themeColor="followedHyperlink"/>
      <w:u w:val="single"/>
    </w:rPr>
  </w:style>
  <w:style w:type="paragraph" w:styleId="ListParagraph">
    <w:name w:val="List Paragraph"/>
    <w:basedOn w:val="Normal"/>
    <w:uiPriority w:val="34"/>
    <w:qFormat/>
    <w:rsid w:val="002A6244"/>
    <w:pPr>
      <w:ind w:left="720"/>
      <w:contextualSpacing/>
    </w:pPr>
  </w:style>
  <w:style w:type="paragraph" w:styleId="TOC3">
    <w:name w:val="toc 3"/>
    <w:basedOn w:val="Normal"/>
    <w:next w:val="Normal"/>
    <w:autoRedefine/>
    <w:uiPriority w:val="39"/>
    <w:unhideWhenUsed/>
    <w:rsid w:val="006E14BE"/>
    <w:pPr>
      <w:spacing w:after="100"/>
      <w:ind w:left="420"/>
    </w:pPr>
  </w:style>
  <w:style w:type="paragraph" w:customStyle="1" w:styleId="xmsonormal">
    <w:name w:val="x_msonormal"/>
    <w:basedOn w:val="Normal"/>
    <w:rsid w:val="00E2685A"/>
    <w:pPr>
      <w:spacing w:before="100" w:beforeAutospacing="1" w:after="100" w:afterAutospacing="1" w:line="240" w:lineRule="auto"/>
    </w:pPr>
    <w:rPr>
      <w:rFonts w:ascii="Times New Roman" w:eastAsia="Times New Roman" w:hAnsi="Times New Roman" w:cs="Times New Roman"/>
      <w:sz w:val="24"/>
      <w:szCs w:val="24"/>
    </w:rPr>
  </w:style>
  <w:style w:type="table" w:styleId="GridTable1Light-Accent6">
    <w:name w:val="Grid Table 1 Light Accent 6"/>
    <w:basedOn w:val="TableNormal"/>
    <w:uiPriority w:val="46"/>
    <w:rsid w:val="00EB386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NormalIndent">
    <w:name w:val="Normal Indent"/>
    <w:basedOn w:val="Normal"/>
    <w:rsid w:val="00670808"/>
    <w:pPr>
      <w:suppressAutoHyphens/>
      <w:spacing w:after="240" w:line="240" w:lineRule="auto"/>
    </w:pPr>
    <w:rPr>
      <w:rFonts w:ascii="Arial" w:eastAsia="Times New Roman" w:hAnsi="Arial" w:cs="Arial"/>
      <w:sz w:val="36"/>
      <w:szCs w:val="20"/>
      <w:lang w:val="en-AU"/>
    </w:rPr>
  </w:style>
  <w:style w:type="character" w:customStyle="1" w:styleId="hljs-keyword">
    <w:name w:val="hljs-keyword"/>
    <w:basedOn w:val="DefaultParagraphFont"/>
    <w:rsid w:val="00A03A00"/>
  </w:style>
  <w:style w:type="character" w:customStyle="1" w:styleId="hljs-title">
    <w:name w:val="hljs-title"/>
    <w:basedOn w:val="DefaultParagraphFont"/>
    <w:rsid w:val="00A03A00"/>
  </w:style>
  <w:style w:type="character" w:customStyle="1" w:styleId="hljs-string">
    <w:name w:val="hljs-string"/>
    <w:basedOn w:val="DefaultParagraphFont"/>
    <w:rsid w:val="00A03A00"/>
  </w:style>
  <w:style w:type="character" w:customStyle="1" w:styleId="hljs-comment">
    <w:name w:val="hljs-comment"/>
    <w:basedOn w:val="DefaultParagraphFont"/>
    <w:rsid w:val="00A03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268071">
      <w:bodyDiv w:val="1"/>
      <w:marLeft w:val="0"/>
      <w:marRight w:val="0"/>
      <w:marTop w:val="0"/>
      <w:marBottom w:val="0"/>
      <w:divBdr>
        <w:top w:val="none" w:sz="0" w:space="0" w:color="auto"/>
        <w:left w:val="none" w:sz="0" w:space="0" w:color="auto"/>
        <w:bottom w:val="none" w:sz="0" w:space="0" w:color="auto"/>
        <w:right w:val="none" w:sz="0" w:space="0" w:color="auto"/>
      </w:divBdr>
      <w:divsChild>
        <w:div w:id="1186358506">
          <w:marLeft w:val="0"/>
          <w:marRight w:val="0"/>
          <w:marTop w:val="0"/>
          <w:marBottom w:val="0"/>
          <w:divBdr>
            <w:top w:val="none" w:sz="0" w:space="0" w:color="auto"/>
            <w:left w:val="none" w:sz="0" w:space="0" w:color="auto"/>
            <w:bottom w:val="none" w:sz="0" w:space="0" w:color="auto"/>
            <w:right w:val="none" w:sz="0" w:space="0" w:color="auto"/>
          </w:divBdr>
          <w:divsChild>
            <w:div w:id="1147820634">
              <w:marLeft w:val="0"/>
              <w:marRight w:val="0"/>
              <w:marTop w:val="0"/>
              <w:marBottom w:val="0"/>
              <w:divBdr>
                <w:top w:val="none" w:sz="0" w:space="0" w:color="auto"/>
                <w:left w:val="none" w:sz="0" w:space="0" w:color="auto"/>
                <w:bottom w:val="none" w:sz="0" w:space="0" w:color="auto"/>
                <w:right w:val="none" w:sz="0" w:space="0" w:color="auto"/>
              </w:divBdr>
            </w:div>
            <w:div w:id="1629242234">
              <w:marLeft w:val="0"/>
              <w:marRight w:val="0"/>
              <w:marTop w:val="0"/>
              <w:marBottom w:val="0"/>
              <w:divBdr>
                <w:top w:val="none" w:sz="0" w:space="0" w:color="auto"/>
                <w:left w:val="none" w:sz="0" w:space="0" w:color="auto"/>
                <w:bottom w:val="none" w:sz="0" w:space="0" w:color="auto"/>
                <w:right w:val="none" w:sz="0" w:space="0" w:color="auto"/>
              </w:divBdr>
            </w:div>
            <w:div w:id="968974758">
              <w:marLeft w:val="0"/>
              <w:marRight w:val="0"/>
              <w:marTop w:val="0"/>
              <w:marBottom w:val="0"/>
              <w:divBdr>
                <w:top w:val="none" w:sz="0" w:space="0" w:color="auto"/>
                <w:left w:val="none" w:sz="0" w:space="0" w:color="auto"/>
                <w:bottom w:val="none" w:sz="0" w:space="0" w:color="auto"/>
                <w:right w:val="none" w:sz="0" w:space="0" w:color="auto"/>
              </w:divBdr>
            </w:div>
            <w:div w:id="1272783340">
              <w:marLeft w:val="0"/>
              <w:marRight w:val="0"/>
              <w:marTop w:val="0"/>
              <w:marBottom w:val="0"/>
              <w:divBdr>
                <w:top w:val="none" w:sz="0" w:space="0" w:color="auto"/>
                <w:left w:val="none" w:sz="0" w:space="0" w:color="auto"/>
                <w:bottom w:val="none" w:sz="0" w:space="0" w:color="auto"/>
                <w:right w:val="none" w:sz="0" w:space="0" w:color="auto"/>
              </w:divBdr>
            </w:div>
            <w:div w:id="1812818574">
              <w:marLeft w:val="0"/>
              <w:marRight w:val="0"/>
              <w:marTop w:val="0"/>
              <w:marBottom w:val="0"/>
              <w:divBdr>
                <w:top w:val="none" w:sz="0" w:space="0" w:color="auto"/>
                <w:left w:val="none" w:sz="0" w:space="0" w:color="auto"/>
                <w:bottom w:val="none" w:sz="0" w:space="0" w:color="auto"/>
                <w:right w:val="none" w:sz="0" w:space="0" w:color="auto"/>
              </w:divBdr>
            </w:div>
            <w:div w:id="2134516595">
              <w:marLeft w:val="0"/>
              <w:marRight w:val="0"/>
              <w:marTop w:val="0"/>
              <w:marBottom w:val="0"/>
              <w:divBdr>
                <w:top w:val="none" w:sz="0" w:space="0" w:color="auto"/>
                <w:left w:val="none" w:sz="0" w:space="0" w:color="auto"/>
                <w:bottom w:val="none" w:sz="0" w:space="0" w:color="auto"/>
                <w:right w:val="none" w:sz="0" w:space="0" w:color="auto"/>
              </w:divBdr>
            </w:div>
            <w:div w:id="1998730356">
              <w:marLeft w:val="0"/>
              <w:marRight w:val="0"/>
              <w:marTop w:val="0"/>
              <w:marBottom w:val="0"/>
              <w:divBdr>
                <w:top w:val="none" w:sz="0" w:space="0" w:color="auto"/>
                <w:left w:val="none" w:sz="0" w:space="0" w:color="auto"/>
                <w:bottom w:val="none" w:sz="0" w:space="0" w:color="auto"/>
                <w:right w:val="none" w:sz="0" w:space="0" w:color="auto"/>
              </w:divBdr>
            </w:div>
            <w:div w:id="1626696353">
              <w:marLeft w:val="0"/>
              <w:marRight w:val="0"/>
              <w:marTop w:val="0"/>
              <w:marBottom w:val="0"/>
              <w:divBdr>
                <w:top w:val="none" w:sz="0" w:space="0" w:color="auto"/>
                <w:left w:val="none" w:sz="0" w:space="0" w:color="auto"/>
                <w:bottom w:val="none" w:sz="0" w:space="0" w:color="auto"/>
                <w:right w:val="none" w:sz="0" w:space="0" w:color="auto"/>
              </w:divBdr>
            </w:div>
            <w:div w:id="1436057424">
              <w:marLeft w:val="0"/>
              <w:marRight w:val="0"/>
              <w:marTop w:val="0"/>
              <w:marBottom w:val="0"/>
              <w:divBdr>
                <w:top w:val="none" w:sz="0" w:space="0" w:color="auto"/>
                <w:left w:val="none" w:sz="0" w:space="0" w:color="auto"/>
                <w:bottom w:val="none" w:sz="0" w:space="0" w:color="auto"/>
                <w:right w:val="none" w:sz="0" w:space="0" w:color="auto"/>
              </w:divBdr>
            </w:div>
            <w:div w:id="1623877507">
              <w:marLeft w:val="0"/>
              <w:marRight w:val="0"/>
              <w:marTop w:val="0"/>
              <w:marBottom w:val="0"/>
              <w:divBdr>
                <w:top w:val="none" w:sz="0" w:space="0" w:color="auto"/>
                <w:left w:val="none" w:sz="0" w:space="0" w:color="auto"/>
                <w:bottom w:val="none" w:sz="0" w:space="0" w:color="auto"/>
                <w:right w:val="none" w:sz="0" w:space="0" w:color="auto"/>
              </w:divBdr>
            </w:div>
            <w:div w:id="748843590">
              <w:marLeft w:val="0"/>
              <w:marRight w:val="0"/>
              <w:marTop w:val="0"/>
              <w:marBottom w:val="0"/>
              <w:divBdr>
                <w:top w:val="none" w:sz="0" w:space="0" w:color="auto"/>
                <w:left w:val="none" w:sz="0" w:space="0" w:color="auto"/>
                <w:bottom w:val="none" w:sz="0" w:space="0" w:color="auto"/>
                <w:right w:val="none" w:sz="0" w:space="0" w:color="auto"/>
              </w:divBdr>
            </w:div>
            <w:div w:id="362943389">
              <w:marLeft w:val="0"/>
              <w:marRight w:val="0"/>
              <w:marTop w:val="0"/>
              <w:marBottom w:val="0"/>
              <w:divBdr>
                <w:top w:val="none" w:sz="0" w:space="0" w:color="auto"/>
                <w:left w:val="none" w:sz="0" w:space="0" w:color="auto"/>
                <w:bottom w:val="none" w:sz="0" w:space="0" w:color="auto"/>
                <w:right w:val="none" w:sz="0" w:space="0" w:color="auto"/>
              </w:divBdr>
            </w:div>
            <w:div w:id="2094550195">
              <w:marLeft w:val="0"/>
              <w:marRight w:val="0"/>
              <w:marTop w:val="0"/>
              <w:marBottom w:val="0"/>
              <w:divBdr>
                <w:top w:val="none" w:sz="0" w:space="0" w:color="auto"/>
                <w:left w:val="none" w:sz="0" w:space="0" w:color="auto"/>
                <w:bottom w:val="none" w:sz="0" w:space="0" w:color="auto"/>
                <w:right w:val="none" w:sz="0" w:space="0" w:color="auto"/>
              </w:divBdr>
            </w:div>
            <w:div w:id="43481665">
              <w:marLeft w:val="0"/>
              <w:marRight w:val="0"/>
              <w:marTop w:val="0"/>
              <w:marBottom w:val="0"/>
              <w:divBdr>
                <w:top w:val="none" w:sz="0" w:space="0" w:color="auto"/>
                <w:left w:val="none" w:sz="0" w:space="0" w:color="auto"/>
                <w:bottom w:val="none" w:sz="0" w:space="0" w:color="auto"/>
                <w:right w:val="none" w:sz="0" w:space="0" w:color="auto"/>
              </w:divBdr>
            </w:div>
            <w:div w:id="1295065502">
              <w:marLeft w:val="0"/>
              <w:marRight w:val="0"/>
              <w:marTop w:val="0"/>
              <w:marBottom w:val="0"/>
              <w:divBdr>
                <w:top w:val="none" w:sz="0" w:space="0" w:color="auto"/>
                <w:left w:val="none" w:sz="0" w:space="0" w:color="auto"/>
                <w:bottom w:val="none" w:sz="0" w:space="0" w:color="auto"/>
                <w:right w:val="none" w:sz="0" w:space="0" w:color="auto"/>
              </w:divBdr>
            </w:div>
            <w:div w:id="979268506">
              <w:marLeft w:val="0"/>
              <w:marRight w:val="0"/>
              <w:marTop w:val="0"/>
              <w:marBottom w:val="0"/>
              <w:divBdr>
                <w:top w:val="none" w:sz="0" w:space="0" w:color="auto"/>
                <w:left w:val="none" w:sz="0" w:space="0" w:color="auto"/>
                <w:bottom w:val="none" w:sz="0" w:space="0" w:color="auto"/>
                <w:right w:val="none" w:sz="0" w:space="0" w:color="auto"/>
              </w:divBdr>
            </w:div>
            <w:div w:id="127477584">
              <w:marLeft w:val="0"/>
              <w:marRight w:val="0"/>
              <w:marTop w:val="0"/>
              <w:marBottom w:val="0"/>
              <w:divBdr>
                <w:top w:val="none" w:sz="0" w:space="0" w:color="auto"/>
                <w:left w:val="none" w:sz="0" w:space="0" w:color="auto"/>
                <w:bottom w:val="none" w:sz="0" w:space="0" w:color="auto"/>
                <w:right w:val="none" w:sz="0" w:space="0" w:color="auto"/>
              </w:divBdr>
            </w:div>
            <w:div w:id="815877452">
              <w:marLeft w:val="0"/>
              <w:marRight w:val="0"/>
              <w:marTop w:val="0"/>
              <w:marBottom w:val="0"/>
              <w:divBdr>
                <w:top w:val="none" w:sz="0" w:space="0" w:color="auto"/>
                <w:left w:val="none" w:sz="0" w:space="0" w:color="auto"/>
                <w:bottom w:val="none" w:sz="0" w:space="0" w:color="auto"/>
                <w:right w:val="none" w:sz="0" w:space="0" w:color="auto"/>
              </w:divBdr>
            </w:div>
            <w:div w:id="2090493124">
              <w:marLeft w:val="0"/>
              <w:marRight w:val="0"/>
              <w:marTop w:val="0"/>
              <w:marBottom w:val="0"/>
              <w:divBdr>
                <w:top w:val="none" w:sz="0" w:space="0" w:color="auto"/>
                <w:left w:val="none" w:sz="0" w:space="0" w:color="auto"/>
                <w:bottom w:val="none" w:sz="0" w:space="0" w:color="auto"/>
                <w:right w:val="none" w:sz="0" w:space="0" w:color="auto"/>
              </w:divBdr>
            </w:div>
            <w:div w:id="1779065226">
              <w:marLeft w:val="0"/>
              <w:marRight w:val="0"/>
              <w:marTop w:val="0"/>
              <w:marBottom w:val="0"/>
              <w:divBdr>
                <w:top w:val="none" w:sz="0" w:space="0" w:color="auto"/>
                <w:left w:val="none" w:sz="0" w:space="0" w:color="auto"/>
                <w:bottom w:val="none" w:sz="0" w:space="0" w:color="auto"/>
                <w:right w:val="none" w:sz="0" w:space="0" w:color="auto"/>
              </w:divBdr>
            </w:div>
            <w:div w:id="432163750">
              <w:marLeft w:val="0"/>
              <w:marRight w:val="0"/>
              <w:marTop w:val="0"/>
              <w:marBottom w:val="0"/>
              <w:divBdr>
                <w:top w:val="none" w:sz="0" w:space="0" w:color="auto"/>
                <w:left w:val="none" w:sz="0" w:space="0" w:color="auto"/>
                <w:bottom w:val="none" w:sz="0" w:space="0" w:color="auto"/>
                <w:right w:val="none" w:sz="0" w:space="0" w:color="auto"/>
              </w:divBdr>
            </w:div>
            <w:div w:id="972560658">
              <w:marLeft w:val="0"/>
              <w:marRight w:val="0"/>
              <w:marTop w:val="0"/>
              <w:marBottom w:val="0"/>
              <w:divBdr>
                <w:top w:val="none" w:sz="0" w:space="0" w:color="auto"/>
                <w:left w:val="none" w:sz="0" w:space="0" w:color="auto"/>
                <w:bottom w:val="none" w:sz="0" w:space="0" w:color="auto"/>
                <w:right w:val="none" w:sz="0" w:space="0" w:color="auto"/>
              </w:divBdr>
            </w:div>
            <w:div w:id="1393456949">
              <w:marLeft w:val="0"/>
              <w:marRight w:val="0"/>
              <w:marTop w:val="0"/>
              <w:marBottom w:val="0"/>
              <w:divBdr>
                <w:top w:val="none" w:sz="0" w:space="0" w:color="auto"/>
                <w:left w:val="none" w:sz="0" w:space="0" w:color="auto"/>
                <w:bottom w:val="none" w:sz="0" w:space="0" w:color="auto"/>
                <w:right w:val="none" w:sz="0" w:space="0" w:color="auto"/>
              </w:divBdr>
            </w:div>
            <w:div w:id="1764716543">
              <w:marLeft w:val="0"/>
              <w:marRight w:val="0"/>
              <w:marTop w:val="0"/>
              <w:marBottom w:val="0"/>
              <w:divBdr>
                <w:top w:val="none" w:sz="0" w:space="0" w:color="auto"/>
                <w:left w:val="none" w:sz="0" w:space="0" w:color="auto"/>
                <w:bottom w:val="none" w:sz="0" w:space="0" w:color="auto"/>
                <w:right w:val="none" w:sz="0" w:space="0" w:color="auto"/>
              </w:divBdr>
            </w:div>
            <w:div w:id="870918599">
              <w:marLeft w:val="0"/>
              <w:marRight w:val="0"/>
              <w:marTop w:val="0"/>
              <w:marBottom w:val="0"/>
              <w:divBdr>
                <w:top w:val="none" w:sz="0" w:space="0" w:color="auto"/>
                <w:left w:val="none" w:sz="0" w:space="0" w:color="auto"/>
                <w:bottom w:val="none" w:sz="0" w:space="0" w:color="auto"/>
                <w:right w:val="none" w:sz="0" w:space="0" w:color="auto"/>
              </w:divBdr>
            </w:div>
            <w:div w:id="1527060330">
              <w:marLeft w:val="0"/>
              <w:marRight w:val="0"/>
              <w:marTop w:val="0"/>
              <w:marBottom w:val="0"/>
              <w:divBdr>
                <w:top w:val="none" w:sz="0" w:space="0" w:color="auto"/>
                <w:left w:val="none" w:sz="0" w:space="0" w:color="auto"/>
                <w:bottom w:val="none" w:sz="0" w:space="0" w:color="auto"/>
                <w:right w:val="none" w:sz="0" w:space="0" w:color="auto"/>
              </w:divBdr>
            </w:div>
            <w:div w:id="1326855236">
              <w:marLeft w:val="0"/>
              <w:marRight w:val="0"/>
              <w:marTop w:val="0"/>
              <w:marBottom w:val="0"/>
              <w:divBdr>
                <w:top w:val="none" w:sz="0" w:space="0" w:color="auto"/>
                <w:left w:val="none" w:sz="0" w:space="0" w:color="auto"/>
                <w:bottom w:val="none" w:sz="0" w:space="0" w:color="auto"/>
                <w:right w:val="none" w:sz="0" w:space="0" w:color="auto"/>
              </w:divBdr>
            </w:div>
            <w:div w:id="1024285083">
              <w:marLeft w:val="0"/>
              <w:marRight w:val="0"/>
              <w:marTop w:val="0"/>
              <w:marBottom w:val="0"/>
              <w:divBdr>
                <w:top w:val="none" w:sz="0" w:space="0" w:color="auto"/>
                <w:left w:val="none" w:sz="0" w:space="0" w:color="auto"/>
                <w:bottom w:val="none" w:sz="0" w:space="0" w:color="auto"/>
                <w:right w:val="none" w:sz="0" w:space="0" w:color="auto"/>
              </w:divBdr>
            </w:div>
            <w:div w:id="63517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01791">
      <w:bodyDiv w:val="1"/>
      <w:marLeft w:val="0"/>
      <w:marRight w:val="0"/>
      <w:marTop w:val="0"/>
      <w:marBottom w:val="0"/>
      <w:divBdr>
        <w:top w:val="none" w:sz="0" w:space="0" w:color="auto"/>
        <w:left w:val="none" w:sz="0" w:space="0" w:color="auto"/>
        <w:bottom w:val="none" w:sz="0" w:space="0" w:color="auto"/>
        <w:right w:val="none" w:sz="0" w:space="0" w:color="auto"/>
      </w:divBdr>
    </w:div>
    <w:div w:id="314796476">
      <w:bodyDiv w:val="1"/>
      <w:marLeft w:val="0"/>
      <w:marRight w:val="0"/>
      <w:marTop w:val="0"/>
      <w:marBottom w:val="0"/>
      <w:divBdr>
        <w:top w:val="none" w:sz="0" w:space="0" w:color="auto"/>
        <w:left w:val="none" w:sz="0" w:space="0" w:color="auto"/>
        <w:bottom w:val="none" w:sz="0" w:space="0" w:color="auto"/>
        <w:right w:val="none" w:sz="0" w:space="0" w:color="auto"/>
      </w:divBdr>
    </w:div>
    <w:div w:id="385295780">
      <w:bodyDiv w:val="1"/>
      <w:marLeft w:val="0"/>
      <w:marRight w:val="0"/>
      <w:marTop w:val="0"/>
      <w:marBottom w:val="0"/>
      <w:divBdr>
        <w:top w:val="none" w:sz="0" w:space="0" w:color="auto"/>
        <w:left w:val="none" w:sz="0" w:space="0" w:color="auto"/>
        <w:bottom w:val="none" w:sz="0" w:space="0" w:color="auto"/>
        <w:right w:val="none" w:sz="0" w:space="0" w:color="auto"/>
      </w:divBdr>
    </w:div>
    <w:div w:id="447314455">
      <w:bodyDiv w:val="1"/>
      <w:marLeft w:val="0"/>
      <w:marRight w:val="0"/>
      <w:marTop w:val="0"/>
      <w:marBottom w:val="0"/>
      <w:divBdr>
        <w:top w:val="none" w:sz="0" w:space="0" w:color="auto"/>
        <w:left w:val="none" w:sz="0" w:space="0" w:color="auto"/>
        <w:bottom w:val="none" w:sz="0" w:space="0" w:color="auto"/>
        <w:right w:val="none" w:sz="0" w:space="0" w:color="auto"/>
      </w:divBdr>
    </w:div>
    <w:div w:id="553199556">
      <w:bodyDiv w:val="1"/>
      <w:marLeft w:val="0"/>
      <w:marRight w:val="0"/>
      <w:marTop w:val="0"/>
      <w:marBottom w:val="0"/>
      <w:divBdr>
        <w:top w:val="none" w:sz="0" w:space="0" w:color="auto"/>
        <w:left w:val="none" w:sz="0" w:space="0" w:color="auto"/>
        <w:bottom w:val="none" w:sz="0" w:space="0" w:color="auto"/>
        <w:right w:val="none" w:sz="0" w:space="0" w:color="auto"/>
      </w:divBdr>
    </w:div>
    <w:div w:id="773522064">
      <w:bodyDiv w:val="1"/>
      <w:marLeft w:val="0"/>
      <w:marRight w:val="0"/>
      <w:marTop w:val="0"/>
      <w:marBottom w:val="0"/>
      <w:divBdr>
        <w:top w:val="none" w:sz="0" w:space="0" w:color="auto"/>
        <w:left w:val="none" w:sz="0" w:space="0" w:color="auto"/>
        <w:bottom w:val="none" w:sz="0" w:space="0" w:color="auto"/>
        <w:right w:val="none" w:sz="0" w:space="0" w:color="auto"/>
      </w:divBdr>
    </w:div>
    <w:div w:id="916669059">
      <w:bodyDiv w:val="1"/>
      <w:marLeft w:val="0"/>
      <w:marRight w:val="0"/>
      <w:marTop w:val="0"/>
      <w:marBottom w:val="0"/>
      <w:divBdr>
        <w:top w:val="none" w:sz="0" w:space="0" w:color="auto"/>
        <w:left w:val="none" w:sz="0" w:space="0" w:color="auto"/>
        <w:bottom w:val="none" w:sz="0" w:space="0" w:color="auto"/>
        <w:right w:val="none" w:sz="0" w:space="0" w:color="auto"/>
      </w:divBdr>
      <w:divsChild>
        <w:div w:id="1142575765">
          <w:marLeft w:val="0"/>
          <w:marRight w:val="0"/>
          <w:marTop w:val="0"/>
          <w:marBottom w:val="0"/>
          <w:divBdr>
            <w:top w:val="none" w:sz="0" w:space="0" w:color="auto"/>
            <w:left w:val="none" w:sz="0" w:space="0" w:color="auto"/>
            <w:bottom w:val="none" w:sz="0" w:space="0" w:color="auto"/>
            <w:right w:val="none" w:sz="0" w:space="0" w:color="auto"/>
          </w:divBdr>
          <w:divsChild>
            <w:div w:id="2096586404">
              <w:marLeft w:val="0"/>
              <w:marRight w:val="0"/>
              <w:marTop w:val="0"/>
              <w:marBottom w:val="0"/>
              <w:divBdr>
                <w:top w:val="none" w:sz="0" w:space="0" w:color="auto"/>
                <w:left w:val="none" w:sz="0" w:space="0" w:color="auto"/>
                <w:bottom w:val="none" w:sz="0" w:space="0" w:color="auto"/>
                <w:right w:val="none" w:sz="0" w:space="0" w:color="auto"/>
              </w:divBdr>
            </w:div>
            <w:div w:id="1334529738">
              <w:marLeft w:val="0"/>
              <w:marRight w:val="0"/>
              <w:marTop w:val="0"/>
              <w:marBottom w:val="0"/>
              <w:divBdr>
                <w:top w:val="none" w:sz="0" w:space="0" w:color="auto"/>
                <w:left w:val="none" w:sz="0" w:space="0" w:color="auto"/>
                <w:bottom w:val="none" w:sz="0" w:space="0" w:color="auto"/>
                <w:right w:val="none" w:sz="0" w:space="0" w:color="auto"/>
              </w:divBdr>
            </w:div>
            <w:div w:id="11501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03936">
      <w:bodyDiv w:val="1"/>
      <w:marLeft w:val="0"/>
      <w:marRight w:val="0"/>
      <w:marTop w:val="0"/>
      <w:marBottom w:val="0"/>
      <w:divBdr>
        <w:top w:val="none" w:sz="0" w:space="0" w:color="auto"/>
        <w:left w:val="none" w:sz="0" w:space="0" w:color="auto"/>
        <w:bottom w:val="none" w:sz="0" w:space="0" w:color="auto"/>
        <w:right w:val="none" w:sz="0" w:space="0" w:color="auto"/>
      </w:divBdr>
    </w:div>
    <w:div w:id="1084379603">
      <w:bodyDiv w:val="1"/>
      <w:marLeft w:val="0"/>
      <w:marRight w:val="0"/>
      <w:marTop w:val="0"/>
      <w:marBottom w:val="0"/>
      <w:divBdr>
        <w:top w:val="none" w:sz="0" w:space="0" w:color="auto"/>
        <w:left w:val="none" w:sz="0" w:space="0" w:color="auto"/>
        <w:bottom w:val="none" w:sz="0" w:space="0" w:color="auto"/>
        <w:right w:val="none" w:sz="0" w:space="0" w:color="auto"/>
      </w:divBdr>
    </w:div>
    <w:div w:id="1091661415">
      <w:bodyDiv w:val="1"/>
      <w:marLeft w:val="0"/>
      <w:marRight w:val="0"/>
      <w:marTop w:val="0"/>
      <w:marBottom w:val="0"/>
      <w:divBdr>
        <w:top w:val="none" w:sz="0" w:space="0" w:color="auto"/>
        <w:left w:val="none" w:sz="0" w:space="0" w:color="auto"/>
        <w:bottom w:val="none" w:sz="0" w:space="0" w:color="auto"/>
        <w:right w:val="none" w:sz="0" w:space="0" w:color="auto"/>
      </w:divBdr>
      <w:divsChild>
        <w:div w:id="395207048">
          <w:marLeft w:val="0"/>
          <w:marRight w:val="0"/>
          <w:marTop w:val="0"/>
          <w:marBottom w:val="0"/>
          <w:divBdr>
            <w:top w:val="none" w:sz="0" w:space="0" w:color="auto"/>
            <w:left w:val="none" w:sz="0" w:space="0" w:color="auto"/>
            <w:bottom w:val="none" w:sz="0" w:space="0" w:color="auto"/>
            <w:right w:val="none" w:sz="0" w:space="0" w:color="auto"/>
          </w:divBdr>
          <w:divsChild>
            <w:div w:id="112665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88423">
      <w:bodyDiv w:val="1"/>
      <w:marLeft w:val="0"/>
      <w:marRight w:val="0"/>
      <w:marTop w:val="0"/>
      <w:marBottom w:val="0"/>
      <w:divBdr>
        <w:top w:val="none" w:sz="0" w:space="0" w:color="auto"/>
        <w:left w:val="none" w:sz="0" w:space="0" w:color="auto"/>
        <w:bottom w:val="none" w:sz="0" w:space="0" w:color="auto"/>
        <w:right w:val="none" w:sz="0" w:space="0" w:color="auto"/>
      </w:divBdr>
    </w:div>
    <w:div w:id="1196309707">
      <w:bodyDiv w:val="1"/>
      <w:marLeft w:val="0"/>
      <w:marRight w:val="0"/>
      <w:marTop w:val="0"/>
      <w:marBottom w:val="0"/>
      <w:divBdr>
        <w:top w:val="none" w:sz="0" w:space="0" w:color="auto"/>
        <w:left w:val="none" w:sz="0" w:space="0" w:color="auto"/>
        <w:bottom w:val="none" w:sz="0" w:space="0" w:color="auto"/>
        <w:right w:val="none" w:sz="0" w:space="0" w:color="auto"/>
      </w:divBdr>
    </w:div>
    <w:div w:id="1257907948">
      <w:bodyDiv w:val="1"/>
      <w:marLeft w:val="0"/>
      <w:marRight w:val="0"/>
      <w:marTop w:val="0"/>
      <w:marBottom w:val="0"/>
      <w:divBdr>
        <w:top w:val="none" w:sz="0" w:space="0" w:color="auto"/>
        <w:left w:val="none" w:sz="0" w:space="0" w:color="auto"/>
        <w:bottom w:val="none" w:sz="0" w:space="0" w:color="auto"/>
        <w:right w:val="none" w:sz="0" w:space="0" w:color="auto"/>
      </w:divBdr>
    </w:div>
    <w:div w:id="1439175209">
      <w:bodyDiv w:val="1"/>
      <w:marLeft w:val="0"/>
      <w:marRight w:val="0"/>
      <w:marTop w:val="0"/>
      <w:marBottom w:val="0"/>
      <w:divBdr>
        <w:top w:val="none" w:sz="0" w:space="0" w:color="auto"/>
        <w:left w:val="none" w:sz="0" w:space="0" w:color="auto"/>
        <w:bottom w:val="none" w:sz="0" w:space="0" w:color="auto"/>
        <w:right w:val="none" w:sz="0" w:space="0" w:color="auto"/>
      </w:divBdr>
      <w:divsChild>
        <w:div w:id="2059354752">
          <w:marLeft w:val="0"/>
          <w:marRight w:val="0"/>
          <w:marTop w:val="0"/>
          <w:marBottom w:val="0"/>
          <w:divBdr>
            <w:top w:val="none" w:sz="0" w:space="0" w:color="auto"/>
            <w:left w:val="none" w:sz="0" w:space="0" w:color="auto"/>
            <w:bottom w:val="none" w:sz="0" w:space="0" w:color="auto"/>
            <w:right w:val="none" w:sz="0" w:space="0" w:color="auto"/>
          </w:divBdr>
          <w:divsChild>
            <w:div w:id="4314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960474">
      <w:bodyDiv w:val="1"/>
      <w:marLeft w:val="0"/>
      <w:marRight w:val="0"/>
      <w:marTop w:val="0"/>
      <w:marBottom w:val="0"/>
      <w:divBdr>
        <w:top w:val="none" w:sz="0" w:space="0" w:color="auto"/>
        <w:left w:val="none" w:sz="0" w:space="0" w:color="auto"/>
        <w:bottom w:val="none" w:sz="0" w:space="0" w:color="auto"/>
        <w:right w:val="none" w:sz="0" w:space="0" w:color="auto"/>
      </w:divBdr>
    </w:div>
    <w:div w:id="1575820692">
      <w:bodyDiv w:val="1"/>
      <w:marLeft w:val="0"/>
      <w:marRight w:val="0"/>
      <w:marTop w:val="0"/>
      <w:marBottom w:val="0"/>
      <w:divBdr>
        <w:top w:val="none" w:sz="0" w:space="0" w:color="auto"/>
        <w:left w:val="none" w:sz="0" w:space="0" w:color="auto"/>
        <w:bottom w:val="none" w:sz="0" w:space="0" w:color="auto"/>
        <w:right w:val="none" w:sz="0" w:space="0" w:color="auto"/>
      </w:divBdr>
      <w:divsChild>
        <w:div w:id="740523466">
          <w:marLeft w:val="0"/>
          <w:marRight w:val="0"/>
          <w:marTop w:val="0"/>
          <w:marBottom w:val="0"/>
          <w:divBdr>
            <w:top w:val="none" w:sz="0" w:space="0" w:color="auto"/>
            <w:left w:val="none" w:sz="0" w:space="0" w:color="auto"/>
            <w:bottom w:val="none" w:sz="0" w:space="0" w:color="auto"/>
            <w:right w:val="none" w:sz="0" w:space="0" w:color="auto"/>
          </w:divBdr>
          <w:divsChild>
            <w:div w:id="9805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4499">
      <w:bodyDiv w:val="1"/>
      <w:marLeft w:val="0"/>
      <w:marRight w:val="0"/>
      <w:marTop w:val="0"/>
      <w:marBottom w:val="0"/>
      <w:divBdr>
        <w:top w:val="none" w:sz="0" w:space="0" w:color="auto"/>
        <w:left w:val="none" w:sz="0" w:space="0" w:color="auto"/>
        <w:bottom w:val="none" w:sz="0" w:space="0" w:color="auto"/>
        <w:right w:val="none" w:sz="0" w:space="0" w:color="auto"/>
      </w:divBdr>
    </w:div>
    <w:div w:id="1846433917">
      <w:bodyDiv w:val="1"/>
      <w:marLeft w:val="0"/>
      <w:marRight w:val="0"/>
      <w:marTop w:val="0"/>
      <w:marBottom w:val="0"/>
      <w:divBdr>
        <w:top w:val="none" w:sz="0" w:space="0" w:color="auto"/>
        <w:left w:val="none" w:sz="0" w:space="0" w:color="auto"/>
        <w:bottom w:val="none" w:sz="0" w:space="0" w:color="auto"/>
        <w:right w:val="none" w:sz="0" w:space="0" w:color="auto"/>
      </w:divBdr>
    </w:div>
    <w:div w:id="1870953475">
      <w:bodyDiv w:val="1"/>
      <w:marLeft w:val="0"/>
      <w:marRight w:val="0"/>
      <w:marTop w:val="0"/>
      <w:marBottom w:val="0"/>
      <w:divBdr>
        <w:top w:val="none" w:sz="0" w:space="0" w:color="auto"/>
        <w:left w:val="none" w:sz="0" w:space="0" w:color="auto"/>
        <w:bottom w:val="none" w:sz="0" w:space="0" w:color="auto"/>
        <w:right w:val="none" w:sz="0" w:space="0" w:color="auto"/>
      </w:divBdr>
      <w:divsChild>
        <w:div w:id="1534728380">
          <w:marLeft w:val="0"/>
          <w:marRight w:val="0"/>
          <w:marTop w:val="0"/>
          <w:marBottom w:val="0"/>
          <w:divBdr>
            <w:top w:val="none" w:sz="0" w:space="0" w:color="auto"/>
            <w:left w:val="none" w:sz="0" w:space="0" w:color="auto"/>
            <w:bottom w:val="none" w:sz="0" w:space="0" w:color="auto"/>
            <w:right w:val="none" w:sz="0" w:space="0" w:color="auto"/>
          </w:divBdr>
          <w:divsChild>
            <w:div w:id="89485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58105">
      <w:bodyDiv w:val="1"/>
      <w:marLeft w:val="0"/>
      <w:marRight w:val="0"/>
      <w:marTop w:val="0"/>
      <w:marBottom w:val="0"/>
      <w:divBdr>
        <w:top w:val="none" w:sz="0" w:space="0" w:color="auto"/>
        <w:left w:val="none" w:sz="0" w:space="0" w:color="auto"/>
        <w:bottom w:val="none" w:sz="0" w:space="0" w:color="auto"/>
        <w:right w:val="none" w:sz="0" w:space="0" w:color="auto"/>
      </w:divBdr>
      <w:divsChild>
        <w:div w:id="126316561">
          <w:marLeft w:val="0"/>
          <w:marRight w:val="0"/>
          <w:marTop w:val="0"/>
          <w:marBottom w:val="0"/>
          <w:divBdr>
            <w:top w:val="none" w:sz="0" w:space="0" w:color="auto"/>
            <w:left w:val="none" w:sz="0" w:space="0" w:color="auto"/>
            <w:bottom w:val="none" w:sz="0" w:space="0" w:color="auto"/>
            <w:right w:val="none" w:sz="0" w:space="0" w:color="auto"/>
          </w:divBdr>
          <w:divsChild>
            <w:div w:id="199406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200780">
      <w:bodyDiv w:val="1"/>
      <w:marLeft w:val="0"/>
      <w:marRight w:val="0"/>
      <w:marTop w:val="0"/>
      <w:marBottom w:val="0"/>
      <w:divBdr>
        <w:top w:val="none" w:sz="0" w:space="0" w:color="auto"/>
        <w:left w:val="none" w:sz="0" w:space="0" w:color="auto"/>
        <w:bottom w:val="none" w:sz="0" w:space="0" w:color="auto"/>
        <w:right w:val="none" w:sz="0" w:space="0" w:color="auto"/>
      </w:divBdr>
    </w:div>
    <w:div w:id="2086997485">
      <w:bodyDiv w:val="1"/>
      <w:marLeft w:val="0"/>
      <w:marRight w:val="0"/>
      <w:marTop w:val="0"/>
      <w:marBottom w:val="0"/>
      <w:divBdr>
        <w:top w:val="none" w:sz="0" w:space="0" w:color="auto"/>
        <w:left w:val="none" w:sz="0" w:space="0" w:color="auto"/>
        <w:bottom w:val="none" w:sz="0" w:space="0" w:color="auto"/>
        <w:right w:val="none" w:sz="0" w:space="0" w:color="auto"/>
      </w:divBdr>
    </w:div>
    <w:div w:id="2095322881">
      <w:bodyDiv w:val="1"/>
      <w:marLeft w:val="0"/>
      <w:marRight w:val="0"/>
      <w:marTop w:val="0"/>
      <w:marBottom w:val="0"/>
      <w:divBdr>
        <w:top w:val="none" w:sz="0" w:space="0" w:color="auto"/>
        <w:left w:val="none" w:sz="0" w:space="0" w:color="auto"/>
        <w:bottom w:val="none" w:sz="0" w:space="0" w:color="auto"/>
        <w:right w:val="none" w:sz="0" w:space="0" w:color="auto"/>
      </w:divBdr>
      <w:divsChild>
        <w:div w:id="97141938">
          <w:marLeft w:val="0"/>
          <w:marRight w:val="0"/>
          <w:marTop w:val="0"/>
          <w:marBottom w:val="0"/>
          <w:divBdr>
            <w:top w:val="none" w:sz="0" w:space="0" w:color="auto"/>
            <w:left w:val="none" w:sz="0" w:space="0" w:color="auto"/>
            <w:bottom w:val="none" w:sz="0" w:space="0" w:color="auto"/>
            <w:right w:val="none" w:sz="0" w:space="0" w:color="auto"/>
          </w:divBdr>
          <w:divsChild>
            <w:div w:id="203051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ourses.AngieChua@hotmail.com" TargetMode="External"/><Relationship Id="rId18" Type="http://schemas.openxmlformats.org/officeDocument/2006/relationships/image" Target="media/image2.png"/><Relationship Id="rId26" Type="http://schemas.openxmlformats.org/officeDocument/2006/relationships/hyperlink" Target="chrome://version/" TargetMode="External"/><Relationship Id="rId39" Type="http://schemas.openxmlformats.org/officeDocument/2006/relationships/image" Target="media/image21.png"/><Relationship Id="rId21" Type="http://schemas.openxmlformats.org/officeDocument/2006/relationships/image" Target="media/image5.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cyixiong@gmail.com" TargetMode="External"/><Relationship Id="rId29" Type="http://schemas.openxmlformats.org/officeDocument/2006/relationships/image" Target="media/image11.png"/><Relationship Id="rId11" Type="http://schemas.openxmlformats.org/officeDocument/2006/relationships/hyperlink" Target="mailto:evolve.frog88@gmail.com" TargetMode="External"/><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glossaryDocument" Target="glossary/document.xml"/><Relationship Id="rId19" Type="http://schemas.openxmlformats.org/officeDocument/2006/relationships/image" Target="media/image3.png"/><Relationship Id="rId14" Type="http://schemas.openxmlformats.org/officeDocument/2006/relationships/hyperlink" Target="mailto:cjy822eric@gmail.com" TargetMode="Externa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yperlink" Target="https://z2687737.github.io/BibbulmunTrackApp/BibbulmunTrackApp/www/index.html" TargetMode="External"/><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hyperlink" Target="mailto:chew.jcjj10@hotmail.com" TargetMode="External"/><Relationship Id="rId17" Type="http://schemas.openxmlformats.org/officeDocument/2006/relationships/hyperlink" Target="mailto:yanlingelainee@gmail.com" TargetMode="External"/><Relationship Id="rId25" Type="http://schemas.openxmlformats.org/officeDocument/2006/relationships/hyperlink" Target="https://googlechromelabs.github.io/chrome-for-testing/"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7.png"/><Relationship Id="rId59" Type="http://schemas.openxmlformats.org/officeDocument/2006/relationships/footer" Target="footer1.xml"/><Relationship Id="rId20" Type="http://schemas.openxmlformats.org/officeDocument/2006/relationships/image" Target="media/image4.png"/><Relationship Id="rId41" Type="http://schemas.openxmlformats.org/officeDocument/2006/relationships/image" Target="media/image23.png"/><Relationship Id="rId54" Type="http://schemas.openxmlformats.org/officeDocument/2006/relationships/image" Target="media/image3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mailto:marshall.zhiying@gmail.com" TargetMode="Externa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yperlink" Target="mailto:Lubg9@outlook.com" TargetMode="Externa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62DCD617B8F45A886E745E58C62C24F"/>
        <w:category>
          <w:name w:val="General"/>
          <w:gallery w:val="placeholder"/>
        </w:category>
        <w:types>
          <w:type w:val="bbPlcHdr"/>
        </w:types>
        <w:behaviors>
          <w:behavior w:val="content"/>
        </w:behaviors>
        <w:guid w:val="{02642414-B0B8-4165-B774-9012958F0686}"/>
      </w:docPartPr>
      <w:docPartBody>
        <w:p w:rsidR="002B1FFC" w:rsidRDefault="00114ACA" w:rsidP="00114ACA">
          <w:pPr>
            <w:pStyle w:val="E62DCD617B8F45A886E745E58C62C24F"/>
          </w:pPr>
          <w:r>
            <w:rPr>
              <w:caps/>
              <w:color w:val="FFFFFF" w:themeColor="background1"/>
            </w:rPr>
            <w:t>[Document title]</w:t>
          </w:r>
        </w:p>
      </w:docPartBody>
    </w:docPart>
    <w:docPart>
      <w:docPartPr>
        <w:name w:val="5D66D5DAB128441AA13831222E2F6B27"/>
        <w:category>
          <w:name w:val="General"/>
          <w:gallery w:val="placeholder"/>
        </w:category>
        <w:types>
          <w:type w:val="bbPlcHdr"/>
        </w:types>
        <w:behaviors>
          <w:behavior w:val="content"/>
        </w:behaviors>
        <w:guid w:val="{63A41CF3-EACE-4E9E-B1F1-0ED30F28C80A}"/>
      </w:docPartPr>
      <w:docPartBody>
        <w:p w:rsidR="002B1FFC" w:rsidRDefault="00114ACA" w:rsidP="00114ACA">
          <w:pPr>
            <w:pStyle w:val="5D66D5DAB128441AA13831222E2F6B27"/>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Klee One"/>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ADB"/>
    <w:rsid w:val="000D3DA6"/>
    <w:rsid w:val="00114ACA"/>
    <w:rsid w:val="001D6D3A"/>
    <w:rsid w:val="00223807"/>
    <w:rsid w:val="002B1FFC"/>
    <w:rsid w:val="00333681"/>
    <w:rsid w:val="00383B55"/>
    <w:rsid w:val="003B71DB"/>
    <w:rsid w:val="003D1D3A"/>
    <w:rsid w:val="00430701"/>
    <w:rsid w:val="004C240B"/>
    <w:rsid w:val="00520ADB"/>
    <w:rsid w:val="00554E76"/>
    <w:rsid w:val="007A3043"/>
    <w:rsid w:val="007E7F0D"/>
    <w:rsid w:val="00AE47BA"/>
    <w:rsid w:val="00B50171"/>
    <w:rsid w:val="00C32329"/>
    <w:rsid w:val="00C34431"/>
    <w:rsid w:val="00C369D8"/>
    <w:rsid w:val="00C444F2"/>
    <w:rsid w:val="00D15D8C"/>
    <w:rsid w:val="00D77B6B"/>
    <w:rsid w:val="00FE3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0ADB"/>
    <w:rPr>
      <w:color w:val="808080"/>
    </w:rPr>
  </w:style>
  <w:style w:type="paragraph" w:customStyle="1" w:styleId="E62DCD617B8F45A886E745E58C62C24F">
    <w:name w:val="E62DCD617B8F45A886E745E58C62C24F"/>
    <w:rsid w:val="00114ACA"/>
  </w:style>
  <w:style w:type="paragraph" w:customStyle="1" w:styleId="5D66D5DAB128441AA13831222E2F6B27">
    <w:name w:val="5D66D5DAB128441AA13831222E2F6B27"/>
    <w:rsid w:val="00114A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lecturer/tutor Loo Poh Kok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APA22</b:Tag>
    <b:SourceType>DocumentFromInternetSite</b:SourceType>
    <b:Guid>{24F3109D-687C-4BA7-A85A-0A6C748E69A2}</b:Guid>
    <b:Author>
      <b:Author>
        <b:NameList>
          <b:Person>
            <b:Last>APA</b:Last>
          </b:Person>
        </b:NameList>
      </b:Author>
    </b:Author>
    <b:Title>APA 7th Edition Sample</b:Title>
    <b:InternetSiteTitle>APA</b:InternetSiteTitle>
    <b:Year>2022</b:Year>
    <b:Month>Sept</b:Month>
    <b:Day>08</b:Day>
    <b:URL>https://apastyle.apa.org/instructional-aids/reference-examples.pdf</b:URL>
    <b:RefOrder>1</b:RefOrder>
  </b:Source>
  <b:Source>
    <b:Tag>APA20</b:Tag>
    <b:SourceType>DocumentFromInternetSite</b:SourceType>
    <b:Guid>{0057BF07-E5CE-45E8-B216-C715EF8791EE}</b:Guid>
    <b:Author>
      <b:Author>
        <b:NameList>
          <b:Person>
            <b:Last>Style</b:Last>
            <b:First>APA</b:First>
          </b:Person>
        </b:NameList>
      </b:Author>
    </b:Author>
    <b:Title>Publication Manual of the American Psychological Association, Seventh Edition (2020)</b:Title>
    <b:InternetSiteTitle>APA Style American Psychological Association</b:InternetSiteTitle>
    <b:Year>2020</b:Year>
    <b:URL>https://apastyle.apa.org/products/publication-manual-7th-edition</b:URL>
    <b:RefOrder>2</b:RefOrder>
  </b:Source>
  <b:Source>
    <b:Tag>Pro24</b:Tag>
    <b:SourceType>InternetSite</b:SourceType>
    <b:Guid>{7FB78392-2EC9-4989-A873-C078824E4FF9}</b:Guid>
    <b:Author>
      <b:Author>
        <b:NameList>
          <b:Person>
            <b:Last>Institute</b:Last>
            <b:First>Project</b:First>
            <b:Middle>Management</b:Middle>
          </b:Person>
        </b:NameList>
      </b:Author>
    </b:Author>
    <b:Title>PMBOK® Guide</b:Title>
    <b:InternetSiteTitle>pmi.org.pmbok</b:InternetSiteTitle>
    <b:Year>2024</b:Year>
    <b:Month>05</b:Month>
    <b:Day>08</b:Day>
    <b:URL>https://www.pmi.org/pmbok-guide-standards/foundational/pmbok</b:URL>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90EAB-8599-4235-B9BB-CD0FA42FB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3739</Words>
  <Characters>21315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ICT302PTA05 Final Project executive summary</vt:lpstr>
    </vt:vector>
  </TitlesOfParts>
  <Company>ict287 Computer security</Company>
  <LinksUpToDate>false</LinksUpToDate>
  <CharactersWithSpaces>25004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ICT302PTA05 Final Project executive summary</dc:title>
  <dc:subject>SUBMISSion date: 20240726 2359</dc:subject>
  <dc:creator>Prepared by  ICT302 PTA05 Chua Hwee eng 34596313</dc:creator>
  <cp:keywords/>
  <dc:description/>
  <cp:lastModifiedBy>HQ Angie Chua</cp:lastModifiedBy>
  <cp:revision>2</cp:revision>
  <dcterms:created xsi:type="dcterms:W3CDTF">2024-07-06T03:55:00Z</dcterms:created>
  <dcterms:modified xsi:type="dcterms:W3CDTF">2024-07-06T03:55:00Z</dcterms:modified>
</cp:coreProperties>
</file>